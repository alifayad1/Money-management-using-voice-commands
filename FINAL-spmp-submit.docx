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C3EA38" w14:textId="0A717156" w:rsidR="00C94F59" w:rsidRDefault="00C94F59" w:rsidP="00143772">
      <w:pPr>
        <w:jc w:val="both"/>
      </w:pPr>
    </w:p>
    <w:p w14:paraId="546561FA" w14:textId="506C86D7" w:rsidR="0004278D" w:rsidRDefault="0004278D" w:rsidP="00143772">
      <w:pPr>
        <w:jc w:val="both"/>
      </w:pPr>
    </w:p>
    <w:p w14:paraId="5BF441C1" w14:textId="134D78DF" w:rsidR="0004278D" w:rsidRDefault="00787D94" w:rsidP="00787D94">
      <w:pPr>
        <w:jc w:val="both"/>
      </w:pPr>
      <w:r>
        <w:t xml:space="preserve">                                          </w:t>
      </w:r>
      <w:r>
        <w:rPr>
          <w:noProof/>
        </w:rPr>
        <w:drawing>
          <wp:inline distT="0" distB="0" distL="0" distR="0" wp14:anchorId="316B054F" wp14:editId="1EA77449">
            <wp:extent cx="2844444" cy="18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b.png"/>
                    <pic:cNvPicPr/>
                  </pic:nvPicPr>
                  <pic:blipFill>
                    <a:blip r:embed="rId8">
                      <a:extLst>
                        <a:ext uri="{28A0092B-C50C-407E-A947-70E740481C1C}">
                          <a14:useLocalDpi xmlns:a14="http://schemas.microsoft.com/office/drawing/2010/main" val="0"/>
                        </a:ext>
                      </a:extLst>
                    </a:blip>
                    <a:stretch>
                      <a:fillRect/>
                    </a:stretch>
                  </pic:blipFill>
                  <pic:spPr>
                    <a:xfrm>
                      <a:off x="0" y="0"/>
                      <a:ext cx="2844444" cy="1828571"/>
                    </a:xfrm>
                    <a:prstGeom prst="rect">
                      <a:avLst/>
                    </a:prstGeom>
                  </pic:spPr>
                </pic:pic>
              </a:graphicData>
            </a:graphic>
          </wp:inline>
        </w:drawing>
      </w:r>
    </w:p>
    <w:p w14:paraId="78C3EA39" w14:textId="77777777" w:rsidR="00993178" w:rsidRPr="009F6953" w:rsidRDefault="00993178" w:rsidP="00143772">
      <w:pPr>
        <w:tabs>
          <w:tab w:val="left" w:pos="990"/>
          <w:tab w:val="center" w:pos="4680"/>
        </w:tabs>
        <w:jc w:val="center"/>
        <w:rPr>
          <w:rFonts w:ascii="Garamond" w:hAnsi="Garamond"/>
          <w:b/>
          <w:bCs/>
          <w:sz w:val="28"/>
          <w:szCs w:val="28"/>
        </w:rPr>
      </w:pPr>
      <w:r w:rsidRPr="009F6953">
        <w:rPr>
          <w:rFonts w:ascii="Garamond" w:hAnsi="Garamond"/>
          <w:b/>
          <w:bCs/>
          <w:sz w:val="28"/>
          <w:szCs w:val="28"/>
        </w:rPr>
        <w:t>Faculty of Arts and Sciences</w:t>
      </w:r>
    </w:p>
    <w:p w14:paraId="78C3EA3A" w14:textId="77777777" w:rsidR="00993178" w:rsidRPr="009F6953" w:rsidRDefault="00993178" w:rsidP="00143772">
      <w:pPr>
        <w:jc w:val="center"/>
        <w:rPr>
          <w:rFonts w:ascii="Garamond" w:hAnsi="Garamond"/>
          <w:b/>
          <w:bCs/>
          <w:sz w:val="28"/>
          <w:szCs w:val="28"/>
        </w:rPr>
      </w:pPr>
      <w:r w:rsidRPr="009F6953">
        <w:rPr>
          <w:rFonts w:ascii="Garamond" w:hAnsi="Garamond"/>
          <w:b/>
          <w:bCs/>
          <w:sz w:val="28"/>
          <w:szCs w:val="28"/>
        </w:rPr>
        <w:t>Department of Computer Science</w:t>
      </w:r>
    </w:p>
    <w:p w14:paraId="78C3EA3B" w14:textId="77777777" w:rsidR="00993178" w:rsidRPr="009F6953" w:rsidRDefault="00993178" w:rsidP="00143772">
      <w:pPr>
        <w:jc w:val="center"/>
        <w:rPr>
          <w:rFonts w:ascii="Garamond" w:hAnsi="Garamond"/>
        </w:rPr>
      </w:pPr>
      <w:r w:rsidRPr="009F6953">
        <w:rPr>
          <w:rFonts w:ascii="Garamond" w:hAnsi="Garamond"/>
        </w:rPr>
        <w:t>CMPS 253 – Software Engineering</w:t>
      </w:r>
    </w:p>
    <w:p w14:paraId="78C3EA3C" w14:textId="36146AC1" w:rsidR="00E508C3" w:rsidRPr="009F6953" w:rsidRDefault="00993178" w:rsidP="00143772">
      <w:pPr>
        <w:jc w:val="center"/>
        <w:rPr>
          <w:rFonts w:ascii="Garamond" w:hAnsi="Garamond"/>
        </w:rPr>
      </w:pPr>
      <w:r w:rsidRPr="009F6953">
        <w:rPr>
          <w:rFonts w:ascii="Garamond" w:hAnsi="Garamond"/>
        </w:rPr>
        <w:t>Spring 201</w:t>
      </w:r>
      <w:r w:rsidR="0015559B">
        <w:rPr>
          <w:rFonts w:ascii="Garamond" w:hAnsi="Garamond"/>
        </w:rPr>
        <w:t>9</w:t>
      </w:r>
      <w:r w:rsidR="00E508C3" w:rsidRPr="009F6953">
        <w:rPr>
          <w:rFonts w:ascii="Garamond" w:hAnsi="Garamond"/>
        </w:rPr>
        <w:t xml:space="preserve">, M. </w:t>
      </w:r>
      <w:proofErr w:type="spellStart"/>
      <w:r w:rsidR="00E508C3" w:rsidRPr="009F6953">
        <w:rPr>
          <w:rFonts w:ascii="Garamond" w:hAnsi="Garamond"/>
        </w:rPr>
        <w:t>Bdeir</w:t>
      </w:r>
      <w:proofErr w:type="spellEnd"/>
    </w:p>
    <w:p w14:paraId="78C3EA3D" w14:textId="08C0A38B" w:rsidR="00993178" w:rsidRPr="0004278D" w:rsidRDefault="00C838D9" w:rsidP="00143772">
      <w:pPr>
        <w:tabs>
          <w:tab w:val="left" w:pos="990"/>
          <w:tab w:val="center" w:pos="4680"/>
        </w:tabs>
        <w:jc w:val="center"/>
        <w:rPr>
          <w:rFonts w:ascii="Garamond" w:hAnsi="Garamond"/>
          <w:b/>
          <w:bCs/>
          <w:sz w:val="40"/>
          <w:szCs w:val="40"/>
        </w:rPr>
      </w:pPr>
      <w:r>
        <w:rPr>
          <w:rFonts w:ascii="Garamond" w:hAnsi="Garamond"/>
          <w:b/>
          <w:bCs/>
          <w:sz w:val="40"/>
          <w:szCs w:val="40"/>
        </w:rPr>
        <w:t xml:space="preserve">   </w:t>
      </w:r>
      <w:r w:rsidR="00993178" w:rsidRPr="0004278D">
        <w:rPr>
          <w:rFonts w:ascii="Garamond" w:hAnsi="Garamond"/>
          <w:b/>
          <w:bCs/>
          <w:sz w:val="40"/>
          <w:szCs w:val="40"/>
        </w:rPr>
        <w:t>Software Project Management Plan</w:t>
      </w:r>
    </w:p>
    <w:p w14:paraId="78C3EA3E" w14:textId="77777777" w:rsidR="00685016" w:rsidRPr="00685016" w:rsidRDefault="00685016" w:rsidP="00143772">
      <w:pPr>
        <w:jc w:val="center"/>
        <w:rPr>
          <w:rFonts w:ascii="Garamond" w:hAnsi="Garamond"/>
          <w:sz w:val="26"/>
          <w:szCs w:val="26"/>
        </w:rPr>
      </w:pPr>
      <w:r>
        <w:rPr>
          <w:rFonts w:ascii="Garamond" w:hAnsi="Garamond"/>
          <w:sz w:val="26"/>
          <w:szCs w:val="26"/>
        </w:rPr>
        <w:t xml:space="preserve">For the </w:t>
      </w:r>
      <w:r w:rsidRPr="00685016">
        <w:rPr>
          <w:rFonts w:ascii="Garamond" w:hAnsi="Garamond"/>
          <w:sz w:val="26"/>
          <w:szCs w:val="26"/>
        </w:rPr>
        <w:t>Group Term Project</w:t>
      </w:r>
      <w:r>
        <w:rPr>
          <w:rFonts w:ascii="Garamond" w:hAnsi="Garamond"/>
          <w:sz w:val="26"/>
          <w:szCs w:val="26"/>
        </w:rPr>
        <w:t>:</w:t>
      </w:r>
    </w:p>
    <w:p w14:paraId="1BEC1A88" w14:textId="77777777" w:rsidR="00562EEA" w:rsidRDefault="00C866A6" w:rsidP="00562EEA">
      <w:pPr>
        <w:tabs>
          <w:tab w:val="left" w:pos="990"/>
          <w:tab w:val="center" w:pos="4680"/>
        </w:tabs>
        <w:jc w:val="center"/>
        <w:rPr>
          <w:noProof/>
        </w:rPr>
      </w:pPr>
      <w:r w:rsidRPr="0004278D">
        <w:rPr>
          <w:rFonts w:ascii="Garamond" w:hAnsi="Garamond"/>
          <w:b/>
          <w:bCs/>
          <w:sz w:val="40"/>
          <w:szCs w:val="40"/>
        </w:rPr>
        <w:t>[</w:t>
      </w:r>
      <w:r w:rsidR="008834BC" w:rsidRPr="0004278D">
        <w:rPr>
          <w:rFonts w:ascii="Garamond" w:hAnsi="Garamond"/>
          <w:b/>
          <w:bCs/>
          <w:sz w:val="40"/>
          <w:szCs w:val="40"/>
        </w:rPr>
        <w:t xml:space="preserve">The </w:t>
      </w:r>
      <w:proofErr w:type="spellStart"/>
      <w:r w:rsidR="008834BC" w:rsidRPr="0004278D">
        <w:rPr>
          <w:rFonts w:ascii="Garamond" w:hAnsi="Garamond"/>
          <w:b/>
          <w:bCs/>
          <w:sz w:val="40"/>
          <w:szCs w:val="40"/>
        </w:rPr>
        <w:t>Thrifters</w:t>
      </w:r>
      <w:proofErr w:type="spellEnd"/>
      <w:r w:rsidRPr="0004278D">
        <w:rPr>
          <w:rFonts w:ascii="Garamond" w:hAnsi="Garamond"/>
          <w:b/>
          <w:bCs/>
          <w:sz w:val="40"/>
          <w:szCs w:val="40"/>
        </w:rPr>
        <w:t>]</w:t>
      </w:r>
      <w:r w:rsidR="0004278D">
        <w:rPr>
          <w:noProof/>
        </w:rPr>
        <w:t xml:space="preserve"> </w:t>
      </w:r>
    </w:p>
    <w:p w14:paraId="537332F4" w14:textId="70F902C4" w:rsidR="0004278D" w:rsidRPr="00562EEA" w:rsidRDefault="0004278D" w:rsidP="00562EEA">
      <w:pPr>
        <w:tabs>
          <w:tab w:val="left" w:pos="990"/>
          <w:tab w:val="center" w:pos="4680"/>
        </w:tabs>
        <w:jc w:val="center"/>
        <w:rPr>
          <w:rFonts w:ascii="Garamond" w:hAnsi="Garamond"/>
          <w:b/>
          <w:bCs/>
          <w:sz w:val="40"/>
          <w:szCs w:val="40"/>
        </w:rPr>
      </w:pPr>
      <w:r>
        <w:rPr>
          <w:noProof/>
        </w:rPr>
        <w:t xml:space="preserve">     </w:t>
      </w:r>
      <w:r w:rsidR="00562EEA">
        <w:rPr>
          <w:noProof/>
        </w:rPr>
        <w:drawing>
          <wp:inline distT="0" distB="0" distL="0" distR="0" wp14:anchorId="7C1ED4D1" wp14:editId="45D75587">
            <wp:extent cx="1781175" cy="11622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4653" cy="1164486"/>
                    </a:xfrm>
                    <a:prstGeom prst="rect">
                      <a:avLst/>
                    </a:prstGeom>
                    <a:noFill/>
                    <a:ln>
                      <a:noFill/>
                    </a:ln>
                  </pic:spPr>
                </pic:pic>
              </a:graphicData>
            </a:graphic>
          </wp:inline>
        </w:drawing>
      </w:r>
      <w:r>
        <w:rPr>
          <w:noProof/>
        </w:rPr>
        <w:t xml:space="preserve">                          </w:t>
      </w:r>
    </w:p>
    <w:p w14:paraId="78C3EA42" w14:textId="4EE39414" w:rsidR="00D17DBC" w:rsidRPr="00D17DBC" w:rsidRDefault="00562EEA" w:rsidP="00143772">
      <w:pPr>
        <w:jc w:val="center"/>
        <w:rPr>
          <w:rFonts w:ascii="Garamond" w:hAnsi="Garamond"/>
          <w:i/>
          <w:iCs/>
          <w:sz w:val="24"/>
          <w:szCs w:val="24"/>
        </w:rPr>
      </w:pPr>
      <w:r>
        <w:rPr>
          <w:rFonts w:ascii="Garamond" w:hAnsi="Garamond"/>
          <w:i/>
          <w:iCs/>
          <w:sz w:val="24"/>
          <w:szCs w:val="24"/>
        </w:rPr>
        <w:t xml:space="preserve"> </w:t>
      </w:r>
      <w:r w:rsidR="00D17DBC" w:rsidRPr="00D17DBC">
        <w:rPr>
          <w:rFonts w:ascii="Garamond" w:hAnsi="Garamond"/>
          <w:i/>
          <w:iCs/>
          <w:sz w:val="24"/>
          <w:szCs w:val="24"/>
        </w:rPr>
        <w:t>Team Members:</w:t>
      </w:r>
    </w:p>
    <w:p w14:paraId="30DC33E7" w14:textId="0BB49B03" w:rsidR="00B52AEC" w:rsidRDefault="00562EEA" w:rsidP="00143772">
      <w:pPr>
        <w:jc w:val="center"/>
        <w:rPr>
          <w:rFonts w:ascii="Garamond" w:hAnsi="Garamond"/>
          <w:spacing w:val="34"/>
          <w:sz w:val="28"/>
          <w:szCs w:val="28"/>
        </w:rPr>
      </w:pPr>
      <w:r>
        <w:rPr>
          <w:rFonts w:ascii="Garamond" w:hAnsi="Garamond"/>
          <w:spacing w:val="34"/>
          <w:sz w:val="28"/>
          <w:szCs w:val="28"/>
        </w:rPr>
        <w:t xml:space="preserve"> </w:t>
      </w:r>
      <w:r w:rsidR="00B52AEC" w:rsidRPr="00DD44C7">
        <w:rPr>
          <w:rFonts w:ascii="Garamond" w:hAnsi="Garamond"/>
          <w:spacing w:val="34"/>
          <w:sz w:val="28"/>
          <w:szCs w:val="28"/>
        </w:rPr>
        <w:t>[Al</w:t>
      </w:r>
      <w:r w:rsidR="00B52AEC">
        <w:rPr>
          <w:rFonts w:ascii="Garamond" w:hAnsi="Garamond"/>
          <w:spacing w:val="34"/>
          <w:sz w:val="28"/>
          <w:szCs w:val="28"/>
        </w:rPr>
        <w:t xml:space="preserve">i </w:t>
      </w:r>
      <w:proofErr w:type="spellStart"/>
      <w:r w:rsidR="00B52AEC">
        <w:rPr>
          <w:rFonts w:ascii="Garamond" w:hAnsi="Garamond"/>
          <w:spacing w:val="34"/>
          <w:sz w:val="28"/>
          <w:szCs w:val="28"/>
        </w:rPr>
        <w:t>Fayad</w:t>
      </w:r>
      <w:proofErr w:type="spellEnd"/>
      <w:r w:rsidR="00B52AEC" w:rsidRPr="00DD44C7">
        <w:rPr>
          <w:rFonts w:ascii="Garamond" w:hAnsi="Garamond"/>
          <w:spacing w:val="34"/>
          <w:sz w:val="28"/>
          <w:szCs w:val="28"/>
        </w:rPr>
        <w:t>]</w:t>
      </w:r>
    </w:p>
    <w:p w14:paraId="71BE6957" w14:textId="2AAB6A1A" w:rsidR="00B52AEC" w:rsidRDefault="00562EEA" w:rsidP="00143772">
      <w:pPr>
        <w:jc w:val="center"/>
        <w:rPr>
          <w:rFonts w:ascii="Garamond" w:hAnsi="Garamond"/>
          <w:spacing w:val="34"/>
          <w:sz w:val="28"/>
          <w:szCs w:val="28"/>
        </w:rPr>
      </w:pPr>
      <w:r>
        <w:rPr>
          <w:rFonts w:ascii="Garamond" w:hAnsi="Garamond"/>
          <w:spacing w:val="34"/>
          <w:sz w:val="28"/>
          <w:szCs w:val="28"/>
        </w:rPr>
        <w:t xml:space="preserve"> </w:t>
      </w:r>
      <w:r w:rsidR="00B52AEC" w:rsidRPr="00DD44C7">
        <w:rPr>
          <w:rFonts w:ascii="Garamond" w:hAnsi="Garamond"/>
          <w:spacing w:val="34"/>
          <w:sz w:val="28"/>
          <w:szCs w:val="28"/>
        </w:rPr>
        <w:t>[</w:t>
      </w:r>
      <w:r w:rsidR="00B52AEC">
        <w:rPr>
          <w:rFonts w:ascii="Garamond" w:hAnsi="Garamond"/>
          <w:spacing w:val="34"/>
          <w:sz w:val="28"/>
          <w:szCs w:val="28"/>
        </w:rPr>
        <w:t xml:space="preserve">Ali </w:t>
      </w:r>
      <w:proofErr w:type="spellStart"/>
      <w:r w:rsidR="00B52AEC">
        <w:rPr>
          <w:rFonts w:ascii="Garamond" w:hAnsi="Garamond"/>
          <w:spacing w:val="34"/>
          <w:sz w:val="28"/>
          <w:szCs w:val="28"/>
        </w:rPr>
        <w:t>Jaber</w:t>
      </w:r>
      <w:proofErr w:type="spellEnd"/>
      <w:r w:rsidR="00B52AEC" w:rsidRPr="00DD44C7">
        <w:rPr>
          <w:rFonts w:ascii="Garamond" w:hAnsi="Garamond"/>
          <w:spacing w:val="34"/>
          <w:sz w:val="28"/>
          <w:szCs w:val="28"/>
        </w:rPr>
        <w:t>]</w:t>
      </w:r>
    </w:p>
    <w:p w14:paraId="6D0FEBA5" w14:textId="0D124123" w:rsidR="00B52AEC" w:rsidRDefault="00562EEA" w:rsidP="00143772">
      <w:pPr>
        <w:jc w:val="center"/>
        <w:rPr>
          <w:rFonts w:ascii="Garamond" w:hAnsi="Garamond"/>
          <w:spacing w:val="34"/>
          <w:sz w:val="28"/>
          <w:szCs w:val="28"/>
        </w:rPr>
      </w:pPr>
      <w:r>
        <w:rPr>
          <w:rFonts w:ascii="Garamond" w:hAnsi="Garamond"/>
          <w:spacing w:val="34"/>
          <w:sz w:val="28"/>
          <w:szCs w:val="28"/>
        </w:rPr>
        <w:t xml:space="preserve"> </w:t>
      </w:r>
      <w:r w:rsidR="00B52AEC" w:rsidRPr="00DD44C7">
        <w:rPr>
          <w:rFonts w:ascii="Garamond" w:hAnsi="Garamond"/>
          <w:spacing w:val="34"/>
          <w:sz w:val="28"/>
          <w:szCs w:val="28"/>
        </w:rPr>
        <w:t>[</w:t>
      </w:r>
      <w:proofErr w:type="spellStart"/>
      <w:r w:rsidR="00B52AEC">
        <w:rPr>
          <w:rFonts w:ascii="Garamond" w:hAnsi="Garamond"/>
          <w:spacing w:val="34"/>
          <w:sz w:val="28"/>
          <w:szCs w:val="28"/>
        </w:rPr>
        <w:t>Anis</w:t>
      </w:r>
      <w:proofErr w:type="spellEnd"/>
      <w:r w:rsidR="00B52AEC">
        <w:rPr>
          <w:rFonts w:ascii="Garamond" w:hAnsi="Garamond"/>
          <w:spacing w:val="34"/>
          <w:sz w:val="28"/>
          <w:szCs w:val="28"/>
        </w:rPr>
        <w:t xml:space="preserve"> </w:t>
      </w:r>
      <w:proofErr w:type="spellStart"/>
      <w:r w:rsidR="00B52AEC">
        <w:rPr>
          <w:rFonts w:ascii="Garamond" w:hAnsi="Garamond"/>
          <w:spacing w:val="34"/>
          <w:sz w:val="28"/>
          <w:szCs w:val="28"/>
        </w:rPr>
        <w:t>Amer</w:t>
      </w:r>
      <w:proofErr w:type="spellEnd"/>
      <w:r w:rsidR="00B52AEC" w:rsidRPr="00DD44C7">
        <w:rPr>
          <w:rFonts w:ascii="Garamond" w:hAnsi="Garamond"/>
          <w:spacing w:val="34"/>
          <w:sz w:val="28"/>
          <w:szCs w:val="28"/>
        </w:rPr>
        <w:t>]</w:t>
      </w:r>
    </w:p>
    <w:p w14:paraId="78C3EA44" w14:textId="48D78941" w:rsidR="00D17DBC" w:rsidRPr="00DD44C7" w:rsidRDefault="00D17DBC" w:rsidP="00143772">
      <w:pPr>
        <w:jc w:val="center"/>
        <w:rPr>
          <w:rFonts w:ascii="Garamond" w:hAnsi="Garamond"/>
          <w:spacing w:val="34"/>
          <w:sz w:val="28"/>
          <w:szCs w:val="28"/>
        </w:rPr>
      </w:pPr>
      <w:r w:rsidRPr="00DD44C7">
        <w:rPr>
          <w:rFonts w:ascii="Garamond" w:hAnsi="Garamond"/>
          <w:spacing w:val="34"/>
          <w:sz w:val="28"/>
          <w:szCs w:val="28"/>
        </w:rPr>
        <w:t>[</w:t>
      </w:r>
      <w:r w:rsidR="008834BC">
        <w:rPr>
          <w:rFonts w:ascii="Garamond" w:hAnsi="Garamond"/>
          <w:spacing w:val="34"/>
          <w:sz w:val="28"/>
          <w:szCs w:val="28"/>
        </w:rPr>
        <w:t xml:space="preserve">Hussein </w:t>
      </w:r>
      <w:proofErr w:type="spellStart"/>
      <w:r w:rsidR="008834BC">
        <w:rPr>
          <w:rFonts w:ascii="Garamond" w:hAnsi="Garamond"/>
          <w:spacing w:val="34"/>
          <w:sz w:val="28"/>
          <w:szCs w:val="28"/>
        </w:rPr>
        <w:t>Banjak</w:t>
      </w:r>
      <w:proofErr w:type="spellEnd"/>
      <w:r w:rsidR="008834BC">
        <w:rPr>
          <w:rFonts w:ascii="Garamond" w:hAnsi="Garamond"/>
          <w:spacing w:val="34"/>
          <w:sz w:val="28"/>
          <w:szCs w:val="28"/>
        </w:rPr>
        <w:t>]</w:t>
      </w:r>
    </w:p>
    <w:p w14:paraId="577E24CC" w14:textId="0A5153FE" w:rsidR="008834BC" w:rsidRDefault="008834BC" w:rsidP="00143772">
      <w:pPr>
        <w:jc w:val="center"/>
        <w:rPr>
          <w:rFonts w:ascii="Garamond" w:hAnsi="Garamond"/>
          <w:spacing w:val="34"/>
          <w:sz w:val="28"/>
          <w:szCs w:val="28"/>
        </w:rPr>
      </w:pPr>
      <w:r w:rsidRPr="00DD44C7">
        <w:rPr>
          <w:rFonts w:ascii="Garamond" w:hAnsi="Garamond"/>
          <w:spacing w:val="34"/>
          <w:sz w:val="28"/>
          <w:szCs w:val="28"/>
        </w:rPr>
        <w:t>[</w:t>
      </w:r>
      <w:r>
        <w:rPr>
          <w:rFonts w:ascii="Garamond" w:hAnsi="Garamond"/>
          <w:spacing w:val="34"/>
          <w:sz w:val="28"/>
          <w:szCs w:val="28"/>
        </w:rPr>
        <w:t xml:space="preserve">Mohamad </w:t>
      </w:r>
      <w:proofErr w:type="spellStart"/>
      <w:r>
        <w:rPr>
          <w:rFonts w:ascii="Garamond" w:hAnsi="Garamond"/>
          <w:spacing w:val="34"/>
          <w:sz w:val="28"/>
          <w:szCs w:val="28"/>
        </w:rPr>
        <w:t>Chehade</w:t>
      </w:r>
      <w:proofErr w:type="spellEnd"/>
      <w:r w:rsidRPr="00DD44C7">
        <w:rPr>
          <w:rFonts w:ascii="Garamond" w:hAnsi="Garamond"/>
          <w:spacing w:val="34"/>
          <w:sz w:val="28"/>
          <w:szCs w:val="28"/>
        </w:rPr>
        <w:t>]</w:t>
      </w:r>
    </w:p>
    <w:p w14:paraId="0917A597" w14:textId="77777777" w:rsidR="00B52AEC" w:rsidRPr="00DD44C7" w:rsidRDefault="00B52AEC" w:rsidP="00143772">
      <w:pPr>
        <w:jc w:val="center"/>
        <w:rPr>
          <w:rFonts w:ascii="Garamond" w:hAnsi="Garamond"/>
          <w:spacing w:val="34"/>
          <w:sz w:val="28"/>
          <w:szCs w:val="28"/>
        </w:rPr>
      </w:pPr>
      <w:r w:rsidRPr="00DD44C7">
        <w:rPr>
          <w:rFonts w:ascii="Garamond" w:hAnsi="Garamond"/>
          <w:spacing w:val="34"/>
          <w:sz w:val="28"/>
          <w:szCs w:val="28"/>
        </w:rPr>
        <w:t>[</w:t>
      </w:r>
      <w:proofErr w:type="spellStart"/>
      <w:r>
        <w:rPr>
          <w:rFonts w:ascii="Garamond" w:hAnsi="Garamond"/>
          <w:spacing w:val="34"/>
          <w:sz w:val="28"/>
          <w:szCs w:val="28"/>
        </w:rPr>
        <w:t>Walid</w:t>
      </w:r>
      <w:proofErr w:type="spellEnd"/>
      <w:r>
        <w:rPr>
          <w:rFonts w:ascii="Garamond" w:hAnsi="Garamond"/>
          <w:spacing w:val="34"/>
          <w:sz w:val="28"/>
          <w:szCs w:val="28"/>
        </w:rPr>
        <w:t xml:space="preserve"> </w:t>
      </w:r>
      <w:proofErr w:type="spellStart"/>
      <w:r>
        <w:rPr>
          <w:rFonts w:ascii="Garamond" w:hAnsi="Garamond"/>
          <w:spacing w:val="34"/>
          <w:sz w:val="28"/>
          <w:szCs w:val="28"/>
        </w:rPr>
        <w:t>Allaw</w:t>
      </w:r>
      <w:proofErr w:type="spellEnd"/>
      <w:r w:rsidRPr="00DD44C7">
        <w:rPr>
          <w:rFonts w:ascii="Garamond" w:hAnsi="Garamond"/>
          <w:spacing w:val="34"/>
          <w:sz w:val="28"/>
          <w:szCs w:val="28"/>
        </w:rPr>
        <w:t>]</w:t>
      </w:r>
    </w:p>
    <w:p w14:paraId="3F610C0A" w14:textId="77777777" w:rsidR="00B52AEC" w:rsidRPr="00DD44C7" w:rsidRDefault="00B52AEC" w:rsidP="00143772">
      <w:pPr>
        <w:jc w:val="both"/>
        <w:rPr>
          <w:rFonts w:ascii="Garamond" w:hAnsi="Garamond"/>
          <w:spacing w:val="34"/>
          <w:sz w:val="28"/>
          <w:szCs w:val="28"/>
        </w:rPr>
      </w:pPr>
    </w:p>
    <w:p w14:paraId="03B43BA3" w14:textId="77777777" w:rsidR="00562EEA" w:rsidRDefault="00562EEA" w:rsidP="00143772">
      <w:pPr>
        <w:jc w:val="both"/>
        <w:rPr>
          <w:rFonts w:asciiTheme="majorHAnsi" w:hAnsiTheme="majorHAnsi"/>
          <w:b/>
          <w:bCs/>
        </w:rPr>
      </w:pPr>
    </w:p>
    <w:p w14:paraId="7553238B" w14:textId="77777777" w:rsidR="00562EEA" w:rsidRDefault="00562EEA" w:rsidP="00143772">
      <w:pPr>
        <w:jc w:val="both"/>
        <w:rPr>
          <w:rFonts w:asciiTheme="majorHAnsi" w:hAnsiTheme="majorHAnsi"/>
          <w:b/>
          <w:bCs/>
        </w:rPr>
      </w:pPr>
    </w:p>
    <w:p w14:paraId="78C3EA47" w14:textId="34608175" w:rsidR="00723930" w:rsidRPr="0004278D" w:rsidRDefault="00723930" w:rsidP="00143772">
      <w:pPr>
        <w:jc w:val="both"/>
        <w:rPr>
          <w:rFonts w:ascii="Garamond" w:hAnsi="Garamond"/>
          <w:b/>
          <w:bCs/>
          <w:sz w:val="28"/>
          <w:szCs w:val="28"/>
        </w:rPr>
      </w:pPr>
      <w:r w:rsidRPr="00D66BB7">
        <w:rPr>
          <w:rFonts w:asciiTheme="majorHAnsi" w:hAnsiTheme="majorHAnsi"/>
          <w:b/>
          <w:bCs/>
        </w:rPr>
        <w:t>Revision History</w:t>
      </w:r>
    </w:p>
    <w:tbl>
      <w:tblPr>
        <w:tblStyle w:val="TableGrid"/>
        <w:tblW w:w="0" w:type="auto"/>
        <w:tblInd w:w="108" w:type="dxa"/>
        <w:tblLook w:val="04A0" w:firstRow="1" w:lastRow="0" w:firstColumn="1" w:lastColumn="0" w:noHBand="0" w:noVBand="1"/>
      </w:tblPr>
      <w:tblGrid>
        <w:gridCol w:w="1003"/>
        <w:gridCol w:w="1489"/>
        <w:gridCol w:w="4370"/>
        <w:gridCol w:w="2046"/>
      </w:tblGrid>
      <w:tr w:rsidR="00723930" w:rsidRPr="00D66BB7" w14:paraId="78C3EA4C" w14:textId="77777777" w:rsidTr="0004278D">
        <w:tc>
          <w:tcPr>
            <w:tcW w:w="1003" w:type="dxa"/>
          </w:tcPr>
          <w:p w14:paraId="78C3EA48" w14:textId="77777777" w:rsidR="00723930" w:rsidRPr="00D66BB7" w:rsidRDefault="00723930" w:rsidP="00143772">
            <w:pPr>
              <w:spacing w:line="276" w:lineRule="auto"/>
              <w:jc w:val="both"/>
              <w:rPr>
                <w:rFonts w:asciiTheme="majorHAnsi" w:hAnsiTheme="majorHAnsi"/>
                <w:b/>
                <w:bCs/>
              </w:rPr>
            </w:pPr>
            <w:r w:rsidRPr="00D66BB7">
              <w:rPr>
                <w:rFonts w:asciiTheme="majorHAnsi" w:hAnsiTheme="majorHAnsi"/>
                <w:b/>
                <w:bCs/>
              </w:rPr>
              <w:t>Version</w:t>
            </w:r>
          </w:p>
        </w:tc>
        <w:tc>
          <w:tcPr>
            <w:tcW w:w="1489" w:type="dxa"/>
          </w:tcPr>
          <w:p w14:paraId="78C3EA49" w14:textId="77777777" w:rsidR="00723930" w:rsidRPr="00D66BB7" w:rsidRDefault="00723930" w:rsidP="00143772">
            <w:pPr>
              <w:spacing w:line="276" w:lineRule="auto"/>
              <w:jc w:val="both"/>
              <w:rPr>
                <w:rFonts w:asciiTheme="majorHAnsi" w:hAnsiTheme="majorHAnsi"/>
                <w:b/>
                <w:bCs/>
              </w:rPr>
            </w:pPr>
            <w:r w:rsidRPr="00D66BB7">
              <w:rPr>
                <w:rFonts w:asciiTheme="majorHAnsi" w:hAnsiTheme="majorHAnsi"/>
                <w:b/>
                <w:bCs/>
              </w:rPr>
              <w:t>Date</w:t>
            </w:r>
          </w:p>
        </w:tc>
        <w:tc>
          <w:tcPr>
            <w:tcW w:w="4370" w:type="dxa"/>
          </w:tcPr>
          <w:p w14:paraId="78C3EA4A" w14:textId="77777777" w:rsidR="00723930" w:rsidRPr="00D66BB7" w:rsidRDefault="009E1D0A" w:rsidP="00143772">
            <w:pPr>
              <w:spacing w:line="276" w:lineRule="auto"/>
              <w:jc w:val="both"/>
              <w:rPr>
                <w:rFonts w:asciiTheme="majorHAnsi" w:hAnsiTheme="majorHAnsi"/>
                <w:b/>
                <w:bCs/>
              </w:rPr>
            </w:pPr>
            <w:r w:rsidRPr="00D66BB7">
              <w:rPr>
                <w:rFonts w:asciiTheme="majorHAnsi" w:hAnsiTheme="majorHAnsi"/>
                <w:b/>
                <w:bCs/>
              </w:rPr>
              <w:t>Update Comments</w:t>
            </w:r>
          </w:p>
        </w:tc>
        <w:tc>
          <w:tcPr>
            <w:tcW w:w="2046" w:type="dxa"/>
          </w:tcPr>
          <w:p w14:paraId="78C3EA4B" w14:textId="77777777" w:rsidR="00723930" w:rsidRPr="00D66BB7" w:rsidRDefault="00723930" w:rsidP="00143772">
            <w:pPr>
              <w:spacing w:line="276" w:lineRule="auto"/>
              <w:jc w:val="both"/>
              <w:rPr>
                <w:rFonts w:asciiTheme="majorHAnsi" w:hAnsiTheme="majorHAnsi"/>
                <w:b/>
                <w:bCs/>
              </w:rPr>
            </w:pPr>
            <w:r w:rsidRPr="00D66BB7">
              <w:rPr>
                <w:rFonts w:asciiTheme="majorHAnsi" w:hAnsiTheme="majorHAnsi"/>
                <w:b/>
                <w:bCs/>
              </w:rPr>
              <w:t>Author</w:t>
            </w:r>
            <w:r w:rsidR="009E1D0A" w:rsidRPr="00D66BB7">
              <w:rPr>
                <w:rFonts w:asciiTheme="majorHAnsi" w:hAnsiTheme="majorHAnsi"/>
                <w:b/>
                <w:bCs/>
              </w:rPr>
              <w:t xml:space="preserve"> / Updated By</w:t>
            </w:r>
          </w:p>
        </w:tc>
      </w:tr>
      <w:tr w:rsidR="00723930" w:rsidRPr="00D66BB7" w14:paraId="78C3EA51" w14:textId="77777777" w:rsidTr="0004278D">
        <w:tc>
          <w:tcPr>
            <w:tcW w:w="1003" w:type="dxa"/>
          </w:tcPr>
          <w:p w14:paraId="78C3EA4D"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1.0</w:t>
            </w:r>
          </w:p>
        </w:tc>
        <w:tc>
          <w:tcPr>
            <w:tcW w:w="1489" w:type="dxa"/>
          </w:tcPr>
          <w:p w14:paraId="78C3EA4E"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3/18/2016</w:t>
            </w:r>
          </w:p>
        </w:tc>
        <w:tc>
          <w:tcPr>
            <w:tcW w:w="4370" w:type="dxa"/>
          </w:tcPr>
          <w:p w14:paraId="78C3EA4F"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Initial Document</w:t>
            </w:r>
            <w:r w:rsidR="00006CFE" w:rsidRPr="00D66BB7">
              <w:rPr>
                <w:rFonts w:asciiTheme="majorHAnsi" w:hAnsiTheme="majorHAnsi"/>
              </w:rPr>
              <w:t>.</w:t>
            </w:r>
          </w:p>
        </w:tc>
        <w:tc>
          <w:tcPr>
            <w:tcW w:w="2046" w:type="dxa"/>
          </w:tcPr>
          <w:p w14:paraId="78C3EA50"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 xml:space="preserve">Mahmoud </w:t>
            </w:r>
            <w:proofErr w:type="spellStart"/>
            <w:r w:rsidRPr="00D66BB7">
              <w:rPr>
                <w:rFonts w:asciiTheme="majorHAnsi" w:hAnsiTheme="majorHAnsi"/>
              </w:rPr>
              <w:t>Bdeir</w:t>
            </w:r>
            <w:proofErr w:type="spellEnd"/>
          </w:p>
        </w:tc>
      </w:tr>
      <w:tr w:rsidR="00723930" w:rsidRPr="00D66BB7" w14:paraId="78C3EA56" w14:textId="77777777" w:rsidTr="0004278D">
        <w:tc>
          <w:tcPr>
            <w:tcW w:w="1003" w:type="dxa"/>
          </w:tcPr>
          <w:p w14:paraId="78C3EA52"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1.1</w:t>
            </w:r>
          </w:p>
        </w:tc>
        <w:tc>
          <w:tcPr>
            <w:tcW w:w="1489" w:type="dxa"/>
          </w:tcPr>
          <w:p w14:paraId="78C3EA53"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3/21/2016</w:t>
            </w:r>
          </w:p>
        </w:tc>
        <w:tc>
          <w:tcPr>
            <w:tcW w:w="4370" w:type="dxa"/>
          </w:tcPr>
          <w:p w14:paraId="78C3EA54"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Added section 3.2, renamed 11.2, changes to the cover page</w:t>
            </w:r>
            <w:r w:rsidR="00006CFE" w:rsidRPr="00D66BB7">
              <w:rPr>
                <w:rFonts w:asciiTheme="majorHAnsi" w:hAnsiTheme="majorHAnsi"/>
              </w:rPr>
              <w:t>.</w:t>
            </w:r>
          </w:p>
        </w:tc>
        <w:tc>
          <w:tcPr>
            <w:tcW w:w="2046" w:type="dxa"/>
          </w:tcPr>
          <w:p w14:paraId="78C3EA55" w14:textId="77777777" w:rsidR="00723930" w:rsidRPr="00D66BB7" w:rsidRDefault="00162072" w:rsidP="00143772">
            <w:pPr>
              <w:spacing w:line="276" w:lineRule="auto"/>
              <w:jc w:val="both"/>
              <w:rPr>
                <w:rFonts w:asciiTheme="majorHAnsi" w:hAnsiTheme="majorHAnsi"/>
              </w:rPr>
            </w:pPr>
            <w:r w:rsidRPr="00D66BB7">
              <w:rPr>
                <w:rFonts w:asciiTheme="majorHAnsi" w:hAnsiTheme="majorHAnsi"/>
              </w:rPr>
              <w:t xml:space="preserve">Mahmoud </w:t>
            </w:r>
            <w:proofErr w:type="spellStart"/>
            <w:r w:rsidRPr="00D66BB7">
              <w:rPr>
                <w:rFonts w:asciiTheme="majorHAnsi" w:hAnsiTheme="majorHAnsi"/>
              </w:rPr>
              <w:t>Bdeir</w:t>
            </w:r>
            <w:proofErr w:type="spellEnd"/>
          </w:p>
        </w:tc>
      </w:tr>
      <w:tr w:rsidR="00723930" w:rsidRPr="00D66BB7" w14:paraId="78C3EA5B" w14:textId="77777777" w:rsidTr="0004278D">
        <w:tc>
          <w:tcPr>
            <w:tcW w:w="1003" w:type="dxa"/>
          </w:tcPr>
          <w:p w14:paraId="78C3EA57" w14:textId="77777777" w:rsidR="00723930" w:rsidRPr="00D66BB7" w:rsidRDefault="002C2DBB" w:rsidP="00143772">
            <w:pPr>
              <w:spacing w:line="276" w:lineRule="auto"/>
              <w:jc w:val="both"/>
              <w:rPr>
                <w:rFonts w:asciiTheme="majorHAnsi" w:hAnsiTheme="majorHAnsi"/>
              </w:rPr>
            </w:pPr>
            <w:r>
              <w:rPr>
                <w:rFonts w:asciiTheme="majorHAnsi" w:hAnsiTheme="majorHAnsi"/>
              </w:rPr>
              <w:t>1.2</w:t>
            </w:r>
          </w:p>
        </w:tc>
        <w:tc>
          <w:tcPr>
            <w:tcW w:w="1489" w:type="dxa"/>
          </w:tcPr>
          <w:p w14:paraId="78C3EA58" w14:textId="77777777" w:rsidR="00723930" w:rsidRPr="00D66BB7" w:rsidRDefault="002C2DBB" w:rsidP="00143772">
            <w:pPr>
              <w:spacing w:line="276" w:lineRule="auto"/>
              <w:jc w:val="both"/>
              <w:rPr>
                <w:rFonts w:asciiTheme="majorHAnsi" w:hAnsiTheme="majorHAnsi"/>
              </w:rPr>
            </w:pPr>
            <w:r>
              <w:rPr>
                <w:rFonts w:asciiTheme="majorHAnsi" w:hAnsiTheme="majorHAnsi"/>
              </w:rPr>
              <w:t>2/24/2017</w:t>
            </w:r>
          </w:p>
        </w:tc>
        <w:tc>
          <w:tcPr>
            <w:tcW w:w="4370" w:type="dxa"/>
          </w:tcPr>
          <w:p w14:paraId="78C3EA59" w14:textId="77777777" w:rsidR="00723930" w:rsidRPr="00D66BB7" w:rsidRDefault="002C2DBB" w:rsidP="00143772">
            <w:pPr>
              <w:spacing w:line="276" w:lineRule="auto"/>
              <w:jc w:val="both"/>
              <w:rPr>
                <w:rFonts w:asciiTheme="majorHAnsi" w:hAnsiTheme="majorHAnsi"/>
              </w:rPr>
            </w:pPr>
            <w:r>
              <w:rPr>
                <w:rFonts w:asciiTheme="majorHAnsi" w:hAnsiTheme="majorHAnsi"/>
              </w:rPr>
              <w:t>Edited based on lessons learned from Spring 2016</w:t>
            </w:r>
            <w:r w:rsidR="00972FD5">
              <w:rPr>
                <w:rFonts w:asciiTheme="majorHAnsi" w:hAnsiTheme="majorHAnsi"/>
              </w:rPr>
              <w:t>.</w:t>
            </w:r>
          </w:p>
        </w:tc>
        <w:tc>
          <w:tcPr>
            <w:tcW w:w="2046" w:type="dxa"/>
          </w:tcPr>
          <w:p w14:paraId="78C3EA5A" w14:textId="77777777" w:rsidR="00723930" w:rsidRPr="00D66BB7" w:rsidRDefault="00EE5844" w:rsidP="00143772">
            <w:pPr>
              <w:spacing w:line="276" w:lineRule="auto"/>
              <w:jc w:val="both"/>
              <w:rPr>
                <w:rFonts w:asciiTheme="majorHAnsi" w:hAnsiTheme="majorHAnsi"/>
              </w:rPr>
            </w:pPr>
            <w:r>
              <w:rPr>
                <w:rFonts w:asciiTheme="majorHAnsi" w:hAnsiTheme="majorHAnsi"/>
              </w:rPr>
              <w:t xml:space="preserve">Mahmoud </w:t>
            </w:r>
            <w:proofErr w:type="spellStart"/>
            <w:r>
              <w:rPr>
                <w:rFonts w:asciiTheme="majorHAnsi" w:hAnsiTheme="majorHAnsi"/>
              </w:rPr>
              <w:t>Bdeir</w:t>
            </w:r>
            <w:proofErr w:type="spellEnd"/>
          </w:p>
        </w:tc>
      </w:tr>
      <w:tr w:rsidR="00723930" w:rsidRPr="00D66BB7" w14:paraId="78C3EA60" w14:textId="77777777" w:rsidTr="0004278D">
        <w:tc>
          <w:tcPr>
            <w:tcW w:w="1003" w:type="dxa"/>
          </w:tcPr>
          <w:p w14:paraId="78C3EA5C" w14:textId="77777777" w:rsidR="00723930" w:rsidRPr="00D66BB7" w:rsidRDefault="00972FD5" w:rsidP="00143772">
            <w:pPr>
              <w:spacing w:line="276" w:lineRule="auto"/>
              <w:jc w:val="both"/>
              <w:rPr>
                <w:rFonts w:asciiTheme="majorHAnsi" w:hAnsiTheme="majorHAnsi"/>
              </w:rPr>
            </w:pPr>
            <w:r>
              <w:rPr>
                <w:rFonts w:asciiTheme="majorHAnsi" w:hAnsiTheme="majorHAnsi"/>
              </w:rPr>
              <w:t>1.3</w:t>
            </w:r>
          </w:p>
        </w:tc>
        <w:tc>
          <w:tcPr>
            <w:tcW w:w="1489" w:type="dxa"/>
          </w:tcPr>
          <w:p w14:paraId="78C3EA5D" w14:textId="77777777" w:rsidR="00723930" w:rsidRPr="00D66BB7" w:rsidRDefault="00972FD5" w:rsidP="00143772">
            <w:pPr>
              <w:spacing w:line="276" w:lineRule="auto"/>
              <w:jc w:val="both"/>
              <w:rPr>
                <w:rFonts w:asciiTheme="majorHAnsi" w:hAnsiTheme="majorHAnsi"/>
              </w:rPr>
            </w:pPr>
            <w:r>
              <w:rPr>
                <w:rFonts w:asciiTheme="majorHAnsi" w:hAnsiTheme="majorHAnsi"/>
              </w:rPr>
              <w:t>3/8/2017</w:t>
            </w:r>
          </w:p>
        </w:tc>
        <w:tc>
          <w:tcPr>
            <w:tcW w:w="4370" w:type="dxa"/>
          </w:tcPr>
          <w:p w14:paraId="78C3EA5E" w14:textId="77777777" w:rsidR="00723930" w:rsidRPr="00D66BB7" w:rsidRDefault="00972FD5" w:rsidP="00143772">
            <w:pPr>
              <w:spacing w:line="276" w:lineRule="auto"/>
              <w:jc w:val="both"/>
              <w:rPr>
                <w:rFonts w:asciiTheme="majorHAnsi" w:hAnsiTheme="majorHAnsi"/>
              </w:rPr>
            </w:pPr>
            <w:r>
              <w:rPr>
                <w:rFonts w:asciiTheme="majorHAnsi" w:hAnsiTheme="majorHAnsi"/>
              </w:rPr>
              <w:t>Removed some sections, re-ordered others.</w:t>
            </w:r>
          </w:p>
        </w:tc>
        <w:tc>
          <w:tcPr>
            <w:tcW w:w="2046" w:type="dxa"/>
          </w:tcPr>
          <w:p w14:paraId="78C3EA5F" w14:textId="77777777" w:rsidR="00723930" w:rsidRPr="00D66BB7" w:rsidRDefault="00972FD5" w:rsidP="00143772">
            <w:pPr>
              <w:spacing w:line="276" w:lineRule="auto"/>
              <w:jc w:val="both"/>
              <w:rPr>
                <w:rFonts w:asciiTheme="majorHAnsi" w:hAnsiTheme="majorHAnsi"/>
              </w:rPr>
            </w:pPr>
            <w:r>
              <w:rPr>
                <w:rFonts w:asciiTheme="majorHAnsi" w:hAnsiTheme="majorHAnsi"/>
              </w:rPr>
              <w:t xml:space="preserve">Mahmoud </w:t>
            </w:r>
            <w:proofErr w:type="spellStart"/>
            <w:r>
              <w:rPr>
                <w:rFonts w:asciiTheme="majorHAnsi" w:hAnsiTheme="majorHAnsi"/>
              </w:rPr>
              <w:t>Bdeir</w:t>
            </w:r>
            <w:proofErr w:type="spellEnd"/>
          </w:p>
        </w:tc>
      </w:tr>
      <w:tr w:rsidR="00A83665" w:rsidRPr="00D66BB7" w14:paraId="78C3EA65" w14:textId="77777777" w:rsidTr="0004278D">
        <w:tc>
          <w:tcPr>
            <w:tcW w:w="1003" w:type="dxa"/>
          </w:tcPr>
          <w:p w14:paraId="78C3EA61" w14:textId="77777777" w:rsidR="00A83665" w:rsidRDefault="00A83665" w:rsidP="00143772">
            <w:pPr>
              <w:spacing w:line="276" w:lineRule="auto"/>
              <w:jc w:val="both"/>
              <w:rPr>
                <w:rFonts w:asciiTheme="majorHAnsi" w:hAnsiTheme="majorHAnsi"/>
              </w:rPr>
            </w:pPr>
            <w:r>
              <w:rPr>
                <w:rFonts w:asciiTheme="majorHAnsi" w:hAnsiTheme="majorHAnsi"/>
              </w:rPr>
              <w:t>1.4</w:t>
            </w:r>
          </w:p>
        </w:tc>
        <w:tc>
          <w:tcPr>
            <w:tcW w:w="1489" w:type="dxa"/>
          </w:tcPr>
          <w:p w14:paraId="78C3EA62" w14:textId="77777777" w:rsidR="00A83665" w:rsidRDefault="00A83665" w:rsidP="00143772">
            <w:pPr>
              <w:spacing w:line="276" w:lineRule="auto"/>
              <w:jc w:val="both"/>
              <w:rPr>
                <w:rFonts w:asciiTheme="majorHAnsi" w:hAnsiTheme="majorHAnsi"/>
              </w:rPr>
            </w:pPr>
            <w:r>
              <w:rPr>
                <w:rFonts w:asciiTheme="majorHAnsi" w:hAnsiTheme="majorHAnsi"/>
              </w:rPr>
              <w:t>4/13/2018</w:t>
            </w:r>
          </w:p>
        </w:tc>
        <w:tc>
          <w:tcPr>
            <w:tcW w:w="4370" w:type="dxa"/>
          </w:tcPr>
          <w:p w14:paraId="78C3EA63" w14:textId="77777777" w:rsidR="00A83665" w:rsidRDefault="00A83665" w:rsidP="00143772">
            <w:pPr>
              <w:spacing w:line="276" w:lineRule="auto"/>
              <w:jc w:val="both"/>
              <w:rPr>
                <w:rFonts w:asciiTheme="majorHAnsi" w:hAnsiTheme="majorHAnsi"/>
              </w:rPr>
            </w:pPr>
            <w:r>
              <w:rPr>
                <w:rFonts w:asciiTheme="majorHAnsi" w:hAnsiTheme="majorHAnsi"/>
              </w:rPr>
              <w:t>Added ‘About You’ section</w:t>
            </w:r>
          </w:p>
        </w:tc>
        <w:tc>
          <w:tcPr>
            <w:tcW w:w="2046" w:type="dxa"/>
          </w:tcPr>
          <w:p w14:paraId="78C3EA64" w14:textId="77777777" w:rsidR="00A83665" w:rsidRDefault="00A83665" w:rsidP="00143772">
            <w:pPr>
              <w:spacing w:line="276" w:lineRule="auto"/>
              <w:jc w:val="both"/>
              <w:rPr>
                <w:rFonts w:asciiTheme="majorHAnsi" w:hAnsiTheme="majorHAnsi"/>
              </w:rPr>
            </w:pPr>
            <w:r>
              <w:rPr>
                <w:rFonts w:asciiTheme="majorHAnsi" w:hAnsiTheme="majorHAnsi"/>
              </w:rPr>
              <w:t xml:space="preserve">Mahmoud </w:t>
            </w:r>
            <w:proofErr w:type="spellStart"/>
            <w:r>
              <w:rPr>
                <w:rFonts w:asciiTheme="majorHAnsi" w:hAnsiTheme="majorHAnsi"/>
              </w:rPr>
              <w:t>Bdeir</w:t>
            </w:r>
            <w:proofErr w:type="spellEnd"/>
          </w:p>
        </w:tc>
      </w:tr>
      <w:tr w:rsidR="00A83665" w:rsidRPr="00D66BB7" w14:paraId="78C3EA6A" w14:textId="77777777" w:rsidTr="0004278D">
        <w:tc>
          <w:tcPr>
            <w:tcW w:w="1003" w:type="dxa"/>
          </w:tcPr>
          <w:p w14:paraId="78C3EA66" w14:textId="2C8423E6" w:rsidR="00A83665" w:rsidRDefault="006233CD" w:rsidP="00143772">
            <w:pPr>
              <w:spacing w:line="276" w:lineRule="auto"/>
              <w:jc w:val="both"/>
              <w:rPr>
                <w:rFonts w:asciiTheme="majorHAnsi" w:hAnsiTheme="majorHAnsi"/>
              </w:rPr>
            </w:pPr>
            <w:r>
              <w:rPr>
                <w:rFonts w:asciiTheme="majorHAnsi" w:hAnsiTheme="majorHAnsi"/>
              </w:rPr>
              <w:t>1.5</w:t>
            </w:r>
          </w:p>
        </w:tc>
        <w:tc>
          <w:tcPr>
            <w:tcW w:w="1489" w:type="dxa"/>
          </w:tcPr>
          <w:p w14:paraId="78C3EA67" w14:textId="2E599ECA" w:rsidR="00A83665" w:rsidRDefault="006233CD" w:rsidP="00143772">
            <w:pPr>
              <w:spacing w:line="276" w:lineRule="auto"/>
              <w:jc w:val="both"/>
              <w:rPr>
                <w:rFonts w:asciiTheme="majorHAnsi" w:hAnsiTheme="majorHAnsi"/>
              </w:rPr>
            </w:pPr>
            <w:r>
              <w:rPr>
                <w:rFonts w:asciiTheme="majorHAnsi" w:hAnsiTheme="majorHAnsi"/>
              </w:rPr>
              <w:t>3/20/2019</w:t>
            </w:r>
          </w:p>
        </w:tc>
        <w:tc>
          <w:tcPr>
            <w:tcW w:w="4370" w:type="dxa"/>
          </w:tcPr>
          <w:p w14:paraId="78C3EA68" w14:textId="7CBD54C1" w:rsidR="00A83665" w:rsidRDefault="006233CD" w:rsidP="00143772">
            <w:pPr>
              <w:spacing w:line="276" w:lineRule="auto"/>
              <w:jc w:val="both"/>
              <w:rPr>
                <w:rFonts w:asciiTheme="majorHAnsi" w:hAnsiTheme="majorHAnsi"/>
              </w:rPr>
            </w:pPr>
            <w:r>
              <w:rPr>
                <w:rFonts w:asciiTheme="majorHAnsi" w:hAnsiTheme="majorHAnsi"/>
              </w:rPr>
              <w:t>Minor edits</w:t>
            </w:r>
          </w:p>
        </w:tc>
        <w:tc>
          <w:tcPr>
            <w:tcW w:w="2046" w:type="dxa"/>
          </w:tcPr>
          <w:p w14:paraId="78C3EA69" w14:textId="5586F868" w:rsidR="00A83665" w:rsidRDefault="005372BD" w:rsidP="00143772">
            <w:pPr>
              <w:spacing w:line="276" w:lineRule="auto"/>
              <w:jc w:val="both"/>
              <w:rPr>
                <w:rFonts w:asciiTheme="majorHAnsi" w:hAnsiTheme="majorHAnsi"/>
              </w:rPr>
            </w:pPr>
            <w:r>
              <w:rPr>
                <w:rFonts w:asciiTheme="majorHAnsi" w:hAnsiTheme="majorHAnsi"/>
              </w:rPr>
              <w:t xml:space="preserve">Mahmoud </w:t>
            </w:r>
            <w:proofErr w:type="spellStart"/>
            <w:r>
              <w:rPr>
                <w:rFonts w:asciiTheme="majorHAnsi" w:hAnsiTheme="majorHAnsi"/>
              </w:rPr>
              <w:t>B</w:t>
            </w:r>
            <w:r w:rsidR="006233CD">
              <w:rPr>
                <w:rFonts w:asciiTheme="majorHAnsi" w:hAnsiTheme="majorHAnsi"/>
              </w:rPr>
              <w:t>deir</w:t>
            </w:r>
            <w:proofErr w:type="spellEnd"/>
          </w:p>
        </w:tc>
      </w:tr>
      <w:tr w:rsidR="00DC30DF" w:rsidRPr="00D66BB7" w14:paraId="00C14E8F" w14:textId="77777777" w:rsidTr="0004278D">
        <w:tc>
          <w:tcPr>
            <w:tcW w:w="1003" w:type="dxa"/>
          </w:tcPr>
          <w:p w14:paraId="71406D85" w14:textId="6DDBEE6F" w:rsidR="00DC30DF" w:rsidRDefault="00DC30DF" w:rsidP="00143772">
            <w:pPr>
              <w:spacing w:line="276" w:lineRule="auto"/>
              <w:jc w:val="both"/>
              <w:rPr>
                <w:rFonts w:asciiTheme="majorHAnsi" w:hAnsiTheme="majorHAnsi"/>
              </w:rPr>
            </w:pPr>
            <w:r>
              <w:rPr>
                <w:rFonts w:asciiTheme="majorHAnsi" w:hAnsiTheme="majorHAnsi"/>
              </w:rPr>
              <w:t>1.6</w:t>
            </w:r>
          </w:p>
        </w:tc>
        <w:tc>
          <w:tcPr>
            <w:tcW w:w="1489" w:type="dxa"/>
          </w:tcPr>
          <w:p w14:paraId="4FB66E31" w14:textId="00E1F790" w:rsidR="00DC30DF" w:rsidRDefault="00DC30DF" w:rsidP="00143772">
            <w:pPr>
              <w:spacing w:line="276" w:lineRule="auto"/>
              <w:jc w:val="both"/>
              <w:rPr>
                <w:rFonts w:asciiTheme="majorHAnsi" w:hAnsiTheme="majorHAnsi"/>
              </w:rPr>
            </w:pPr>
            <w:r>
              <w:rPr>
                <w:rFonts w:asciiTheme="majorHAnsi" w:hAnsiTheme="majorHAnsi"/>
              </w:rPr>
              <w:t>4/8/2019</w:t>
            </w:r>
          </w:p>
        </w:tc>
        <w:tc>
          <w:tcPr>
            <w:tcW w:w="4370" w:type="dxa"/>
          </w:tcPr>
          <w:p w14:paraId="24AE36C7" w14:textId="242198E8" w:rsidR="00DC30DF" w:rsidRDefault="00DC30DF" w:rsidP="00143772">
            <w:pPr>
              <w:spacing w:line="276" w:lineRule="auto"/>
              <w:jc w:val="both"/>
              <w:rPr>
                <w:rFonts w:asciiTheme="majorHAnsi" w:hAnsiTheme="majorHAnsi"/>
              </w:rPr>
            </w:pPr>
            <w:r>
              <w:rPr>
                <w:rFonts w:asciiTheme="majorHAnsi" w:hAnsiTheme="majorHAnsi"/>
              </w:rPr>
              <w:t xml:space="preserve">Submitted </w:t>
            </w:r>
            <w:proofErr w:type="spellStart"/>
            <w:r>
              <w:rPr>
                <w:rFonts w:asciiTheme="majorHAnsi" w:hAnsiTheme="majorHAnsi"/>
              </w:rPr>
              <w:t>spmp</w:t>
            </w:r>
            <w:proofErr w:type="spellEnd"/>
            <w:r>
              <w:rPr>
                <w:rFonts w:asciiTheme="majorHAnsi" w:hAnsiTheme="majorHAnsi"/>
              </w:rPr>
              <w:t xml:space="preserve"> first draft</w:t>
            </w:r>
          </w:p>
        </w:tc>
        <w:tc>
          <w:tcPr>
            <w:tcW w:w="2046" w:type="dxa"/>
          </w:tcPr>
          <w:p w14:paraId="4A783620" w14:textId="294E7B88" w:rsidR="00DC30DF" w:rsidRDefault="00EE2E34" w:rsidP="00143772">
            <w:pPr>
              <w:spacing w:line="276" w:lineRule="auto"/>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04278D" w:rsidRPr="00D66BB7" w14:paraId="12ED4723" w14:textId="77777777" w:rsidTr="0004278D">
        <w:tc>
          <w:tcPr>
            <w:tcW w:w="1003" w:type="dxa"/>
          </w:tcPr>
          <w:p w14:paraId="0ABA9652" w14:textId="757386D6" w:rsidR="0004278D" w:rsidRDefault="00152BD3" w:rsidP="00143772">
            <w:pPr>
              <w:spacing w:line="276" w:lineRule="auto"/>
              <w:jc w:val="both"/>
              <w:rPr>
                <w:rFonts w:asciiTheme="majorHAnsi" w:hAnsiTheme="majorHAnsi"/>
              </w:rPr>
            </w:pPr>
            <w:r>
              <w:rPr>
                <w:rFonts w:asciiTheme="majorHAnsi" w:hAnsiTheme="majorHAnsi"/>
              </w:rPr>
              <w:t>1.7</w:t>
            </w:r>
            <w:r w:rsidR="00DC30DF">
              <w:rPr>
                <w:rFonts w:asciiTheme="majorHAnsi" w:hAnsiTheme="majorHAnsi"/>
              </w:rPr>
              <w:t>.1</w:t>
            </w:r>
          </w:p>
        </w:tc>
        <w:tc>
          <w:tcPr>
            <w:tcW w:w="1489" w:type="dxa"/>
          </w:tcPr>
          <w:p w14:paraId="332570A0" w14:textId="47B13FA3" w:rsidR="0004278D" w:rsidRDefault="00774FAA" w:rsidP="00143772">
            <w:pPr>
              <w:spacing w:line="276" w:lineRule="auto"/>
              <w:jc w:val="both"/>
              <w:rPr>
                <w:rFonts w:asciiTheme="majorHAnsi" w:hAnsiTheme="majorHAnsi"/>
              </w:rPr>
            </w:pPr>
            <w:r>
              <w:rPr>
                <w:rFonts w:asciiTheme="majorHAnsi" w:hAnsiTheme="majorHAnsi"/>
              </w:rPr>
              <w:t>4/09</w:t>
            </w:r>
            <w:r w:rsidR="0004278D">
              <w:rPr>
                <w:rFonts w:asciiTheme="majorHAnsi" w:hAnsiTheme="majorHAnsi"/>
              </w:rPr>
              <w:t>/2019</w:t>
            </w:r>
          </w:p>
        </w:tc>
        <w:tc>
          <w:tcPr>
            <w:tcW w:w="4370" w:type="dxa"/>
          </w:tcPr>
          <w:p w14:paraId="3E5E83BD" w14:textId="03FC8FD4" w:rsidR="00774FAA" w:rsidRDefault="00774FAA" w:rsidP="00774FAA">
            <w:pPr>
              <w:spacing w:line="276" w:lineRule="auto"/>
              <w:jc w:val="both"/>
              <w:rPr>
                <w:rFonts w:asciiTheme="majorHAnsi" w:hAnsiTheme="majorHAnsi"/>
              </w:rPr>
            </w:pPr>
            <w:r>
              <w:rPr>
                <w:rFonts w:asciiTheme="majorHAnsi" w:hAnsiTheme="majorHAnsi"/>
              </w:rPr>
              <w:t>Successful first combined app - Simplistic</w:t>
            </w:r>
            <w:r w:rsidR="00A46230">
              <w:rPr>
                <w:rFonts w:asciiTheme="majorHAnsi" w:hAnsiTheme="majorHAnsi"/>
              </w:rPr>
              <w:t xml:space="preserve"> approach</w:t>
            </w:r>
          </w:p>
        </w:tc>
        <w:tc>
          <w:tcPr>
            <w:tcW w:w="2046" w:type="dxa"/>
          </w:tcPr>
          <w:p w14:paraId="4AF0CCCA" w14:textId="2E0512C7" w:rsidR="0004278D" w:rsidRDefault="00830A52" w:rsidP="00143772">
            <w:pPr>
              <w:spacing w:line="276" w:lineRule="auto"/>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774FAA" w:rsidRPr="00D66BB7" w14:paraId="2CEEF5EC" w14:textId="77777777" w:rsidTr="0004278D">
        <w:tc>
          <w:tcPr>
            <w:tcW w:w="1003" w:type="dxa"/>
          </w:tcPr>
          <w:p w14:paraId="46B9B10E" w14:textId="7909DAFC" w:rsidR="00774FAA" w:rsidRDefault="00152BD3" w:rsidP="00143772">
            <w:pPr>
              <w:jc w:val="both"/>
              <w:rPr>
                <w:rFonts w:asciiTheme="majorHAnsi" w:hAnsiTheme="majorHAnsi"/>
              </w:rPr>
            </w:pPr>
            <w:r>
              <w:rPr>
                <w:rFonts w:asciiTheme="majorHAnsi" w:hAnsiTheme="majorHAnsi"/>
              </w:rPr>
              <w:t>1.7</w:t>
            </w:r>
            <w:r w:rsidR="00774FAA">
              <w:rPr>
                <w:rFonts w:asciiTheme="majorHAnsi" w:hAnsiTheme="majorHAnsi"/>
              </w:rPr>
              <w:t>.2</w:t>
            </w:r>
          </w:p>
        </w:tc>
        <w:tc>
          <w:tcPr>
            <w:tcW w:w="1489" w:type="dxa"/>
          </w:tcPr>
          <w:p w14:paraId="5CCA52A8" w14:textId="696C50A3" w:rsidR="00774FAA" w:rsidRDefault="00774FAA" w:rsidP="00143772">
            <w:pPr>
              <w:jc w:val="both"/>
              <w:rPr>
                <w:rFonts w:asciiTheme="majorHAnsi" w:hAnsiTheme="majorHAnsi"/>
              </w:rPr>
            </w:pPr>
            <w:r>
              <w:rPr>
                <w:rFonts w:asciiTheme="majorHAnsi" w:hAnsiTheme="majorHAnsi"/>
              </w:rPr>
              <w:t>4/10/2019</w:t>
            </w:r>
          </w:p>
        </w:tc>
        <w:tc>
          <w:tcPr>
            <w:tcW w:w="4370" w:type="dxa"/>
          </w:tcPr>
          <w:p w14:paraId="58D1D870" w14:textId="1BE690AC" w:rsidR="00774FAA" w:rsidRDefault="00774FAA" w:rsidP="00720EF5">
            <w:pPr>
              <w:jc w:val="both"/>
              <w:rPr>
                <w:rFonts w:asciiTheme="majorHAnsi" w:hAnsiTheme="majorHAnsi"/>
              </w:rPr>
            </w:pPr>
            <w:r>
              <w:rPr>
                <w:rFonts w:asciiTheme="majorHAnsi" w:hAnsiTheme="majorHAnsi"/>
              </w:rPr>
              <w:t xml:space="preserve">Animated </w:t>
            </w:r>
            <w:r w:rsidR="00720EF5">
              <w:rPr>
                <w:rFonts w:asciiTheme="majorHAnsi" w:hAnsiTheme="majorHAnsi"/>
              </w:rPr>
              <w:t>transaction log</w:t>
            </w:r>
          </w:p>
        </w:tc>
        <w:tc>
          <w:tcPr>
            <w:tcW w:w="2046" w:type="dxa"/>
          </w:tcPr>
          <w:p w14:paraId="05691FA0" w14:textId="069DC434" w:rsidR="00774FAA" w:rsidRDefault="00774FAA"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720EF5" w:rsidRPr="00D66BB7" w14:paraId="317D0D1D" w14:textId="77777777" w:rsidTr="0004278D">
        <w:tc>
          <w:tcPr>
            <w:tcW w:w="1003" w:type="dxa"/>
          </w:tcPr>
          <w:p w14:paraId="33A049A5" w14:textId="6806F519" w:rsidR="00720EF5" w:rsidRDefault="00152BD3" w:rsidP="00143772">
            <w:pPr>
              <w:jc w:val="both"/>
              <w:rPr>
                <w:rFonts w:asciiTheme="majorHAnsi" w:hAnsiTheme="majorHAnsi"/>
              </w:rPr>
            </w:pPr>
            <w:r>
              <w:rPr>
                <w:rFonts w:asciiTheme="majorHAnsi" w:hAnsiTheme="majorHAnsi"/>
              </w:rPr>
              <w:t>1.7</w:t>
            </w:r>
            <w:r w:rsidR="003D6460">
              <w:rPr>
                <w:rFonts w:asciiTheme="majorHAnsi" w:hAnsiTheme="majorHAnsi"/>
              </w:rPr>
              <w:t>.</w:t>
            </w:r>
            <w:r w:rsidR="00F569C4">
              <w:rPr>
                <w:rFonts w:asciiTheme="majorHAnsi" w:hAnsiTheme="majorHAnsi"/>
              </w:rPr>
              <w:t>3</w:t>
            </w:r>
          </w:p>
        </w:tc>
        <w:tc>
          <w:tcPr>
            <w:tcW w:w="1489" w:type="dxa"/>
          </w:tcPr>
          <w:p w14:paraId="273603E1" w14:textId="57A755C3" w:rsidR="00720EF5" w:rsidRDefault="00F569C4" w:rsidP="00143772">
            <w:pPr>
              <w:jc w:val="both"/>
              <w:rPr>
                <w:rFonts w:asciiTheme="majorHAnsi" w:hAnsiTheme="majorHAnsi"/>
              </w:rPr>
            </w:pPr>
            <w:r>
              <w:rPr>
                <w:rFonts w:asciiTheme="majorHAnsi" w:hAnsiTheme="majorHAnsi"/>
              </w:rPr>
              <w:t>4/10/2019</w:t>
            </w:r>
          </w:p>
        </w:tc>
        <w:tc>
          <w:tcPr>
            <w:tcW w:w="4370" w:type="dxa"/>
          </w:tcPr>
          <w:p w14:paraId="5E3F91E9" w14:textId="42F20020" w:rsidR="00720EF5" w:rsidRDefault="00720EF5" w:rsidP="00720EF5">
            <w:pPr>
              <w:jc w:val="both"/>
              <w:rPr>
                <w:rFonts w:asciiTheme="majorHAnsi" w:hAnsiTheme="majorHAnsi"/>
              </w:rPr>
            </w:pPr>
            <w:r>
              <w:rPr>
                <w:rFonts w:asciiTheme="majorHAnsi" w:hAnsiTheme="majorHAnsi"/>
              </w:rPr>
              <w:t>Animated Category log</w:t>
            </w:r>
          </w:p>
        </w:tc>
        <w:tc>
          <w:tcPr>
            <w:tcW w:w="2046" w:type="dxa"/>
          </w:tcPr>
          <w:p w14:paraId="47CD7E8F" w14:textId="1D583DCD" w:rsidR="00720EF5" w:rsidRDefault="00152BD3"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7B6F6A" w:rsidRPr="00D66BB7" w14:paraId="386D044E" w14:textId="77777777" w:rsidTr="0004278D">
        <w:tc>
          <w:tcPr>
            <w:tcW w:w="1003" w:type="dxa"/>
          </w:tcPr>
          <w:p w14:paraId="11752435" w14:textId="587BF44A" w:rsidR="007B6F6A" w:rsidRDefault="007B6F6A" w:rsidP="00143772">
            <w:pPr>
              <w:jc w:val="both"/>
              <w:rPr>
                <w:rFonts w:asciiTheme="majorHAnsi" w:hAnsiTheme="majorHAnsi"/>
              </w:rPr>
            </w:pPr>
            <w:r>
              <w:rPr>
                <w:rFonts w:asciiTheme="majorHAnsi" w:hAnsiTheme="majorHAnsi"/>
              </w:rPr>
              <w:t>1.7</w:t>
            </w:r>
            <w:r w:rsidR="003D6460">
              <w:rPr>
                <w:rFonts w:asciiTheme="majorHAnsi" w:hAnsiTheme="majorHAnsi"/>
              </w:rPr>
              <w:t>.</w:t>
            </w:r>
            <w:r>
              <w:rPr>
                <w:rFonts w:asciiTheme="majorHAnsi" w:hAnsiTheme="majorHAnsi"/>
              </w:rPr>
              <w:t>4</w:t>
            </w:r>
          </w:p>
        </w:tc>
        <w:tc>
          <w:tcPr>
            <w:tcW w:w="1489" w:type="dxa"/>
          </w:tcPr>
          <w:p w14:paraId="55FAB4AF" w14:textId="16256E51" w:rsidR="007B6F6A" w:rsidRDefault="007B6F6A" w:rsidP="00143772">
            <w:pPr>
              <w:jc w:val="both"/>
              <w:rPr>
                <w:rFonts w:asciiTheme="majorHAnsi" w:hAnsiTheme="majorHAnsi"/>
              </w:rPr>
            </w:pPr>
            <w:r>
              <w:rPr>
                <w:rFonts w:asciiTheme="majorHAnsi" w:hAnsiTheme="majorHAnsi"/>
              </w:rPr>
              <w:t>4/10/2019</w:t>
            </w:r>
          </w:p>
        </w:tc>
        <w:tc>
          <w:tcPr>
            <w:tcW w:w="4370" w:type="dxa"/>
          </w:tcPr>
          <w:p w14:paraId="0DF27698" w14:textId="625709DF" w:rsidR="007B6F6A" w:rsidRDefault="007B6F6A" w:rsidP="004E1BB6">
            <w:pPr>
              <w:jc w:val="both"/>
              <w:rPr>
                <w:rFonts w:asciiTheme="majorHAnsi" w:hAnsiTheme="majorHAnsi"/>
              </w:rPr>
            </w:pPr>
            <w:r>
              <w:rPr>
                <w:rFonts w:asciiTheme="majorHAnsi" w:hAnsiTheme="majorHAnsi"/>
              </w:rPr>
              <w:t xml:space="preserve">Animated </w:t>
            </w:r>
            <w:r w:rsidR="004E1BB6">
              <w:rPr>
                <w:rFonts w:asciiTheme="majorHAnsi" w:hAnsiTheme="majorHAnsi"/>
              </w:rPr>
              <w:t>Wallet</w:t>
            </w:r>
            <w:r>
              <w:rPr>
                <w:rFonts w:asciiTheme="majorHAnsi" w:hAnsiTheme="majorHAnsi"/>
              </w:rPr>
              <w:t xml:space="preserve"> log</w:t>
            </w:r>
          </w:p>
        </w:tc>
        <w:tc>
          <w:tcPr>
            <w:tcW w:w="2046" w:type="dxa"/>
          </w:tcPr>
          <w:p w14:paraId="29BC509B" w14:textId="211B152F" w:rsidR="007B6F6A" w:rsidRDefault="007B6F6A"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1021EF" w:rsidRPr="00D66BB7" w14:paraId="6DB9D5CD" w14:textId="77777777" w:rsidTr="0004278D">
        <w:tc>
          <w:tcPr>
            <w:tcW w:w="1003" w:type="dxa"/>
          </w:tcPr>
          <w:p w14:paraId="28C85601" w14:textId="7226B687" w:rsidR="001021EF" w:rsidRDefault="001021EF" w:rsidP="00143772">
            <w:pPr>
              <w:jc w:val="both"/>
              <w:rPr>
                <w:rFonts w:asciiTheme="majorHAnsi" w:hAnsiTheme="majorHAnsi"/>
              </w:rPr>
            </w:pPr>
            <w:r>
              <w:rPr>
                <w:rFonts w:asciiTheme="majorHAnsi" w:hAnsiTheme="majorHAnsi"/>
              </w:rPr>
              <w:t>1.7</w:t>
            </w:r>
            <w:r w:rsidR="003D6460">
              <w:rPr>
                <w:rFonts w:asciiTheme="majorHAnsi" w:hAnsiTheme="majorHAnsi"/>
              </w:rPr>
              <w:t>.</w:t>
            </w:r>
            <w:r>
              <w:rPr>
                <w:rFonts w:asciiTheme="majorHAnsi" w:hAnsiTheme="majorHAnsi"/>
              </w:rPr>
              <w:t>5</w:t>
            </w:r>
          </w:p>
        </w:tc>
        <w:tc>
          <w:tcPr>
            <w:tcW w:w="1489" w:type="dxa"/>
          </w:tcPr>
          <w:p w14:paraId="28982DA5" w14:textId="776F617D" w:rsidR="001021EF" w:rsidRDefault="001021EF" w:rsidP="00143772">
            <w:pPr>
              <w:jc w:val="both"/>
              <w:rPr>
                <w:rFonts w:asciiTheme="majorHAnsi" w:hAnsiTheme="majorHAnsi"/>
              </w:rPr>
            </w:pPr>
            <w:r>
              <w:rPr>
                <w:rFonts w:asciiTheme="majorHAnsi" w:hAnsiTheme="majorHAnsi"/>
              </w:rPr>
              <w:t>4/11/2019</w:t>
            </w:r>
          </w:p>
        </w:tc>
        <w:tc>
          <w:tcPr>
            <w:tcW w:w="4370" w:type="dxa"/>
          </w:tcPr>
          <w:p w14:paraId="711BDF24" w14:textId="6A069FD9" w:rsidR="001021EF" w:rsidRDefault="001C1071" w:rsidP="004E1BB6">
            <w:pPr>
              <w:jc w:val="both"/>
              <w:rPr>
                <w:rFonts w:asciiTheme="majorHAnsi" w:hAnsiTheme="majorHAnsi"/>
              </w:rPr>
            </w:pPr>
            <w:r>
              <w:rPr>
                <w:rFonts w:asciiTheme="majorHAnsi" w:hAnsiTheme="majorHAnsi"/>
              </w:rPr>
              <w:t>Progress bar now changes color based on percentage of spent funds</w:t>
            </w:r>
          </w:p>
        </w:tc>
        <w:tc>
          <w:tcPr>
            <w:tcW w:w="2046" w:type="dxa"/>
          </w:tcPr>
          <w:p w14:paraId="554C5DDD" w14:textId="0FA202BE" w:rsidR="001021EF" w:rsidRDefault="00930291"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9A2E5B" w:rsidRPr="00D66BB7" w14:paraId="5F0EEF3E" w14:textId="77777777" w:rsidTr="0004278D">
        <w:tc>
          <w:tcPr>
            <w:tcW w:w="1003" w:type="dxa"/>
          </w:tcPr>
          <w:p w14:paraId="072C10C0" w14:textId="53DBEA17" w:rsidR="009A2E5B" w:rsidRDefault="009A2E5B" w:rsidP="0084486F">
            <w:pPr>
              <w:jc w:val="both"/>
              <w:rPr>
                <w:rFonts w:asciiTheme="majorHAnsi" w:hAnsiTheme="majorHAnsi"/>
              </w:rPr>
            </w:pPr>
            <w:r>
              <w:rPr>
                <w:rFonts w:asciiTheme="majorHAnsi" w:hAnsiTheme="majorHAnsi"/>
              </w:rPr>
              <w:t>1.7.</w:t>
            </w:r>
            <w:r w:rsidR="0084486F">
              <w:rPr>
                <w:rFonts w:asciiTheme="majorHAnsi" w:hAnsiTheme="majorHAnsi"/>
              </w:rPr>
              <w:t xml:space="preserve"> </w:t>
            </w:r>
            <w:r>
              <w:rPr>
                <w:rFonts w:asciiTheme="majorHAnsi" w:hAnsiTheme="majorHAnsi"/>
              </w:rPr>
              <w:t>6</w:t>
            </w:r>
          </w:p>
        </w:tc>
        <w:tc>
          <w:tcPr>
            <w:tcW w:w="1489" w:type="dxa"/>
          </w:tcPr>
          <w:p w14:paraId="408B5716" w14:textId="5AFD1050" w:rsidR="009A2E5B" w:rsidRDefault="009A2E5B" w:rsidP="00143772">
            <w:pPr>
              <w:jc w:val="both"/>
              <w:rPr>
                <w:rFonts w:asciiTheme="majorHAnsi" w:hAnsiTheme="majorHAnsi"/>
              </w:rPr>
            </w:pPr>
            <w:r>
              <w:rPr>
                <w:rFonts w:asciiTheme="majorHAnsi" w:hAnsiTheme="majorHAnsi"/>
              </w:rPr>
              <w:t>4/12/2019</w:t>
            </w:r>
          </w:p>
        </w:tc>
        <w:tc>
          <w:tcPr>
            <w:tcW w:w="4370" w:type="dxa"/>
          </w:tcPr>
          <w:p w14:paraId="3C98CFD1" w14:textId="5A0D2B7C" w:rsidR="009A2E5B" w:rsidRDefault="009A2E5B" w:rsidP="004E1BB6">
            <w:pPr>
              <w:jc w:val="both"/>
              <w:rPr>
                <w:rFonts w:asciiTheme="majorHAnsi" w:hAnsiTheme="majorHAnsi"/>
              </w:rPr>
            </w:pPr>
            <w:r>
              <w:rPr>
                <w:rFonts w:asciiTheme="majorHAnsi" w:hAnsiTheme="majorHAnsi"/>
              </w:rPr>
              <w:t>Calendar fix</w:t>
            </w:r>
          </w:p>
        </w:tc>
        <w:tc>
          <w:tcPr>
            <w:tcW w:w="2046" w:type="dxa"/>
          </w:tcPr>
          <w:p w14:paraId="4D69632F" w14:textId="4A7049F2" w:rsidR="009A2E5B" w:rsidRDefault="009A2E5B"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774FAA" w:rsidRPr="00D66BB7" w14:paraId="5B918BB9" w14:textId="77777777" w:rsidTr="0004278D">
        <w:tc>
          <w:tcPr>
            <w:tcW w:w="1003" w:type="dxa"/>
          </w:tcPr>
          <w:p w14:paraId="3BEE2921" w14:textId="282CDDE0" w:rsidR="00774FAA" w:rsidRDefault="009A2E5B" w:rsidP="0084486F">
            <w:pPr>
              <w:jc w:val="both"/>
              <w:rPr>
                <w:rFonts w:asciiTheme="majorHAnsi" w:hAnsiTheme="majorHAnsi"/>
              </w:rPr>
            </w:pPr>
            <w:r>
              <w:rPr>
                <w:rFonts w:asciiTheme="majorHAnsi" w:hAnsiTheme="majorHAnsi"/>
              </w:rPr>
              <w:t>1.7.</w:t>
            </w:r>
            <w:r w:rsidR="0084486F">
              <w:rPr>
                <w:rFonts w:asciiTheme="majorHAnsi" w:hAnsiTheme="majorHAnsi"/>
              </w:rPr>
              <w:t xml:space="preserve"> </w:t>
            </w:r>
            <w:r>
              <w:rPr>
                <w:rFonts w:asciiTheme="majorHAnsi" w:hAnsiTheme="majorHAnsi"/>
              </w:rPr>
              <w:t>7</w:t>
            </w:r>
          </w:p>
        </w:tc>
        <w:tc>
          <w:tcPr>
            <w:tcW w:w="1489" w:type="dxa"/>
          </w:tcPr>
          <w:p w14:paraId="3AACBB2B" w14:textId="6C1C2306" w:rsidR="00774FAA" w:rsidRDefault="00774FAA" w:rsidP="00143772">
            <w:pPr>
              <w:jc w:val="both"/>
              <w:rPr>
                <w:rFonts w:asciiTheme="majorHAnsi" w:hAnsiTheme="majorHAnsi"/>
              </w:rPr>
            </w:pPr>
            <w:r>
              <w:rPr>
                <w:rFonts w:asciiTheme="majorHAnsi" w:hAnsiTheme="majorHAnsi"/>
              </w:rPr>
              <w:t>4/</w:t>
            </w:r>
            <w:r w:rsidR="00615B04">
              <w:rPr>
                <w:rFonts w:asciiTheme="majorHAnsi" w:hAnsiTheme="majorHAnsi"/>
              </w:rPr>
              <w:t>15</w:t>
            </w:r>
            <w:r>
              <w:rPr>
                <w:rFonts w:asciiTheme="majorHAnsi" w:hAnsiTheme="majorHAnsi"/>
              </w:rPr>
              <w:t>/2019</w:t>
            </w:r>
          </w:p>
        </w:tc>
        <w:tc>
          <w:tcPr>
            <w:tcW w:w="4370" w:type="dxa"/>
          </w:tcPr>
          <w:p w14:paraId="0F9534D8" w14:textId="1F0FCE45" w:rsidR="00774FAA" w:rsidRDefault="00774FAA" w:rsidP="00774FAA">
            <w:pPr>
              <w:jc w:val="both"/>
              <w:rPr>
                <w:rFonts w:asciiTheme="majorHAnsi" w:hAnsiTheme="majorHAnsi"/>
              </w:rPr>
            </w:pPr>
            <w:r>
              <w:rPr>
                <w:rFonts w:asciiTheme="majorHAnsi" w:hAnsiTheme="majorHAnsi"/>
              </w:rPr>
              <w:t>Successful Google Assistant integration</w:t>
            </w:r>
          </w:p>
        </w:tc>
        <w:tc>
          <w:tcPr>
            <w:tcW w:w="2046" w:type="dxa"/>
          </w:tcPr>
          <w:p w14:paraId="6A18FC3C" w14:textId="27BC1F67" w:rsidR="00774FAA" w:rsidRDefault="00774FAA"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9A2E5B" w:rsidRPr="00D66BB7" w14:paraId="394132E0" w14:textId="77777777" w:rsidTr="0004278D">
        <w:tc>
          <w:tcPr>
            <w:tcW w:w="1003" w:type="dxa"/>
          </w:tcPr>
          <w:p w14:paraId="75B687D7" w14:textId="6B08A13B" w:rsidR="009A2E5B" w:rsidRDefault="009A2E5B" w:rsidP="0084486F">
            <w:pPr>
              <w:jc w:val="both"/>
              <w:rPr>
                <w:rFonts w:asciiTheme="majorHAnsi" w:hAnsiTheme="majorHAnsi"/>
              </w:rPr>
            </w:pPr>
            <w:r>
              <w:rPr>
                <w:rFonts w:asciiTheme="majorHAnsi" w:hAnsiTheme="majorHAnsi"/>
              </w:rPr>
              <w:t>1.7.</w:t>
            </w:r>
            <w:r w:rsidR="0084486F">
              <w:rPr>
                <w:rFonts w:asciiTheme="majorHAnsi" w:hAnsiTheme="majorHAnsi"/>
              </w:rPr>
              <w:t xml:space="preserve"> </w:t>
            </w:r>
            <w:r>
              <w:rPr>
                <w:rFonts w:asciiTheme="majorHAnsi" w:hAnsiTheme="majorHAnsi"/>
              </w:rPr>
              <w:t>8</w:t>
            </w:r>
          </w:p>
        </w:tc>
        <w:tc>
          <w:tcPr>
            <w:tcW w:w="1489" w:type="dxa"/>
          </w:tcPr>
          <w:p w14:paraId="76862FC0" w14:textId="1549822F" w:rsidR="009A2E5B" w:rsidRDefault="009A2E5B" w:rsidP="00143772">
            <w:pPr>
              <w:jc w:val="both"/>
              <w:rPr>
                <w:rFonts w:asciiTheme="majorHAnsi" w:hAnsiTheme="majorHAnsi"/>
              </w:rPr>
            </w:pPr>
            <w:r>
              <w:rPr>
                <w:rFonts w:asciiTheme="majorHAnsi" w:hAnsiTheme="majorHAnsi"/>
              </w:rPr>
              <w:t>4/16/2019</w:t>
            </w:r>
          </w:p>
        </w:tc>
        <w:tc>
          <w:tcPr>
            <w:tcW w:w="4370" w:type="dxa"/>
          </w:tcPr>
          <w:p w14:paraId="14E2C147" w14:textId="3EF7D173" w:rsidR="009A2E5B" w:rsidRDefault="009A2E5B" w:rsidP="00774FAA">
            <w:pPr>
              <w:jc w:val="both"/>
              <w:rPr>
                <w:rFonts w:asciiTheme="majorHAnsi" w:hAnsiTheme="majorHAnsi"/>
              </w:rPr>
            </w:pPr>
            <w:r>
              <w:rPr>
                <w:rFonts w:asciiTheme="majorHAnsi" w:hAnsiTheme="majorHAnsi"/>
              </w:rPr>
              <w:t>Animated page traversal</w:t>
            </w:r>
          </w:p>
        </w:tc>
        <w:tc>
          <w:tcPr>
            <w:tcW w:w="2046" w:type="dxa"/>
          </w:tcPr>
          <w:p w14:paraId="5A1D8341" w14:textId="752A63D5" w:rsidR="009A2E5B" w:rsidRDefault="009A2E5B"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9F1CE6" w:rsidRPr="00D66BB7" w14:paraId="2EFDDA90" w14:textId="77777777" w:rsidTr="0004278D">
        <w:tc>
          <w:tcPr>
            <w:tcW w:w="1003" w:type="dxa"/>
          </w:tcPr>
          <w:p w14:paraId="05C643AE" w14:textId="336BD363" w:rsidR="009F1CE6" w:rsidRDefault="009F1CE6" w:rsidP="0084486F">
            <w:pPr>
              <w:jc w:val="both"/>
              <w:rPr>
                <w:rFonts w:asciiTheme="majorHAnsi" w:hAnsiTheme="majorHAnsi"/>
              </w:rPr>
            </w:pPr>
            <w:r>
              <w:rPr>
                <w:rFonts w:asciiTheme="majorHAnsi" w:hAnsiTheme="majorHAnsi"/>
              </w:rPr>
              <w:t>1.7.</w:t>
            </w:r>
            <w:r w:rsidR="0084486F">
              <w:rPr>
                <w:rFonts w:asciiTheme="majorHAnsi" w:hAnsiTheme="majorHAnsi"/>
              </w:rPr>
              <w:t xml:space="preserve"> </w:t>
            </w:r>
            <w:r>
              <w:rPr>
                <w:rFonts w:asciiTheme="majorHAnsi" w:hAnsiTheme="majorHAnsi"/>
              </w:rPr>
              <w:t>9</w:t>
            </w:r>
          </w:p>
        </w:tc>
        <w:tc>
          <w:tcPr>
            <w:tcW w:w="1489" w:type="dxa"/>
          </w:tcPr>
          <w:p w14:paraId="221F1BAA" w14:textId="5BB6A46C" w:rsidR="009F1CE6" w:rsidRDefault="009F1CE6" w:rsidP="00143772">
            <w:pPr>
              <w:jc w:val="both"/>
              <w:rPr>
                <w:rFonts w:asciiTheme="majorHAnsi" w:hAnsiTheme="majorHAnsi"/>
              </w:rPr>
            </w:pPr>
            <w:r>
              <w:rPr>
                <w:rFonts w:asciiTheme="majorHAnsi" w:hAnsiTheme="majorHAnsi"/>
              </w:rPr>
              <w:t>4/25/2019</w:t>
            </w:r>
          </w:p>
        </w:tc>
        <w:tc>
          <w:tcPr>
            <w:tcW w:w="4370" w:type="dxa"/>
          </w:tcPr>
          <w:p w14:paraId="1E751E1A" w14:textId="12FA52D3" w:rsidR="009F1CE6" w:rsidRDefault="009F1CE6" w:rsidP="00774FAA">
            <w:pPr>
              <w:jc w:val="both"/>
              <w:rPr>
                <w:rFonts w:asciiTheme="majorHAnsi" w:hAnsiTheme="majorHAnsi"/>
              </w:rPr>
            </w:pPr>
            <w:r>
              <w:rPr>
                <w:rFonts w:asciiTheme="majorHAnsi" w:hAnsiTheme="majorHAnsi"/>
              </w:rPr>
              <w:t>Successful Siri Integration</w:t>
            </w:r>
          </w:p>
        </w:tc>
        <w:tc>
          <w:tcPr>
            <w:tcW w:w="2046" w:type="dxa"/>
          </w:tcPr>
          <w:p w14:paraId="0E10A104" w14:textId="23D45CE8" w:rsidR="009F1CE6" w:rsidRDefault="009F1CE6"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3D6460" w:rsidRPr="00D66BB7" w14:paraId="65D2AEF8" w14:textId="77777777" w:rsidTr="0004278D">
        <w:tc>
          <w:tcPr>
            <w:tcW w:w="1003" w:type="dxa"/>
          </w:tcPr>
          <w:p w14:paraId="2B087221" w14:textId="5E8F4C5D" w:rsidR="003D6460" w:rsidRDefault="003D6460" w:rsidP="00143772">
            <w:pPr>
              <w:jc w:val="both"/>
              <w:rPr>
                <w:rFonts w:asciiTheme="majorHAnsi" w:hAnsiTheme="majorHAnsi"/>
              </w:rPr>
            </w:pPr>
            <w:r>
              <w:rPr>
                <w:rFonts w:asciiTheme="majorHAnsi" w:hAnsiTheme="majorHAnsi"/>
              </w:rPr>
              <w:t>1.8</w:t>
            </w:r>
          </w:p>
        </w:tc>
        <w:tc>
          <w:tcPr>
            <w:tcW w:w="1489" w:type="dxa"/>
          </w:tcPr>
          <w:p w14:paraId="7E0F3839" w14:textId="3D5BAE00" w:rsidR="003D6460" w:rsidRDefault="003D6460" w:rsidP="00143772">
            <w:pPr>
              <w:jc w:val="both"/>
              <w:rPr>
                <w:rFonts w:asciiTheme="majorHAnsi" w:hAnsiTheme="majorHAnsi"/>
              </w:rPr>
            </w:pPr>
            <w:r>
              <w:rPr>
                <w:rFonts w:asciiTheme="majorHAnsi" w:hAnsiTheme="majorHAnsi"/>
              </w:rPr>
              <w:t>4/30/2019</w:t>
            </w:r>
          </w:p>
        </w:tc>
        <w:tc>
          <w:tcPr>
            <w:tcW w:w="4370" w:type="dxa"/>
          </w:tcPr>
          <w:p w14:paraId="28ECD38D" w14:textId="65AC9411" w:rsidR="003D6460" w:rsidRDefault="003D6460" w:rsidP="00774FAA">
            <w:pPr>
              <w:jc w:val="both"/>
              <w:rPr>
                <w:rFonts w:asciiTheme="majorHAnsi" w:hAnsiTheme="majorHAnsi"/>
              </w:rPr>
            </w:pPr>
            <w:r>
              <w:rPr>
                <w:rFonts w:asciiTheme="majorHAnsi" w:hAnsiTheme="majorHAnsi"/>
              </w:rPr>
              <w:t>Finalize</w:t>
            </w:r>
            <w:r w:rsidR="00EC646D">
              <w:rPr>
                <w:rFonts w:asciiTheme="majorHAnsi" w:hAnsiTheme="majorHAnsi"/>
              </w:rPr>
              <w:t>d</w:t>
            </w:r>
            <w:r>
              <w:rPr>
                <w:rFonts w:asciiTheme="majorHAnsi" w:hAnsiTheme="majorHAnsi"/>
              </w:rPr>
              <w:t xml:space="preserve"> </w:t>
            </w:r>
            <w:proofErr w:type="spellStart"/>
            <w:r>
              <w:rPr>
                <w:rFonts w:asciiTheme="majorHAnsi" w:hAnsiTheme="majorHAnsi"/>
              </w:rPr>
              <w:t>Spmp</w:t>
            </w:r>
            <w:proofErr w:type="spellEnd"/>
          </w:p>
        </w:tc>
        <w:tc>
          <w:tcPr>
            <w:tcW w:w="2046" w:type="dxa"/>
          </w:tcPr>
          <w:p w14:paraId="207C90FB" w14:textId="23665B26" w:rsidR="003D6460" w:rsidRDefault="003D6460"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r w:rsidR="006A6ECB" w:rsidRPr="00D66BB7" w14:paraId="7F5C7E38" w14:textId="77777777" w:rsidTr="0004278D">
        <w:tc>
          <w:tcPr>
            <w:tcW w:w="1003" w:type="dxa"/>
          </w:tcPr>
          <w:p w14:paraId="41CE6DC6" w14:textId="3D0F2906" w:rsidR="006A6ECB" w:rsidRDefault="006A6ECB" w:rsidP="006A6ECB">
            <w:pPr>
              <w:jc w:val="both"/>
              <w:rPr>
                <w:rFonts w:asciiTheme="majorHAnsi" w:hAnsiTheme="majorHAnsi"/>
              </w:rPr>
            </w:pPr>
            <w:r>
              <w:rPr>
                <w:rFonts w:asciiTheme="majorHAnsi" w:hAnsiTheme="majorHAnsi"/>
              </w:rPr>
              <w:t>1.9</w:t>
            </w:r>
          </w:p>
        </w:tc>
        <w:tc>
          <w:tcPr>
            <w:tcW w:w="1489" w:type="dxa"/>
          </w:tcPr>
          <w:p w14:paraId="2756133B" w14:textId="09A5A09A" w:rsidR="006A6ECB" w:rsidRDefault="006A6ECB" w:rsidP="00143772">
            <w:pPr>
              <w:jc w:val="both"/>
              <w:rPr>
                <w:rFonts w:asciiTheme="majorHAnsi" w:hAnsiTheme="majorHAnsi"/>
              </w:rPr>
            </w:pPr>
            <w:r>
              <w:rPr>
                <w:rFonts w:asciiTheme="majorHAnsi" w:hAnsiTheme="majorHAnsi"/>
              </w:rPr>
              <w:t>5/01/2019</w:t>
            </w:r>
          </w:p>
        </w:tc>
        <w:tc>
          <w:tcPr>
            <w:tcW w:w="4370" w:type="dxa"/>
          </w:tcPr>
          <w:p w14:paraId="2C2C9128" w14:textId="4F1EA4FE" w:rsidR="006A6ECB" w:rsidRDefault="00EC646D" w:rsidP="00774FAA">
            <w:pPr>
              <w:jc w:val="both"/>
              <w:rPr>
                <w:rFonts w:asciiTheme="majorHAnsi" w:hAnsiTheme="majorHAnsi"/>
              </w:rPr>
            </w:pPr>
            <w:r>
              <w:rPr>
                <w:rFonts w:asciiTheme="majorHAnsi" w:hAnsiTheme="majorHAnsi"/>
              </w:rPr>
              <w:t>Finalized</w:t>
            </w:r>
            <w:r w:rsidR="006A6ECB">
              <w:rPr>
                <w:rFonts w:asciiTheme="majorHAnsi" w:hAnsiTheme="majorHAnsi"/>
              </w:rPr>
              <w:t xml:space="preserve"> presentation</w:t>
            </w:r>
          </w:p>
        </w:tc>
        <w:tc>
          <w:tcPr>
            <w:tcW w:w="2046" w:type="dxa"/>
          </w:tcPr>
          <w:p w14:paraId="44C97363" w14:textId="2FBA06B2" w:rsidR="006A6ECB" w:rsidRDefault="006A6ECB" w:rsidP="00143772">
            <w:pPr>
              <w:jc w:val="both"/>
              <w:rPr>
                <w:rFonts w:asciiTheme="majorHAnsi" w:hAnsiTheme="majorHAnsi"/>
              </w:rPr>
            </w:pPr>
            <w:r>
              <w:rPr>
                <w:rFonts w:asciiTheme="majorHAnsi" w:hAnsiTheme="majorHAnsi"/>
              </w:rPr>
              <w:t xml:space="preserve">The </w:t>
            </w:r>
            <w:proofErr w:type="spellStart"/>
            <w:r>
              <w:rPr>
                <w:rFonts w:asciiTheme="majorHAnsi" w:hAnsiTheme="majorHAnsi"/>
              </w:rPr>
              <w:t>Thrifters</w:t>
            </w:r>
            <w:proofErr w:type="spellEnd"/>
          </w:p>
        </w:tc>
      </w:tr>
    </w:tbl>
    <w:p w14:paraId="78C3EA6B" w14:textId="6BF97BD7" w:rsidR="00CC4F63" w:rsidRPr="00D66BB7" w:rsidRDefault="00CC4F63" w:rsidP="00143772">
      <w:pPr>
        <w:jc w:val="both"/>
        <w:rPr>
          <w:rFonts w:asciiTheme="majorHAnsi" w:hAnsiTheme="majorHAnsi"/>
        </w:rPr>
      </w:pPr>
      <w:r w:rsidRPr="00D66BB7">
        <w:rPr>
          <w:rFonts w:asciiTheme="majorHAnsi" w:hAnsiTheme="majorHAnsi"/>
        </w:rPr>
        <w:br w:type="page"/>
      </w:r>
    </w:p>
    <w:sdt>
      <w:sdtPr>
        <w:rPr>
          <w:rFonts w:asciiTheme="minorHAnsi" w:eastAsiaTheme="minorHAnsi" w:hAnsiTheme="minorHAnsi" w:cstheme="minorBidi"/>
          <w:b w:val="0"/>
          <w:bCs w:val="0"/>
          <w:color w:val="auto"/>
          <w:sz w:val="22"/>
          <w:szCs w:val="22"/>
          <w:lang w:eastAsia="en-US"/>
        </w:rPr>
        <w:id w:val="-182358821"/>
        <w:docPartObj>
          <w:docPartGallery w:val="Table of Contents"/>
          <w:docPartUnique/>
        </w:docPartObj>
      </w:sdtPr>
      <w:sdtEndPr>
        <w:rPr>
          <w:noProof/>
        </w:rPr>
      </w:sdtEndPr>
      <w:sdtContent>
        <w:p w14:paraId="78C3EA6C" w14:textId="77777777" w:rsidR="00D2527F" w:rsidRPr="002A660A" w:rsidRDefault="00C45305" w:rsidP="00143772">
          <w:pPr>
            <w:pStyle w:val="TOCHeading"/>
            <w:jc w:val="both"/>
          </w:pPr>
          <w:r w:rsidRPr="002A660A">
            <w:t xml:space="preserve">Table of </w:t>
          </w:r>
          <w:r w:rsidR="00D2527F" w:rsidRPr="002A660A">
            <w:t>Contents</w:t>
          </w:r>
          <w:bookmarkStart w:id="0" w:name="_GoBack"/>
          <w:bookmarkEnd w:id="0"/>
        </w:p>
        <w:p w14:paraId="1516236E" w14:textId="77777777" w:rsidR="00C30C66" w:rsidRDefault="00D2527F" w:rsidP="00143772">
          <w:pPr>
            <w:pStyle w:val="TOC1"/>
            <w:jc w:val="both"/>
            <w:rPr>
              <w:rFonts w:eastAsiaTheme="minorEastAsia"/>
              <w:noProof/>
            </w:rPr>
          </w:pPr>
          <w:r w:rsidRPr="002A660A">
            <w:fldChar w:fldCharType="begin"/>
          </w:r>
          <w:r w:rsidRPr="002A660A">
            <w:instrText xml:space="preserve"> TOC \o "1-3" \h \z \u </w:instrText>
          </w:r>
          <w:r w:rsidRPr="002A660A">
            <w:fldChar w:fldCharType="separate"/>
          </w:r>
          <w:hyperlink w:anchor="_Toc5347978" w:history="1">
            <w:r w:rsidR="00C30C66" w:rsidRPr="006107C7">
              <w:rPr>
                <w:rStyle w:val="Hyperlink"/>
                <w:rFonts w:asciiTheme="majorHAnsi" w:hAnsiTheme="majorHAnsi"/>
                <w:noProof/>
              </w:rPr>
              <w:t>1.</w:t>
            </w:r>
            <w:r w:rsidR="00C30C66">
              <w:rPr>
                <w:rFonts w:eastAsiaTheme="minorEastAsia"/>
                <w:noProof/>
              </w:rPr>
              <w:tab/>
            </w:r>
            <w:r w:rsidR="00C30C66" w:rsidRPr="006107C7">
              <w:rPr>
                <w:rStyle w:val="Hyperlink"/>
                <w:rFonts w:asciiTheme="majorHAnsi" w:hAnsiTheme="majorHAnsi"/>
                <w:noProof/>
              </w:rPr>
              <w:t>Document Specifications and Conventions</w:t>
            </w:r>
            <w:r w:rsidR="00C30C66">
              <w:rPr>
                <w:noProof/>
                <w:webHidden/>
              </w:rPr>
              <w:tab/>
            </w:r>
            <w:r w:rsidR="00C30C66">
              <w:rPr>
                <w:noProof/>
                <w:webHidden/>
              </w:rPr>
              <w:fldChar w:fldCharType="begin"/>
            </w:r>
            <w:r w:rsidR="00C30C66">
              <w:rPr>
                <w:noProof/>
                <w:webHidden/>
              </w:rPr>
              <w:instrText xml:space="preserve"> PAGEREF _Toc5347978 \h </w:instrText>
            </w:r>
            <w:r w:rsidR="00C30C66">
              <w:rPr>
                <w:noProof/>
                <w:webHidden/>
              </w:rPr>
            </w:r>
            <w:r w:rsidR="00C30C66">
              <w:rPr>
                <w:noProof/>
                <w:webHidden/>
              </w:rPr>
              <w:fldChar w:fldCharType="separate"/>
            </w:r>
            <w:r w:rsidR="00DB5D8E">
              <w:rPr>
                <w:noProof/>
                <w:webHidden/>
              </w:rPr>
              <w:t>5</w:t>
            </w:r>
            <w:r w:rsidR="00C30C66">
              <w:rPr>
                <w:noProof/>
                <w:webHidden/>
              </w:rPr>
              <w:fldChar w:fldCharType="end"/>
            </w:r>
          </w:hyperlink>
        </w:p>
        <w:p w14:paraId="0D59DD86" w14:textId="77777777" w:rsidR="00C30C66" w:rsidRDefault="00FA5348" w:rsidP="00143772">
          <w:pPr>
            <w:pStyle w:val="TOC1"/>
            <w:jc w:val="both"/>
            <w:rPr>
              <w:rFonts w:eastAsiaTheme="minorEastAsia"/>
              <w:noProof/>
            </w:rPr>
          </w:pPr>
          <w:hyperlink w:anchor="_Toc5347979" w:history="1">
            <w:r w:rsidR="00C30C66" w:rsidRPr="006107C7">
              <w:rPr>
                <w:rStyle w:val="Hyperlink"/>
                <w:rFonts w:asciiTheme="majorHAnsi" w:hAnsiTheme="majorHAnsi"/>
                <w:noProof/>
              </w:rPr>
              <w:t>2.</w:t>
            </w:r>
            <w:r w:rsidR="00C30C66">
              <w:rPr>
                <w:rFonts w:eastAsiaTheme="minorEastAsia"/>
                <w:noProof/>
              </w:rPr>
              <w:tab/>
            </w:r>
            <w:r w:rsidR="00C30C66" w:rsidRPr="006107C7">
              <w:rPr>
                <w:rStyle w:val="Hyperlink"/>
                <w:rFonts w:asciiTheme="majorHAnsi" w:hAnsiTheme="majorHAnsi"/>
                <w:noProof/>
              </w:rPr>
              <w:t>Introduction</w:t>
            </w:r>
            <w:r w:rsidR="00C30C66">
              <w:rPr>
                <w:noProof/>
                <w:webHidden/>
              </w:rPr>
              <w:tab/>
            </w:r>
            <w:r w:rsidR="00C30C66">
              <w:rPr>
                <w:noProof/>
                <w:webHidden/>
              </w:rPr>
              <w:fldChar w:fldCharType="begin"/>
            </w:r>
            <w:r w:rsidR="00C30C66">
              <w:rPr>
                <w:noProof/>
                <w:webHidden/>
              </w:rPr>
              <w:instrText xml:space="preserve"> PAGEREF _Toc5347979 \h </w:instrText>
            </w:r>
            <w:r w:rsidR="00C30C66">
              <w:rPr>
                <w:noProof/>
                <w:webHidden/>
              </w:rPr>
            </w:r>
            <w:r w:rsidR="00C30C66">
              <w:rPr>
                <w:noProof/>
                <w:webHidden/>
              </w:rPr>
              <w:fldChar w:fldCharType="separate"/>
            </w:r>
            <w:r w:rsidR="00DB5D8E">
              <w:rPr>
                <w:noProof/>
                <w:webHidden/>
              </w:rPr>
              <w:t>5</w:t>
            </w:r>
            <w:r w:rsidR="00C30C66">
              <w:rPr>
                <w:noProof/>
                <w:webHidden/>
              </w:rPr>
              <w:fldChar w:fldCharType="end"/>
            </w:r>
          </w:hyperlink>
        </w:p>
        <w:p w14:paraId="4B9417C0" w14:textId="77777777" w:rsidR="00C30C66" w:rsidRDefault="00FA5348" w:rsidP="00143772">
          <w:pPr>
            <w:pStyle w:val="TOC2"/>
            <w:jc w:val="both"/>
            <w:rPr>
              <w:rFonts w:asciiTheme="minorHAnsi" w:eastAsiaTheme="minorEastAsia" w:hAnsiTheme="minorHAnsi"/>
            </w:rPr>
          </w:pPr>
          <w:hyperlink w:anchor="_Toc5347980" w:history="1">
            <w:r w:rsidR="00C30C66" w:rsidRPr="006107C7">
              <w:rPr>
                <w:rStyle w:val="Hyperlink"/>
              </w:rPr>
              <w:t>2.1.</w:t>
            </w:r>
            <w:r w:rsidR="00C30C66">
              <w:rPr>
                <w:rFonts w:asciiTheme="minorHAnsi" w:eastAsiaTheme="minorEastAsia" w:hAnsiTheme="minorHAnsi"/>
              </w:rPr>
              <w:tab/>
            </w:r>
            <w:r w:rsidR="00C30C66" w:rsidRPr="006107C7">
              <w:rPr>
                <w:rStyle w:val="Hyperlink"/>
              </w:rPr>
              <w:t>Project Overview</w:t>
            </w:r>
            <w:r w:rsidR="00C30C66">
              <w:rPr>
                <w:webHidden/>
              </w:rPr>
              <w:tab/>
            </w:r>
            <w:r w:rsidR="00C30C66">
              <w:rPr>
                <w:webHidden/>
              </w:rPr>
              <w:fldChar w:fldCharType="begin"/>
            </w:r>
            <w:r w:rsidR="00C30C66">
              <w:rPr>
                <w:webHidden/>
              </w:rPr>
              <w:instrText xml:space="preserve"> PAGEREF _Toc5347980 \h </w:instrText>
            </w:r>
            <w:r w:rsidR="00C30C66">
              <w:rPr>
                <w:webHidden/>
              </w:rPr>
            </w:r>
            <w:r w:rsidR="00C30C66">
              <w:rPr>
                <w:webHidden/>
              </w:rPr>
              <w:fldChar w:fldCharType="separate"/>
            </w:r>
            <w:r w:rsidR="00DB5D8E">
              <w:rPr>
                <w:webHidden/>
              </w:rPr>
              <w:t>5</w:t>
            </w:r>
            <w:r w:rsidR="00C30C66">
              <w:rPr>
                <w:webHidden/>
              </w:rPr>
              <w:fldChar w:fldCharType="end"/>
            </w:r>
          </w:hyperlink>
        </w:p>
        <w:p w14:paraId="0B5FF1D3" w14:textId="77777777" w:rsidR="00C30C66" w:rsidRDefault="00FA5348" w:rsidP="00143772">
          <w:pPr>
            <w:pStyle w:val="TOC2"/>
            <w:jc w:val="both"/>
            <w:rPr>
              <w:rFonts w:asciiTheme="minorHAnsi" w:eastAsiaTheme="minorEastAsia" w:hAnsiTheme="minorHAnsi"/>
            </w:rPr>
          </w:pPr>
          <w:hyperlink w:anchor="_Toc5347981" w:history="1">
            <w:r w:rsidR="00C30C66" w:rsidRPr="006107C7">
              <w:rPr>
                <w:rStyle w:val="Hyperlink"/>
              </w:rPr>
              <w:t>2.2.</w:t>
            </w:r>
            <w:r w:rsidR="00C30C66">
              <w:rPr>
                <w:rFonts w:asciiTheme="minorHAnsi" w:eastAsiaTheme="minorEastAsia" w:hAnsiTheme="minorHAnsi"/>
              </w:rPr>
              <w:tab/>
            </w:r>
            <w:r w:rsidR="00C30C66" w:rsidRPr="006107C7">
              <w:rPr>
                <w:rStyle w:val="Hyperlink"/>
              </w:rPr>
              <w:t>Customer or Market Needs</w:t>
            </w:r>
            <w:r w:rsidR="00C30C66">
              <w:rPr>
                <w:webHidden/>
              </w:rPr>
              <w:tab/>
            </w:r>
            <w:r w:rsidR="00C30C66">
              <w:rPr>
                <w:webHidden/>
              </w:rPr>
              <w:fldChar w:fldCharType="begin"/>
            </w:r>
            <w:r w:rsidR="00C30C66">
              <w:rPr>
                <w:webHidden/>
              </w:rPr>
              <w:instrText xml:space="preserve"> PAGEREF _Toc5347981 \h </w:instrText>
            </w:r>
            <w:r w:rsidR="00C30C66">
              <w:rPr>
                <w:webHidden/>
              </w:rPr>
            </w:r>
            <w:r w:rsidR="00C30C66">
              <w:rPr>
                <w:webHidden/>
              </w:rPr>
              <w:fldChar w:fldCharType="separate"/>
            </w:r>
            <w:r w:rsidR="00DB5D8E">
              <w:rPr>
                <w:webHidden/>
              </w:rPr>
              <w:t>5</w:t>
            </w:r>
            <w:r w:rsidR="00C30C66">
              <w:rPr>
                <w:webHidden/>
              </w:rPr>
              <w:fldChar w:fldCharType="end"/>
            </w:r>
          </w:hyperlink>
        </w:p>
        <w:p w14:paraId="7ACCF3A8" w14:textId="77777777" w:rsidR="00C30C66" w:rsidRDefault="00FA5348" w:rsidP="00143772">
          <w:pPr>
            <w:pStyle w:val="TOC2"/>
            <w:jc w:val="both"/>
            <w:rPr>
              <w:rFonts w:asciiTheme="minorHAnsi" w:eastAsiaTheme="minorEastAsia" w:hAnsiTheme="minorHAnsi"/>
            </w:rPr>
          </w:pPr>
          <w:hyperlink w:anchor="_Toc5347982" w:history="1">
            <w:r w:rsidR="00C30C66" w:rsidRPr="006107C7">
              <w:rPr>
                <w:rStyle w:val="Hyperlink"/>
              </w:rPr>
              <w:t>2.3.</w:t>
            </w:r>
            <w:r w:rsidR="00C30C66">
              <w:rPr>
                <w:rFonts w:asciiTheme="minorHAnsi" w:eastAsiaTheme="minorEastAsia" w:hAnsiTheme="minorHAnsi"/>
              </w:rPr>
              <w:tab/>
            </w:r>
            <w:r w:rsidR="00C30C66" w:rsidRPr="006107C7">
              <w:rPr>
                <w:rStyle w:val="Hyperlink"/>
              </w:rPr>
              <w:t>Business Objectives and Success Criteria</w:t>
            </w:r>
            <w:r w:rsidR="00C30C66">
              <w:rPr>
                <w:webHidden/>
              </w:rPr>
              <w:tab/>
            </w:r>
            <w:r w:rsidR="00C30C66">
              <w:rPr>
                <w:webHidden/>
              </w:rPr>
              <w:fldChar w:fldCharType="begin"/>
            </w:r>
            <w:r w:rsidR="00C30C66">
              <w:rPr>
                <w:webHidden/>
              </w:rPr>
              <w:instrText xml:space="preserve"> PAGEREF _Toc5347982 \h </w:instrText>
            </w:r>
            <w:r w:rsidR="00C30C66">
              <w:rPr>
                <w:webHidden/>
              </w:rPr>
            </w:r>
            <w:r w:rsidR="00C30C66">
              <w:rPr>
                <w:webHidden/>
              </w:rPr>
              <w:fldChar w:fldCharType="separate"/>
            </w:r>
            <w:r w:rsidR="00DB5D8E">
              <w:rPr>
                <w:webHidden/>
              </w:rPr>
              <w:t>5</w:t>
            </w:r>
            <w:r w:rsidR="00C30C66">
              <w:rPr>
                <w:webHidden/>
              </w:rPr>
              <w:fldChar w:fldCharType="end"/>
            </w:r>
          </w:hyperlink>
        </w:p>
        <w:p w14:paraId="23AC633A" w14:textId="77777777" w:rsidR="00C30C66" w:rsidRDefault="00FA5348" w:rsidP="00143772">
          <w:pPr>
            <w:pStyle w:val="TOC1"/>
            <w:jc w:val="both"/>
            <w:rPr>
              <w:rFonts w:eastAsiaTheme="minorEastAsia"/>
              <w:noProof/>
            </w:rPr>
          </w:pPr>
          <w:hyperlink w:anchor="_Toc5347983" w:history="1">
            <w:r w:rsidR="00C30C66" w:rsidRPr="006107C7">
              <w:rPr>
                <w:rStyle w:val="Hyperlink"/>
                <w:rFonts w:asciiTheme="majorHAnsi" w:hAnsiTheme="majorHAnsi"/>
                <w:noProof/>
              </w:rPr>
              <w:t>3.</w:t>
            </w:r>
            <w:r w:rsidR="00C30C66">
              <w:rPr>
                <w:rFonts w:eastAsiaTheme="minorEastAsia"/>
                <w:noProof/>
              </w:rPr>
              <w:tab/>
            </w:r>
            <w:r w:rsidR="00C30C66" w:rsidRPr="006107C7">
              <w:rPr>
                <w:rStyle w:val="Hyperlink"/>
                <w:rFonts w:asciiTheme="majorHAnsi" w:hAnsiTheme="majorHAnsi"/>
                <w:noProof/>
              </w:rPr>
              <w:t>Vision</w:t>
            </w:r>
            <w:r w:rsidR="00C30C66">
              <w:rPr>
                <w:noProof/>
                <w:webHidden/>
              </w:rPr>
              <w:tab/>
            </w:r>
            <w:r w:rsidR="00C30C66">
              <w:rPr>
                <w:noProof/>
                <w:webHidden/>
              </w:rPr>
              <w:fldChar w:fldCharType="begin"/>
            </w:r>
            <w:r w:rsidR="00C30C66">
              <w:rPr>
                <w:noProof/>
                <w:webHidden/>
              </w:rPr>
              <w:instrText xml:space="preserve"> PAGEREF _Toc5347983 \h </w:instrText>
            </w:r>
            <w:r w:rsidR="00C30C66">
              <w:rPr>
                <w:noProof/>
                <w:webHidden/>
              </w:rPr>
            </w:r>
            <w:r w:rsidR="00C30C66">
              <w:rPr>
                <w:noProof/>
                <w:webHidden/>
              </w:rPr>
              <w:fldChar w:fldCharType="separate"/>
            </w:r>
            <w:r w:rsidR="00DB5D8E">
              <w:rPr>
                <w:noProof/>
                <w:webHidden/>
              </w:rPr>
              <w:t>6</w:t>
            </w:r>
            <w:r w:rsidR="00C30C66">
              <w:rPr>
                <w:noProof/>
                <w:webHidden/>
              </w:rPr>
              <w:fldChar w:fldCharType="end"/>
            </w:r>
          </w:hyperlink>
        </w:p>
        <w:p w14:paraId="276770D4" w14:textId="77777777" w:rsidR="00C30C66" w:rsidRDefault="00FA5348" w:rsidP="00143772">
          <w:pPr>
            <w:pStyle w:val="TOC2"/>
            <w:jc w:val="both"/>
            <w:rPr>
              <w:rFonts w:asciiTheme="minorHAnsi" w:eastAsiaTheme="minorEastAsia" w:hAnsiTheme="minorHAnsi"/>
            </w:rPr>
          </w:pPr>
          <w:hyperlink w:anchor="_Toc5347984" w:history="1">
            <w:r w:rsidR="00C30C66" w:rsidRPr="006107C7">
              <w:rPr>
                <w:rStyle w:val="Hyperlink"/>
              </w:rPr>
              <w:t>3.1.</w:t>
            </w:r>
            <w:r w:rsidR="00C30C66">
              <w:rPr>
                <w:rFonts w:asciiTheme="minorHAnsi" w:eastAsiaTheme="minorEastAsia" w:hAnsiTheme="minorHAnsi"/>
              </w:rPr>
              <w:tab/>
            </w:r>
            <w:r w:rsidR="00C30C66" w:rsidRPr="006107C7">
              <w:rPr>
                <w:rStyle w:val="Hyperlink"/>
              </w:rPr>
              <w:t>Vision Statement</w:t>
            </w:r>
            <w:r w:rsidR="00C30C66">
              <w:rPr>
                <w:webHidden/>
              </w:rPr>
              <w:tab/>
            </w:r>
            <w:r w:rsidR="00C30C66">
              <w:rPr>
                <w:webHidden/>
              </w:rPr>
              <w:fldChar w:fldCharType="begin"/>
            </w:r>
            <w:r w:rsidR="00C30C66">
              <w:rPr>
                <w:webHidden/>
              </w:rPr>
              <w:instrText xml:space="preserve"> PAGEREF _Toc5347984 \h </w:instrText>
            </w:r>
            <w:r w:rsidR="00C30C66">
              <w:rPr>
                <w:webHidden/>
              </w:rPr>
            </w:r>
            <w:r w:rsidR="00C30C66">
              <w:rPr>
                <w:webHidden/>
              </w:rPr>
              <w:fldChar w:fldCharType="separate"/>
            </w:r>
            <w:r w:rsidR="00DB5D8E">
              <w:rPr>
                <w:webHidden/>
              </w:rPr>
              <w:t>6</w:t>
            </w:r>
            <w:r w:rsidR="00C30C66">
              <w:rPr>
                <w:webHidden/>
              </w:rPr>
              <w:fldChar w:fldCharType="end"/>
            </w:r>
          </w:hyperlink>
        </w:p>
        <w:p w14:paraId="466036CD" w14:textId="77777777" w:rsidR="00C30C66" w:rsidRDefault="00FA5348" w:rsidP="00143772">
          <w:pPr>
            <w:pStyle w:val="TOC2"/>
            <w:jc w:val="both"/>
            <w:rPr>
              <w:rFonts w:asciiTheme="minorHAnsi" w:eastAsiaTheme="minorEastAsia" w:hAnsiTheme="minorHAnsi"/>
            </w:rPr>
          </w:pPr>
          <w:hyperlink w:anchor="_Toc5347985" w:history="1">
            <w:r w:rsidR="00C30C66" w:rsidRPr="006107C7">
              <w:rPr>
                <w:rStyle w:val="Hyperlink"/>
              </w:rPr>
              <w:t>3.2.</w:t>
            </w:r>
            <w:r w:rsidR="00C30C66">
              <w:rPr>
                <w:rFonts w:asciiTheme="minorHAnsi" w:eastAsiaTheme="minorEastAsia" w:hAnsiTheme="minorHAnsi"/>
              </w:rPr>
              <w:tab/>
            </w:r>
            <w:r w:rsidR="00C30C66" w:rsidRPr="006107C7">
              <w:rPr>
                <w:rStyle w:val="Hyperlink"/>
              </w:rPr>
              <w:t>Story-Telling Diagram</w:t>
            </w:r>
            <w:r w:rsidR="00C30C66">
              <w:rPr>
                <w:webHidden/>
              </w:rPr>
              <w:tab/>
            </w:r>
            <w:r w:rsidR="00C30C66">
              <w:rPr>
                <w:webHidden/>
              </w:rPr>
              <w:fldChar w:fldCharType="begin"/>
            </w:r>
            <w:r w:rsidR="00C30C66">
              <w:rPr>
                <w:webHidden/>
              </w:rPr>
              <w:instrText xml:space="preserve"> PAGEREF _Toc5347985 \h </w:instrText>
            </w:r>
            <w:r w:rsidR="00C30C66">
              <w:rPr>
                <w:webHidden/>
              </w:rPr>
            </w:r>
            <w:r w:rsidR="00C30C66">
              <w:rPr>
                <w:webHidden/>
              </w:rPr>
              <w:fldChar w:fldCharType="separate"/>
            </w:r>
            <w:r w:rsidR="00DB5D8E">
              <w:rPr>
                <w:webHidden/>
              </w:rPr>
              <w:t>6</w:t>
            </w:r>
            <w:r w:rsidR="00C30C66">
              <w:rPr>
                <w:webHidden/>
              </w:rPr>
              <w:fldChar w:fldCharType="end"/>
            </w:r>
          </w:hyperlink>
        </w:p>
        <w:p w14:paraId="742342BE" w14:textId="77777777" w:rsidR="00C30C66" w:rsidRDefault="00FA5348" w:rsidP="00143772">
          <w:pPr>
            <w:pStyle w:val="TOC2"/>
            <w:jc w:val="both"/>
            <w:rPr>
              <w:rFonts w:asciiTheme="minorHAnsi" w:eastAsiaTheme="minorEastAsia" w:hAnsiTheme="minorHAnsi"/>
            </w:rPr>
          </w:pPr>
          <w:hyperlink w:anchor="_Toc5347986" w:history="1">
            <w:r w:rsidR="00C30C66" w:rsidRPr="006107C7">
              <w:rPr>
                <w:rStyle w:val="Hyperlink"/>
              </w:rPr>
              <w:t>3.3.</w:t>
            </w:r>
            <w:r w:rsidR="00C30C66">
              <w:rPr>
                <w:rFonts w:asciiTheme="minorHAnsi" w:eastAsiaTheme="minorEastAsia" w:hAnsiTheme="minorHAnsi"/>
              </w:rPr>
              <w:tab/>
            </w:r>
            <w:r w:rsidR="00C30C66" w:rsidRPr="006107C7">
              <w:rPr>
                <w:rStyle w:val="Hyperlink"/>
              </w:rPr>
              <w:t>Selected Features</w:t>
            </w:r>
            <w:r w:rsidR="00C30C66">
              <w:rPr>
                <w:webHidden/>
              </w:rPr>
              <w:tab/>
            </w:r>
            <w:r w:rsidR="00C30C66">
              <w:rPr>
                <w:webHidden/>
              </w:rPr>
              <w:fldChar w:fldCharType="begin"/>
            </w:r>
            <w:r w:rsidR="00C30C66">
              <w:rPr>
                <w:webHidden/>
              </w:rPr>
              <w:instrText xml:space="preserve"> PAGEREF _Toc5347986 \h </w:instrText>
            </w:r>
            <w:r w:rsidR="00C30C66">
              <w:rPr>
                <w:webHidden/>
              </w:rPr>
            </w:r>
            <w:r w:rsidR="00C30C66">
              <w:rPr>
                <w:webHidden/>
              </w:rPr>
              <w:fldChar w:fldCharType="separate"/>
            </w:r>
            <w:r w:rsidR="00DB5D8E">
              <w:rPr>
                <w:webHidden/>
              </w:rPr>
              <w:t>6</w:t>
            </w:r>
            <w:r w:rsidR="00C30C66">
              <w:rPr>
                <w:webHidden/>
              </w:rPr>
              <w:fldChar w:fldCharType="end"/>
            </w:r>
          </w:hyperlink>
        </w:p>
        <w:p w14:paraId="07C45EED" w14:textId="77777777" w:rsidR="00C30C66" w:rsidRDefault="00FA5348" w:rsidP="00143772">
          <w:pPr>
            <w:pStyle w:val="TOC1"/>
            <w:jc w:val="both"/>
            <w:rPr>
              <w:rFonts w:eastAsiaTheme="minorEastAsia"/>
              <w:noProof/>
            </w:rPr>
          </w:pPr>
          <w:hyperlink w:anchor="_Toc5347987" w:history="1">
            <w:r w:rsidR="00C30C66" w:rsidRPr="006107C7">
              <w:rPr>
                <w:rStyle w:val="Hyperlink"/>
                <w:rFonts w:asciiTheme="majorHAnsi" w:hAnsiTheme="majorHAnsi"/>
                <w:noProof/>
              </w:rPr>
              <w:t>4.</w:t>
            </w:r>
            <w:r w:rsidR="00C30C66">
              <w:rPr>
                <w:rFonts w:eastAsiaTheme="minorEastAsia"/>
                <w:noProof/>
              </w:rPr>
              <w:tab/>
            </w:r>
            <w:r w:rsidR="00C30C66" w:rsidRPr="006107C7">
              <w:rPr>
                <w:rStyle w:val="Hyperlink"/>
                <w:rFonts w:asciiTheme="majorHAnsi" w:hAnsiTheme="majorHAnsi"/>
                <w:noProof/>
              </w:rPr>
              <w:t>Scope</w:t>
            </w:r>
            <w:r w:rsidR="00C30C66">
              <w:rPr>
                <w:noProof/>
                <w:webHidden/>
              </w:rPr>
              <w:tab/>
            </w:r>
            <w:r w:rsidR="00C30C66">
              <w:rPr>
                <w:noProof/>
                <w:webHidden/>
              </w:rPr>
              <w:fldChar w:fldCharType="begin"/>
            </w:r>
            <w:r w:rsidR="00C30C66">
              <w:rPr>
                <w:noProof/>
                <w:webHidden/>
              </w:rPr>
              <w:instrText xml:space="preserve"> PAGEREF _Toc5347987 \h </w:instrText>
            </w:r>
            <w:r w:rsidR="00C30C66">
              <w:rPr>
                <w:noProof/>
                <w:webHidden/>
              </w:rPr>
            </w:r>
            <w:r w:rsidR="00C30C66">
              <w:rPr>
                <w:noProof/>
                <w:webHidden/>
              </w:rPr>
              <w:fldChar w:fldCharType="separate"/>
            </w:r>
            <w:r w:rsidR="00DB5D8E">
              <w:rPr>
                <w:noProof/>
                <w:webHidden/>
              </w:rPr>
              <w:t>7</w:t>
            </w:r>
            <w:r w:rsidR="00C30C66">
              <w:rPr>
                <w:noProof/>
                <w:webHidden/>
              </w:rPr>
              <w:fldChar w:fldCharType="end"/>
            </w:r>
          </w:hyperlink>
        </w:p>
        <w:p w14:paraId="137A4CCB" w14:textId="77777777" w:rsidR="00C30C66" w:rsidRDefault="00FA5348" w:rsidP="00143772">
          <w:pPr>
            <w:pStyle w:val="TOC2"/>
            <w:jc w:val="both"/>
            <w:rPr>
              <w:rFonts w:asciiTheme="minorHAnsi" w:eastAsiaTheme="minorEastAsia" w:hAnsiTheme="minorHAnsi"/>
            </w:rPr>
          </w:pPr>
          <w:hyperlink w:anchor="_Toc5347988" w:history="1">
            <w:r w:rsidR="00C30C66" w:rsidRPr="006107C7">
              <w:rPr>
                <w:rStyle w:val="Hyperlink"/>
              </w:rPr>
              <w:t>4.1.</w:t>
            </w:r>
            <w:r w:rsidR="00C30C66">
              <w:rPr>
                <w:rFonts w:asciiTheme="minorHAnsi" w:eastAsiaTheme="minorEastAsia" w:hAnsiTheme="minorHAnsi"/>
              </w:rPr>
              <w:tab/>
            </w:r>
            <w:r w:rsidR="00C30C66" w:rsidRPr="006107C7">
              <w:rPr>
                <w:rStyle w:val="Hyperlink"/>
              </w:rPr>
              <w:t>Scope of Initial Release</w:t>
            </w:r>
            <w:r w:rsidR="00C30C66">
              <w:rPr>
                <w:webHidden/>
              </w:rPr>
              <w:tab/>
            </w:r>
            <w:r w:rsidR="00C30C66">
              <w:rPr>
                <w:webHidden/>
              </w:rPr>
              <w:fldChar w:fldCharType="begin"/>
            </w:r>
            <w:r w:rsidR="00C30C66">
              <w:rPr>
                <w:webHidden/>
              </w:rPr>
              <w:instrText xml:space="preserve"> PAGEREF _Toc5347988 \h </w:instrText>
            </w:r>
            <w:r w:rsidR="00C30C66">
              <w:rPr>
                <w:webHidden/>
              </w:rPr>
            </w:r>
            <w:r w:rsidR="00C30C66">
              <w:rPr>
                <w:webHidden/>
              </w:rPr>
              <w:fldChar w:fldCharType="separate"/>
            </w:r>
            <w:r w:rsidR="00DB5D8E">
              <w:rPr>
                <w:webHidden/>
              </w:rPr>
              <w:t>7</w:t>
            </w:r>
            <w:r w:rsidR="00C30C66">
              <w:rPr>
                <w:webHidden/>
              </w:rPr>
              <w:fldChar w:fldCharType="end"/>
            </w:r>
          </w:hyperlink>
        </w:p>
        <w:p w14:paraId="55E0BF0B" w14:textId="77777777" w:rsidR="00C30C66" w:rsidRDefault="00FA5348" w:rsidP="00143772">
          <w:pPr>
            <w:pStyle w:val="TOC2"/>
            <w:jc w:val="both"/>
            <w:rPr>
              <w:rFonts w:asciiTheme="minorHAnsi" w:eastAsiaTheme="minorEastAsia" w:hAnsiTheme="minorHAnsi"/>
            </w:rPr>
          </w:pPr>
          <w:hyperlink w:anchor="_Toc5347989" w:history="1">
            <w:r w:rsidR="00C30C66" w:rsidRPr="006107C7">
              <w:rPr>
                <w:rStyle w:val="Hyperlink"/>
              </w:rPr>
              <w:t>4.2.</w:t>
            </w:r>
            <w:r w:rsidR="00C30C66">
              <w:rPr>
                <w:rFonts w:asciiTheme="minorHAnsi" w:eastAsiaTheme="minorEastAsia" w:hAnsiTheme="minorHAnsi"/>
              </w:rPr>
              <w:tab/>
            </w:r>
            <w:r w:rsidR="00C30C66" w:rsidRPr="006107C7">
              <w:rPr>
                <w:rStyle w:val="Hyperlink"/>
              </w:rPr>
              <w:t>Scope of Subsequent Releases</w:t>
            </w:r>
            <w:r w:rsidR="00C30C66">
              <w:rPr>
                <w:webHidden/>
              </w:rPr>
              <w:tab/>
            </w:r>
            <w:r w:rsidR="00C30C66">
              <w:rPr>
                <w:webHidden/>
              </w:rPr>
              <w:fldChar w:fldCharType="begin"/>
            </w:r>
            <w:r w:rsidR="00C30C66">
              <w:rPr>
                <w:webHidden/>
              </w:rPr>
              <w:instrText xml:space="preserve"> PAGEREF _Toc5347989 \h </w:instrText>
            </w:r>
            <w:r w:rsidR="00C30C66">
              <w:rPr>
                <w:webHidden/>
              </w:rPr>
            </w:r>
            <w:r w:rsidR="00C30C66">
              <w:rPr>
                <w:webHidden/>
              </w:rPr>
              <w:fldChar w:fldCharType="separate"/>
            </w:r>
            <w:r w:rsidR="00DB5D8E">
              <w:rPr>
                <w:webHidden/>
              </w:rPr>
              <w:t>7</w:t>
            </w:r>
            <w:r w:rsidR="00C30C66">
              <w:rPr>
                <w:webHidden/>
              </w:rPr>
              <w:fldChar w:fldCharType="end"/>
            </w:r>
          </w:hyperlink>
        </w:p>
        <w:p w14:paraId="2A0DE4C9" w14:textId="77777777" w:rsidR="00C30C66" w:rsidRDefault="00FA5348" w:rsidP="00143772">
          <w:pPr>
            <w:pStyle w:val="TOC2"/>
            <w:jc w:val="both"/>
            <w:rPr>
              <w:rFonts w:asciiTheme="minorHAnsi" w:eastAsiaTheme="minorEastAsia" w:hAnsiTheme="minorHAnsi"/>
            </w:rPr>
          </w:pPr>
          <w:hyperlink w:anchor="_Toc5347990" w:history="1">
            <w:r w:rsidR="00C30C66" w:rsidRPr="006107C7">
              <w:rPr>
                <w:rStyle w:val="Hyperlink"/>
              </w:rPr>
              <w:t>4.3.</w:t>
            </w:r>
            <w:r w:rsidR="00C30C66">
              <w:rPr>
                <w:rFonts w:asciiTheme="minorHAnsi" w:eastAsiaTheme="minorEastAsia" w:hAnsiTheme="minorHAnsi"/>
              </w:rPr>
              <w:tab/>
            </w:r>
            <w:r w:rsidR="00C30C66" w:rsidRPr="006107C7">
              <w:rPr>
                <w:rStyle w:val="Hyperlink"/>
              </w:rPr>
              <w:t>Limitations and Exclusions</w:t>
            </w:r>
            <w:r w:rsidR="00C30C66">
              <w:rPr>
                <w:webHidden/>
              </w:rPr>
              <w:tab/>
            </w:r>
            <w:r w:rsidR="00C30C66">
              <w:rPr>
                <w:webHidden/>
              </w:rPr>
              <w:fldChar w:fldCharType="begin"/>
            </w:r>
            <w:r w:rsidR="00C30C66">
              <w:rPr>
                <w:webHidden/>
              </w:rPr>
              <w:instrText xml:space="preserve"> PAGEREF _Toc5347990 \h </w:instrText>
            </w:r>
            <w:r w:rsidR="00C30C66">
              <w:rPr>
                <w:webHidden/>
              </w:rPr>
            </w:r>
            <w:r w:rsidR="00C30C66">
              <w:rPr>
                <w:webHidden/>
              </w:rPr>
              <w:fldChar w:fldCharType="separate"/>
            </w:r>
            <w:r w:rsidR="00DB5D8E">
              <w:rPr>
                <w:webHidden/>
              </w:rPr>
              <w:t>7</w:t>
            </w:r>
            <w:r w:rsidR="00C30C66">
              <w:rPr>
                <w:webHidden/>
              </w:rPr>
              <w:fldChar w:fldCharType="end"/>
            </w:r>
          </w:hyperlink>
        </w:p>
        <w:p w14:paraId="720EBA0C" w14:textId="77777777" w:rsidR="00C30C66" w:rsidRDefault="00FA5348" w:rsidP="00143772">
          <w:pPr>
            <w:pStyle w:val="TOC1"/>
            <w:jc w:val="both"/>
            <w:rPr>
              <w:rFonts w:eastAsiaTheme="minorEastAsia"/>
              <w:noProof/>
            </w:rPr>
          </w:pPr>
          <w:hyperlink w:anchor="_Toc5347991" w:history="1">
            <w:r w:rsidR="00C30C66" w:rsidRPr="006107C7">
              <w:rPr>
                <w:rStyle w:val="Hyperlink"/>
                <w:rFonts w:asciiTheme="majorHAnsi" w:hAnsiTheme="majorHAnsi"/>
                <w:noProof/>
              </w:rPr>
              <w:t>5.</w:t>
            </w:r>
            <w:r w:rsidR="00C30C66">
              <w:rPr>
                <w:rFonts w:eastAsiaTheme="minorEastAsia"/>
                <w:noProof/>
              </w:rPr>
              <w:tab/>
            </w:r>
            <w:r w:rsidR="00C30C66" w:rsidRPr="006107C7">
              <w:rPr>
                <w:rStyle w:val="Hyperlink"/>
                <w:rFonts w:asciiTheme="majorHAnsi" w:hAnsiTheme="majorHAnsi"/>
                <w:noProof/>
              </w:rPr>
              <w:t>Business Context</w:t>
            </w:r>
            <w:r w:rsidR="00C30C66">
              <w:rPr>
                <w:noProof/>
                <w:webHidden/>
              </w:rPr>
              <w:tab/>
            </w:r>
            <w:r w:rsidR="00C30C66">
              <w:rPr>
                <w:noProof/>
                <w:webHidden/>
              </w:rPr>
              <w:fldChar w:fldCharType="begin"/>
            </w:r>
            <w:r w:rsidR="00C30C66">
              <w:rPr>
                <w:noProof/>
                <w:webHidden/>
              </w:rPr>
              <w:instrText xml:space="preserve"> PAGEREF _Toc5347991 \h </w:instrText>
            </w:r>
            <w:r w:rsidR="00C30C66">
              <w:rPr>
                <w:noProof/>
                <w:webHidden/>
              </w:rPr>
            </w:r>
            <w:r w:rsidR="00C30C66">
              <w:rPr>
                <w:noProof/>
                <w:webHidden/>
              </w:rPr>
              <w:fldChar w:fldCharType="separate"/>
            </w:r>
            <w:r w:rsidR="00DB5D8E">
              <w:rPr>
                <w:noProof/>
                <w:webHidden/>
              </w:rPr>
              <w:t>7</w:t>
            </w:r>
            <w:r w:rsidR="00C30C66">
              <w:rPr>
                <w:noProof/>
                <w:webHidden/>
              </w:rPr>
              <w:fldChar w:fldCharType="end"/>
            </w:r>
          </w:hyperlink>
        </w:p>
        <w:p w14:paraId="3A04660E" w14:textId="77777777" w:rsidR="00C30C66" w:rsidRDefault="00FA5348" w:rsidP="00143772">
          <w:pPr>
            <w:pStyle w:val="TOC2"/>
            <w:jc w:val="both"/>
            <w:rPr>
              <w:rFonts w:asciiTheme="minorHAnsi" w:eastAsiaTheme="minorEastAsia" w:hAnsiTheme="minorHAnsi"/>
            </w:rPr>
          </w:pPr>
          <w:hyperlink w:anchor="_Toc5347992" w:history="1">
            <w:r w:rsidR="00C30C66" w:rsidRPr="006107C7">
              <w:rPr>
                <w:rStyle w:val="Hyperlink"/>
              </w:rPr>
              <w:t>5.1.</w:t>
            </w:r>
            <w:r w:rsidR="00C30C66">
              <w:rPr>
                <w:rFonts w:asciiTheme="minorHAnsi" w:eastAsiaTheme="minorEastAsia" w:hAnsiTheme="minorHAnsi"/>
              </w:rPr>
              <w:tab/>
            </w:r>
            <w:r w:rsidR="00C30C66" w:rsidRPr="006107C7">
              <w:rPr>
                <w:rStyle w:val="Hyperlink"/>
              </w:rPr>
              <w:t>Stakeholder Profiles</w:t>
            </w:r>
            <w:r w:rsidR="00C30C66">
              <w:rPr>
                <w:webHidden/>
              </w:rPr>
              <w:tab/>
            </w:r>
            <w:r w:rsidR="00C30C66">
              <w:rPr>
                <w:webHidden/>
              </w:rPr>
              <w:fldChar w:fldCharType="begin"/>
            </w:r>
            <w:r w:rsidR="00C30C66">
              <w:rPr>
                <w:webHidden/>
              </w:rPr>
              <w:instrText xml:space="preserve"> PAGEREF _Toc5347992 \h </w:instrText>
            </w:r>
            <w:r w:rsidR="00C30C66">
              <w:rPr>
                <w:webHidden/>
              </w:rPr>
            </w:r>
            <w:r w:rsidR="00C30C66">
              <w:rPr>
                <w:webHidden/>
              </w:rPr>
              <w:fldChar w:fldCharType="separate"/>
            </w:r>
            <w:r w:rsidR="00DB5D8E">
              <w:rPr>
                <w:webHidden/>
              </w:rPr>
              <w:t>8</w:t>
            </w:r>
            <w:r w:rsidR="00C30C66">
              <w:rPr>
                <w:webHidden/>
              </w:rPr>
              <w:fldChar w:fldCharType="end"/>
            </w:r>
          </w:hyperlink>
        </w:p>
        <w:p w14:paraId="55CBFF20" w14:textId="77777777" w:rsidR="00C30C66" w:rsidRDefault="00FA5348" w:rsidP="00143772">
          <w:pPr>
            <w:pStyle w:val="TOC2"/>
            <w:jc w:val="both"/>
            <w:rPr>
              <w:rFonts w:asciiTheme="minorHAnsi" w:eastAsiaTheme="minorEastAsia" w:hAnsiTheme="minorHAnsi"/>
            </w:rPr>
          </w:pPr>
          <w:hyperlink w:anchor="_Toc5347993" w:history="1">
            <w:r w:rsidR="00C30C66" w:rsidRPr="006107C7">
              <w:rPr>
                <w:rStyle w:val="Hyperlink"/>
              </w:rPr>
              <w:t>5.2.</w:t>
            </w:r>
            <w:r w:rsidR="00C30C66">
              <w:rPr>
                <w:rFonts w:asciiTheme="minorHAnsi" w:eastAsiaTheme="minorEastAsia" w:hAnsiTheme="minorHAnsi"/>
              </w:rPr>
              <w:tab/>
            </w:r>
            <w:r w:rsidR="00C30C66" w:rsidRPr="006107C7">
              <w:rPr>
                <w:rStyle w:val="Hyperlink"/>
              </w:rPr>
              <w:t>Operating Environment</w:t>
            </w:r>
            <w:r w:rsidR="00C30C66">
              <w:rPr>
                <w:webHidden/>
              </w:rPr>
              <w:tab/>
            </w:r>
            <w:r w:rsidR="00C30C66">
              <w:rPr>
                <w:webHidden/>
              </w:rPr>
              <w:fldChar w:fldCharType="begin"/>
            </w:r>
            <w:r w:rsidR="00C30C66">
              <w:rPr>
                <w:webHidden/>
              </w:rPr>
              <w:instrText xml:space="preserve"> PAGEREF _Toc5347993 \h </w:instrText>
            </w:r>
            <w:r w:rsidR="00C30C66">
              <w:rPr>
                <w:webHidden/>
              </w:rPr>
            </w:r>
            <w:r w:rsidR="00C30C66">
              <w:rPr>
                <w:webHidden/>
              </w:rPr>
              <w:fldChar w:fldCharType="separate"/>
            </w:r>
            <w:r w:rsidR="00DB5D8E">
              <w:rPr>
                <w:webHidden/>
              </w:rPr>
              <w:t>10</w:t>
            </w:r>
            <w:r w:rsidR="00C30C66">
              <w:rPr>
                <w:webHidden/>
              </w:rPr>
              <w:fldChar w:fldCharType="end"/>
            </w:r>
          </w:hyperlink>
        </w:p>
        <w:p w14:paraId="0E0758E0" w14:textId="770F131A" w:rsidR="00C30C66" w:rsidRDefault="00FA5348" w:rsidP="00143772">
          <w:pPr>
            <w:pStyle w:val="TOC2"/>
            <w:jc w:val="both"/>
            <w:rPr>
              <w:rFonts w:asciiTheme="minorHAnsi" w:eastAsiaTheme="minorEastAsia" w:hAnsiTheme="minorHAnsi"/>
            </w:rPr>
          </w:pPr>
          <w:hyperlink w:anchor="_Toc5347994" w:history="1">
            <w:r w:rsidR="00F83020">
              <w:rPr>
                <w:rStyle w:val="Hyperlink"/>
              </w:rPr>
              <w:t>5.3</w:t>
            </w:r>
            <w:r w:rsidR="00C30C66" w:rsidRPr="006107C7">
              <w:rPr>
                <w:rStyle w:val="Hyperlink"/>
              </w:rPr>
              <w:t>.</w:t>
            </w:r>
            <w:r w:rsidR="00C30C66">
              <w:rPr>
                <w:rFonts w:asciiTheme="minorHAnsi" w:eastAsiaTheme="minorEastAsia" w:hAnsiTheme="minorHAnsi"/>
              </w:rPr>
              <w:tab/>
            </w:r>
            <w:r w:rsidR="00C30C66" w:rsidRPr="006107C7">
              <w:rPr>
                <w:rStyle w:val="Hyperlink"/>
              </w:rPr>
              <w:t>Business Opportunity</w:t>
            </w:r>
            <w:r w:rsidR="00C30C66">
              <w:rPr>
                <w:webHidden/>
              </w:rPr>
              <w:tab/>
            </w:r>
            <w:r w:rsidR="00C30C66">
              <w:rPr>
                <w:webHidden/>
              </w:rPr>
              <w:fldChar w:fldCharType="begin"/>
            </w:r>
            <w:r w:rsidR="00C30C66">
              <w:rPr>
                <w:webHidden/>
              </w:rPr>
              <w:instrText xml:space="preserve"> PAGEREF _Toc5347994 \h </w:instrText>
            </w:r>
            <w:r w:rsidR="00C30C66">
              <w:rPr>
                <w:webHidden/>
              </w:rPr>
            </w:r>
            <w:r w:rsidR="00C30C66">
              <w:rPr>
                <w:webHidden/>
              </w:rPr>
              <w:fldChar w:fldCharType="separate"/>
            </w:r>
            <w:r w:rsidR="00DB5D8E">
              <w:rPr>
                <w:webHidden/>
              </w:rPr>
              <w:t>11</w:t>
            </w:r>
            <w:r w:rsidR="00C30C66">
              <w:rPr>
                <w:webHidden/>
              </w:rPr>
              <w:fldChar w:fldCharType="end"/>
            </w:r>
          </w:hyperlink>
        </w:p>
        <w:p w14:paraId="4AE95294" w14:textId="2057F901" w:rsidR="00C30C66" w:rsidRDefault="00FA5348" w:rsidP="00143772">
          <w:pPr>
            <w:pStyle w:val="TOC2"/>
            <w:jc w:val="both"/>
            <w:rPr>
              <w:rFonts w:asciiTheme="minorHAnsi" w:eastAsiaTheme="minorEastAsia" w:hAnsiTheme="minorHAnsi"/>
            </w:rPr>
          </w:pPr>
          <w:hyperlink w:anchor="_Toc5347995" w:history="1">
            <w:r w:rsidR="00F83020">
              <w:rPr>
                <w:rStyle w:val="Hyperlink"/>
              </w:rPr>
              <w:t>5.4</w:t>
            </w:r>
            <w:r w:rsidR="00C30C66" w:rsidRPr="006107C7">
              <w:rPr>
                <w:rStyle w:val="Hyperlink"/>
              </w:rPr>
              <w:t>.</w:t>
            </w:r>
            <w:r w:rsidR="00C30C66">
              <w:rPr>
                <w:rFonts w:asciiTheme="minorHAnsi" w:eastAsiaTheme="minorEastAsia" w:hAnsiTheme="minorHAnsi"/>
              </w:rPr>
              <w:tab/>
            </w:r>
            <w:r w:rsidR="00C30C66" w:rsidRPr="006107C7">
              <w:rPr>
                <w:rStyle w:val="Hyperlink"/>
              </w:rPr>
              <w:t>Complete Product Features</w:t>
            </w:r>
            <w:r w:rsidR="00C30C66">
              <w:rPr>
                <w:webHidden/>
              </w:rPr>
              <w:tab/>
            </w:r>
            <w:r w:rsidR="00C30C66">
              <w:rPr>
                <w:webHidden/>
              </w:rPr>
              <w:fldChar w:fldCharType="begin"/>
            </w:r>
            <w:r w:rsidR="00C30C66">
              <w:rPr>
                <w:webHidden/>
              </w:rPr>
              <w:instrText xml:space="preserve"> PAGEREF _Toc5347995 \h </w:instrText>
            </w:r>
            <w:r w:rsidR="00C30C66">
              <w:rPr>
                <w:webHidden/>
              </w:rPr>
            </w:r>
            <w:r w:rsidR="00C30C66">
              <w:rPr>
                <w:webHidden/>
              </w:rPr>
              <w:fldChar w:fldCharType="separate"/>
            </w:r>
            <w:r w:rsidR="00DB5D8E">
              <w:rPr>
                <w:webHidden/>
              </w:rPr>
              <w:t>11</w:t>
            </w:r>
            <w:r w:rsidR="00C30C66">
              <w:rPr>
                <w:webHidden/>
              </w:rPr>
              <w:fldChar w:fldCharType="end"/>
            </w:r>
          </w:hyperlink>
        </w:p>
        <w:p w14:paraId="7411E35C" w14:textId="77777777" w:rsidR="00C30C66" w:rsidRDefault="00FA5348" w:rsidP="00143772">
          <w:pPr>
            <w:pStyle w:val="TOC1"/>
            <w:jc w:val="both"/>
            <w:rPr>
              <w:rFonts w:eastAsiaTheme="minorEastAsia"/>
              <w:noProof/>
            </w:rPr>
          </w:pPr>
          <w:hyperlink w:anchor="_Toc5347996" w:history="1">
            <w:r w:rsidR="00C30C66" w:rsidRPr="006107C7">
              <w:rPr>
                <w:rStyle w:val="Hyperlink"/>
                <w:rFonts w:asciiTheme="majorHAnsi" w:hAnsiTheme="majorHAnsi"/>
                <w:noProof/>
              </w:rPr>
              <w:t>6.</w:t>
            </w:r>
            <w:r w:rsidR="00C30C66">
              <w:rPr>
                <w:rFonts w:eastAsiaTheme="minorEastAsia"/>
                <w:noProof/>
              </w:rPr>
              <w:tab/>
            </w:r>
            <w:r w:rsidR="00C30C66" w:rsidRPr="006107C7">
              <w:rPr>
                <w:rStyle w:val="Hyperlink"/>
                <w:rFonts w:asciiTheme="majorHAnsi" w:hAnsiTheme="majorHAnsi"/>
                <w:noProof/>
              </w:rPr>
              <w:t>Deliverables</w:t>
            </w:r>
            <w:r w:rsidR="00C30C66">
              <w:rPr>
                <w:noProof/>
                <w:webHidden/>
              </w:rPr>
              <w:tab/>
            </w:r>
            <w:r w:rsidR="00C30C66">
              <w:rPr>
                <w:noProof/>
                <w:webHidden/>
              </w:rPr>
              <w:fldChar w:fldCharType="begin"/>
            </w:r>
            <w:r w:rsidR="00C30C66">
              <w:rPr>
                <w:noProof/>
                <w:webHidden/>
              </w:rPr>
              <w:instrText xml:space="preserve"> PAGEREF _Toc5347996 \h </w:instrText>
            </w:r>
            <w:r w:rsidR="00C30C66">
              <w:rPr>
                <w:noProof/>
                <w:webHidden/>
              </w:rPr>
            </w:r>
            <w:r w:rsidR="00C30C66">
              <w:rPr>
                <w:noProof/>
                <w:webHidden/>
              </w:rPr>
              <w:fldChar w:fldCharType="separate"/>
            </w:r>
            <w:r w:rsidR="00DB5D8E">
              <w:rPr>
                <w:noProof/>
                <w:webHidden/>
              </w:rPr>
              <w:t>11</w:t>
            </w:r>
            <w:r w:rsidR="00C30C66">
              <w:rPr>
                <w:noProof/>
                <w:webHidden/>
              </w:rPr>
              <w:fldChar w:fldCharType="end"/>
            </w:r>
          </w:hyperlink>
        </w:p>
        <w:p w14:paraId="20CF6F1D" w14:textId="7DFD0044" w:rsidR="00C30C66" w:rsidRDefault="00FA5348" w:rsidP="00143772">
          <w:pPr>
            <w:pStyle w:val="TOC1"/>
            <w:jc w:val="both"/>
            <w:rPr>
              <w:rFonts w:eastAsiaTheme="minorEastAsia"/>
              <w:noProof/>
            </w:rPr>
          </w:pPr>
          <w:hyperlink w:anchor="_Toc5347997" w:history="1">
            <w:r w:rsidR="00C30C66" w:rsidRPr="006107C7">
              <w:rPr>
                <w:rStyle w:val="Hyperlink"/>
                <w:rFonts w:asciiTheme="majorHAnsi" w:hAnsiTheme="majorHAnsi"/>
                <w:noProof/>
              </w:rPr>
              <w:t>7.</w:t>
            </w:r>
            <w:r w:rsidR="00C30C66">
              <w:rPr>
                <w:rFonts w:eastAsiaTheme="minorEastAsia"/>
                <w:noProof/>
              </w:rPr>
              <w:tab/>
            </w:r>
            <w:r w:rsidR="00C30C66" w:rsidRPr="006107C7">
              <w:rPr>
                <w:rStyle w:val="Hyperlink"/>
                <w:rFonts w:asciiTheme="majorHAnsi" w:hAnsiTheme="majorHAnsi"/>
                <w:noProof/>
              </w:rPr>
              <w:t>Milestones</w:t>
            </w:r>
            <w:r w:rsidR="00C30C66">
              <w:rPr>
                <w:noProof/>
                <w:webHidden/>
              </w:rPr>
              <w:tab/>
            </w:r>
            <w:r w:rsidR="00C30C66">
              <w:rPr>
                <w:noProof/>
                <w:webHidden/>
              </w:rPr>
              <w:fldChar w:fldCharType="begin"/>
            </w:r>
            <w:r w:rsidR="00C30C66">
              <w:rPr>
                <w:noProof/>
                <w:webHidden/>
              </w:rPr>
              <w:instrText xml:space="preserve"> PAGEREF _Toc5347997 \h </w:instrText>
            </w:r>
            <w:r w:rsidR="00C30C66">
              <w:rPr>
                <w:noProof/>
                <w:webHidden/>
              </w:rPr>
            </w:r>
            <w:r w:rsidR="00C30C66">
              <w:rPr>
                <w:noProof/>
                <w:webHidden/>
              </w:rPr>
              <w:fldChar w:fldCharType="separate"/>
            </w:r>
            <w:r w:rsidR="00DB5D8E">
              <w:rPr>
                <w:noProof/>
                <w:webHidden/>
              </w:rPr>
              <w:t>12</w:t>
            </w:r>
            <w:r w:rsidR="00C30C66">
              <w:rPr>
                <w:noProof/>
                <w:webHidden/>
              </w:rPr>
              <w:fldChar w:fldCharType="end"/>
            </w:r>
          </w:hyperlink>
        </w:p>
        <w:p w14:paraId="50E65DA9" w14:textId="77777777" w:rsidR="00C30C66" w:rsidRDefault="00FA5348" w:rsidP="00143772">
          <w:pPr>
            <w:pStyle w:val="TOC1"/>
            <w:jc w:val="both"/>
            <w:rPr>
              <w:rFonts w:eastAsiaTheme="minorEastAsia"/>
              <w:noProof/>
            </w:rPr>
          </w:pPr>
          <w:hyperlink w:anchor="_Toc5348006" w:history="1">
            <w:r w:rsidR="00C30C66" w:rsidRPr="006107C7">
              <w:rPr>
                <w:rStyle w:val="Hyperlink"/>
                <w:rFonts w:asciiTheme="majorHAnsi" w:hAnsiTheme="majorHAnsi"/>
                <w:noProof/>
              </w:rPr>
              <w:t>8.</w:t>
            </w:r>
            <w:r w:rsidR="00C30C66">
              <w:rPr>
                <w:rFonts w:eastAsiaTheme="minorEastAsia"/>
                <w:noProof/>
              </w:rPr>
              <w:tab/>
            </w:r>
            <w:r w:rsidR="00C30C66" w:rsidRPr="006107C7">
              <w:rPr>
                <w:rStyle w:val="Hyperlink"/>
                <w:rFonts w:asciiTheme="majorHAnsi" w:hAnsiTheme="majorHAnsi"/>
                <w:noProof/>
              </w:rPr>
              <w:t>Requirements</w:t>
            </w:r>
            <w:r w:rsidR="00C30C66">
              <w:rPr>
                <w:noProof/>
                <w:webHidden/>
              </w:rPr>
              <w:tab/>
            </w:r>
            <w:r w:rsidR="00C30C66">
              <w:rPr>
                <w:noProof/>
                <w:webHidden/>
              </w:rPr>
              <w:fldChar w:fldCharType="begin"/>
            </w:r>
            <w:r w:rsidR="00C30C66">
              <w:rPr>
                <w:noProof/>
                <w:webHidden/>
              </w:rPr>
              <w:instrText xml:space="preserve"> PAGEREF _Toc5348006 \h </w:instrText>
            </w:r>
            <w:r w:rsidR="00C30C66">
              <w:rPr>
                <w:noProof/>
                <w:webHidden/>
              </w:rPr>
            </w:r>
            <w:r w:rsidR="00C30C66">
              <w:rPr>
                <w:noProof/>
                <w:webHidden/>
              </w:rPr>
              <w:fldChar w:fldCharType="separate"/>
            </w:r>
            <w:r w:rsidR="00DB5D8E">
              <w:rPr>
                <w:noProof/>
                <w:webHidden/>
              </w:rPr>
              <w:t>12</w:t>
            </w:r>
            <w:r w:rsidR="00C30C66">
              <w:rPr>
                <w:noProof/>
                <w:webHidden/>
              </w:rPr>
              <w:fldChar w:fldCharType="end"/>
            </w:r>
          </w:hyperlink>
        </w:p>
        <w:p w14:paraId="30A40A17" w14:textId="77777777" w:rsidR="00C30C66" w:rsidRDefault="00FA5348" w:rsidP="00143772">
          <w:pPr>
            <w:pStyle w:val="TOC1"/>
            <w:jc w:val="both"/>
            <w:rPr>
              <w:rFonts w:eastAsiaTheme="minorEastAsia"/>
              <w:noProof/>
            </w:rPr>
          </w:pPr>
          <w:hyperlink w:anchor="_Toc5348007" w:history="1">
            <w:r w:rsidR="00C30C66" w:rsidRPr="006107C7">
              <w:rPr>
                <w:rStyle w:val="Hyperlink"/>
                <w:rFonts w:asciiTheme="majorHAnsi" w:hAnsiTheme="majorHAnsi"/>
                <w:noProof/>
              </w:rPr>
              <w:t>9.</w:t>
            </w:r>
            <w:r w:rsidR="00C30C66">
              <w:rPr>
                <w:rFonts w:eastAsiaTheme="minorEastAsia"/>
                <w:noProof/>
              </w:rPr>
              <w:tab/>
            </w:r>
            <w:r w:rsidR="00C30C66" w:rsidRPr="006107C7">
              <w:rPr>
                <w:rStyle w:val="Hyperlink"/>
                <w:rFonts w:asciiTheme="majorHAnsi" w:hAnsiTheme="majorHAnsi"/>
                <w:noProof/>
              </w:rPr>
              <w:t>Project Organization</w:t>
            </w:r>
            <w:r w:rsidR="00C30C66">
              <w:rPr>
                <w:noProof/>
                <w:webHidden/>
              </w:rPr>
              <w:tab/>
            </w:r>
            <w:r w:rsidR="00C30C66">
              <w:rPr>
                <w:noProof/>
                <w:webHidden/>
              </w:rPr>
              <w:fldChar w:fldCharType="begin"/>
            </w:r>
            <w:r w:rsidR="00C30C66">
              <w:rPr>
                <w:noProof/>
                <w:webHidden/>
              </w:rPr>
              <w:instrText xml:space="preserve"> PAGEREF _Toc5348007 \h </w:instrText>
            </w:r>
            <w:r w:rsidR="00C30C66">
              <w:rPr>
                <w:noProof/>
                <w:webHidden/>
              </w:rPr>
            </w:r>
            <w:r w:rsidR="00C30C66">
              <w:rPr>
                <w:noProof/>
                <w:webHidden/>
              </w:rPr>
              <w:fldChar w:fldCharType="separate"/>
            </w:r>
            <w:r w:rsidR="00DB5D8E">
              <w:rPr>
                <w:noProof/>
                <w:webHidden/>
              </w:rPr>
              <w:t>22</w:t>
            </w:r>
            <w:r w:rsidR="00C30C66">
              <w:rPr>
                <w:noProof/>
                <w:webHidden/>
              </w:rPr>
              <w:fldChar w:fldCharType="end"/>
            </w:r>
          </w:hyperlink>
        </w:p>
        <w:p w14:paraId="2023EB33" w14:textId="77777777" w:rsidR="00C30C66" w:rsidRDefault="00FA5348" w:rsidP="00143772">
          <w:pPr>
            <w:pStyle w:val="TOC2"/>
            <w:jc w:val="both"/>
            <w:rPr>
              <w:rFonts w:asciiTheme="minorHAnsi" w:eastAsiaTheme="minorEastAsia" w:hAnsiTheme="minorHAnsi"/>
            </w:rPr>
          </w:pPr>
          <w:hyperlink w:anchor="_Toc5348008" w:history="1">
            <w:r w:rsidR="00C30C66" w:rsidRPr="006107C7">
              <w:rPr>
                <w:rStyle w:val="Hyperlink"/>
              </w:rPr>
              <w:t>9.1.</w:t>
            </w:r>
            <w:r w:rsidR="00C30C66">
              <w:rPr>
                <w:rFonts w:asciiTheme="minorHAnsi" w:eastAsiaTheme="minorEastAsia" w:hAnsiTheme="minorHAnsi"/>
              </w:rPr>
              <w:tab/>
            </w:r>
            <w:r w:rsidR="00C30C66" w:rsidRPr="006107C7">
              <w:rPr>
                <w:rStyle w:val="Hyperlink"/>
              </w:rPr>
              <w:t>Process Model</w:t>
            </w:r>
            <w:r w:rsidR="00C30C66">
              <w:rPr>
                <w:webHidden/>
              </w:rPr>
              <w:tab/>
            </w:r>
            <w:r w:rsidR="00C30C66">
              <w:rPr>
                <w:webHidden/>
              </w:rPr>
              <w:fldChar w:fldCharType="begin"/>
            </w:r>
            <w:r w:rsidR="00C30C66">
              <w:rPr>
                <w:webHidden/>
              </w:rPr>
              <w:instrText xml:space="preserve"> PAGEREF _Toc5348008 \h </w:instrText>
            </w:r>
            <w:r w:rsidR="00C30C66">
              <w:rPr>
                <w:webHidden/>
              </w:rPr>
            </w:r>
            <w:r w:rsidR="00C30C66">
              <w:rPr>
                <w:webHidden/>
              </w:rPr>
              <w:fldChar w:fldCharType="separate"/>
            </w:r>
            <w:r w:rsidR="00DB5D8E">
              <w:rPr>
                <w:webHidden/>
              </w:rPr>
              <w:t>23</w:t>
            </w:r>
            <w:r w:rsidR="00C30C66">
              <w:rPr>
                <w:webHidden/>
              </w:rPr>
              <w:fldChar w:fldCharType="end"/>
            </w:r>
          </w:hyperlink>
        </w:p>
        <w:p w14:paraId="1D02CB03" w14:textId="77777777" w:rsidR="00C30C66" w:rsidRDefault="00FA5348" w:rsidP="00143772">
          <w:pPr>
            <w:pStyle w:val="TOC2"/>
            <w:jc w:val="both"/>
            <w:rPr>
              <w:rFonts w:asciiTheme="minorHAnsi" w:eastAsiaTheme="minorEastAsia" w:hAnsiTheme="minorHAnsi"/>
            </w:rPr>
          </w:pPr>
          <w:hyperlink w:anchor="_Toc5348009" w:history="1">
            <w:r w:rsidR="00C30C66" w:rsidRPr="006107C7">
              <w:rPr>
                <w:rStyle w:val="Hyperlink"/>
              </w:rPr>
              <w:t>9.2.</w:t>
            </w:r>
            <w:r w:rsidR="00C30C66">
              <w:rPr>
                <w:rFonts w:asciiTheme="minorHAnsi" w:eastAsiaTheme="minorEastAsia" w:hAnsiTheme="minorHAnsi"/>
              </w:rPr>
              <w:tab/>
            </w:r>
            <w:r w:rsidR="00C30C66" w:rsidRPr="006107C7">
              <w:rPr>
                <w:rStyle w:val="Hyperlink"/>
              </w:rPr>
              <w:t>Organizational Structure &amp; Project Responsibilities</w:t>
            </w:r>
            <w:r w:rsidR="00C30C66">
              <w:rPr>
                <w:webHidden/>
              </w:rPr>
              <w:tab/>
            </w:r>
            <w:r w:rsidR="00C30C66">
              <w:rPr>
                <w:webHidden/>
              </w:rPr>
              <w:fldChar w:fldCharType="begin"/>
            </w:r>
            <w:r w:rsidR="00C30C66">
              <w:rPr>
                <w:webHidden/>
              </w:rPr>
              <w:instrText xml:space="preserve"> PAGEREF _Toc5348009 \h </w:instrText>
            </w:r>
            <w:r w:rsidR="00C30C66">
              <w:rPr>
                <w:webHidden/>
              </w:rPr>
            </w:r>
            <w:r w:rsidR="00C30C66">
              <w:rPr>
                <w:webHidden/>
              </w:rPr>
              <w:fldChar w:fldCharType="separate"/>
            </w:r>
            <w:r w:rsidR="00DB5D8E">
              <w:rPr>
                <w:webHidden/>
              </w:rPr>
              <w:t>23</w:t>
            </w:r>
            <w:r w:rsidR="00C30C66">
              <w:rPr>
                <w:webHidden/>
              </w:rPr>
              <w:fldChar w:fldCharType="end"/>
            </w:r>
          </w:hyperlink>
        </w:p>
        <w:p w14:paraId="0F32F082" w14:textId="77777777" w:rsidR="00C30C66" w:rsidRDefault="00FA5348" w:rsidP="00143772">
          <w:pPr>
            <w:pStyle w:val="TOC2"/>
            <w:jc w:val="both"/>
            <w:rPr>
              <w:rFonts w:asciiTheme="minorHAnsi" w:eastAsiaTheme="minorEastAsia" w:hAnsiTheme="minorHAnsi"/>
            </w:rPr>
          </w:pPr>
          <w:hyperlink w:anchor="_Toc5348010" w:history="1">
            <w:r w:rsidR="00C30C66" w:rsidRPr="006107C7">
              <w:rPr>
                <w:rStyle w:val="Hyperlink"/>
              </w:rPr>
              <w:t>9.3.</w:t>
            </w:r>
            <w:r w:rsidR="00C30C66">
              <w:rPr>
                <w:rFonts w:asciiTheme="minorHAnsi" w:eastAsiaTheme="minorEastAsia" w:hAnsiTheme="minorHAnsi"/>
              </w:rPr>
              <w:tab/>
            </w:r>
            <w:r w:rsidR="00C30C66" w:rsidRPr="006107C7">
              <w:rPr>
                <w:rStyle w:val="Hyperlink"/>
              </w:rPr>
              <w:t>Organizational Boundaries and Interfaces</w:t>
            </w:r>
            <w:r w:rsidR="00C30C66">
              <w:rPr>
                <w:webHidden/>
              </w:rPr>
              <w:tab/>
            </w:r>
            <w:r w:rsidR="00C30C66">
              <w:rPr>
                <w:webHidden/>
              </w:rPr>
              <w:fldChar w:fldCharType="begin"/>
            </w:r>
            <w:r w:rsidR="00C30C66">
              <w:rPr>
                <w:webHidden/>
              </w:rPr>
              <w:instrText xml:space="preserve"> PAGEREF _Toc5348010 \h </w:instrText>
            </w:r>
            <w:r w:rsidR="00C30C66">
              <w:rPr>
                <w:webHidden/>
              </w:rPr>
            </w:r>
            <w:r w:rsidR="00C30C66">
              <w:rPr>
                <w:webHidden/>
              </w:rPr>
              <w:fldChar w:fldCharType="separate"/>
            </w:r>
            <w:r w:rsidR="00DB5D8E">
              <w:rPr>
                <w:webHidden/>
              </w:rPr>
              <w:t>23</w:t>
            </w:r>
            <w:r w:rsidR="00C30C66">
              <w:rPr>
                <w:webHidden/>
              </w:rPr>
              <w:fldChar w:fldCharType="end"/>
            </w:r>
          </w:hyperlink>
        </w:p>
        <w:p w14:paraId="30416A78" w14:textId="77777777" w:rsidR="00C30C66" w:rsidRDefault="00FA5348" w:rsidP="00143772">
          <w:pPr>
            <w:pStyle w:val="TOC1"/>
            <w:jc w:val="both"/>
            <w:rPr>
              <w:rFonts w:eastAsiaTheme="minorEastAsia"/>
              <w:noProof/>
            </w:rPr>
          </w:pPr>
          <w:hyperlink w:anchor="_Toc5348011" w:history="1">
            <w:r w:rsidR="00C30C66" w:rsidRPr="006107C7">
              <w:rPr>
                <w:rStyle w:val="Hyperlink"/>
                <w:rFonts w:asciiTheme="majorHAnsi" w:hAnsiTheme="majorHAnsi"/>
                <w:noProof/>
              </w:rPr>
              <w:t>10.</w:t>
            </w:r>
            <w:r w:rsidR="00C30C66">
              <w:rPr>
                <w:rFonts w:eastAsiaTheme="minorEastAsia"/>
                <w:noProof/>
              </w:rPr>
              <w:tab/>
            </w:r>
            <w:r w:rsidR="00C30C66" w:rsidRPr="006107C7">
              <w:rPr>
                <w:rStyle w:val="Hyperlink"/>
                <w:rFonts w:asciiTheme="majorHAnsi" w:hAnsiTheme="majorHAnsi"/>
                <w:noProof/>
              </w:rPr>
              <w:t>Managerial Process</w:t>
            </w:r>
            <w:r w:rsidR="00C30C66">
              <w:rPr>
                <w:noProof/>
                <w:webHidden/>
              </w:rPr>
              <w:tab/>
            </w:r>
            <w:r w:rsidR="00C30C66">
              <w:rPr>
                <w:noProof/>
                <w:webHidden/>
              </w:rPr>
              <w:fldChar w:fldCharType="begin"/>
            </w:r>
            <w:r w:rsidR="00C30C66">
              <w:rPr>
                <w:noProof/>
                <w:webHidden/>
              </w:rPr>
              <w:instrText xml:space="preserve"> PAGEREF _Toc5348011 \h </w:instrText>
            </w:r>
            <w:r w:rsidR="00C30C66">
              <w:rPr>
                <w:noProof/>
                <w:webHidden/>
              </w:rPr>
            </w:r>
            <w:r w:rsidR="00C30C66">
              <w:rPr>
                <w:noProof/>
                <w:webHidden/>
              </w:rPr>
              <w:fldChar w:fldCharType="separate"/>
            </w:r>
            <w:r w:rsidR="00DB5D8E">
              <w:rPr>
                <w:noProof/>
                <w:webHidden/>
              </w:rPr>
              <w:t>23</w:t>
            </w:r>
            <w:r w:rsidR="00C30C66">
              <w:rPr>
                <w:noProof/>
                <w:webHidden/>
              </w:rPr>
              <w:fldChar w:fldCharType="end"/>
            </w:r>
          </w:hyperlink>
        </w:p>
        <w:p w14:paraId="589E3CC2" w14:textId="77777777" w:rsidR="00C30C66" w:rsidRDefault="00FA5348" w:rsidP="00143772">
          <w:pPr>
            <w:pStyle w:val="TOC2"/>
            <w:jc w:val="both"/>
            <w:rPr>
              <w:rFonts w:asciiTheme="minorHAnsi" w:eastAsiaTheme="minorEastAsia" w:hAnsiTheme="minorHAnsi"/>
            </w:rPr>
          </w:pPr>
          <w:hyperlink w:anchor="_Toc5348012" w:history="1">
            <w:r w:rsidR="00C30C66" w:rsidRPr="006107C7">
              <w:rPr>
                <w:rStyle w:val="Hyperlink"/>
              </w:rPr>
              <w:t>10.1.</w:t>
            </w:r>
            <w:r w:rsidR="00C30C66">
              <w:rPr>
                <w:rFonts w:asciiTheme="minorHAnsi" w:eastAsiaTheme="minorEastAsia" w:hAnsiTheme="minorHAnsi"/>
              </w:rPr>
              <w:tab/>
            </w:r>
            <w:r w:rsidR="00C30C66" w:rsidRPr="006107C7">
              <w:rPr>
                <w:rStyle w:val="Hyperlink"/>
              </w:rPr>
              <w:t>Management Objectives and Priorities</w:t>
            </w:r>
            <w:r w:rsidR="00C30C66">
              <w:rPr>
                <w:webHidden/>
              </w:rPr>
              <w:tab/>
            </w:r>
            <w:r w:rsidR="00C30C66">
              <w:rPr>
                <w:webHidden/>
              </w:rPr>
              <w:fldChar w:fldCharType="begin"/>
            </w:r>
            <w:r w:rsidR="00C30C66">
              <w:rPr>
                <w:webHidden/>
              </w:rPr>
              <w:instrText xml:space="preserve"> PAGEREF _Toc5348012 \h </w:instrText>
            </w:r>
            <w:r w:rsidR="00C30C66">
              <w:rPr>
                <w:webHidden/>
              </w:rPr>
            </w:r>
            <w:r w:rsidR="00C30C66">
              <w:rPr>
                <w:webHidden/>
              </w:rPr>
              <w:fldChar w:fldCharType="separate"/>
            </w:r>
            <w:r w:rsidR="00DB5D8E">
              <w:rPr>
                <w:webHidden/>
              </w:rPr>
              <w:t>23</w:t>
            </w:r>
            <w:r w:rsidR="00C30C66">
              <w:rPr>
                <w:webHidden/>
              </w:rPr>
              <w:fldChar w:fldCharType="end"/>
            </w:r>
          </w:hyperlink>
        </w:p>
        <w:p w14:paraId="498DBD09" w14:textId="77777777" w:rsidR="00C30C66" w:rsidRDefault="00FA5348" w:rsidP="00143772">
          <w:pPr>
            <w:pStyle w:val="TOC2"/>
            <w:jc w:val="both"/>
            <w:rPr>
              <w:rFonts w:asciiTheme="minorHAnsi" w:eastAsiaTheme="minorEastAsia" w:hAnsiTheme="minorHAnsi"/>
            </w:rPr>
          </w:pPr>
          <w:hyperlink w:anchor="_Toc5348013" w:history="1">
            <w:r w:rsidR="00C30C66" w:rsidRPr="006107C7">
              <w:rPr>
                <w:rStyle w:val="Hyperlink"/>
              </w:rPr>
              <w:t>10.2.</w:t>
            </w:r>
            <w:r w:rsidR="00C30C66">
              <w:rPr>
                <w:rFonts w:asciiTheme="minorHAnsi" w:eastAsiaTheme="minorEastAsia" w:hAnsiTheme="minorHAnsi"/>
              </w:rPr>
              <w:tab/>
            </w:r>
            <w:r w:rsidR="00C30C66" w:rsidRPr="006107C7">
              <w:rPr>
                <w:rStyle w:val="Hyperlink"/>
              </w:rPr>
              <w:t>Assumptions, Dependencies, and Constraints</w:t>
            </w:r>
            <w:r w:rsidR="00C30C66">
              <w:rPr>
                <w:webHidden/>
              </w:rPr>
              <w:tab/>
            </w:r>
            <w:r w:rsidR="00C30C66">
              <w:rPr>
                <w:webHidden/>
              </w:rPr>
              <w:fldChar w:fldCharType="begin"/>
            </w:r>
            <w:r w:rsidR="00C30C66">
              <w:rPr>
                <w:webHidden/>
              </w:rPr>
              <w:instrText xml:space="preserve"> PAGEREF _Toc5348013 \h </w:instrText>
            </w:r>
            <w:r w:rsidR="00C30C66">
              <w:rPr>
                <w:webHidden/>
              </w:rPr>
            </w:r>
            <w:r w:rsidR="00C30C66">
              <w:rPr>
                <w:webHidden/>
              </w:rPr>
              <w:fldChar w:fldCharType="separate"/>
            </w:r>
            <w:r w:rsidR="00DB5D8E">
              <w:rPr>
                <w:webHidden/>
              </w:rPr>
              <w:t>23</w:t>
            </w:r>
            <w:r w:rsidR="00C30C66">
              <w:rPr>
                <w:webHidden/>
              </w:rPr>
              <w:fldChar w:fldCharType="end"/>
            </w:r>
          </w:hyperlink>
        </w:p>
        <w:p w14:paraId="5D99E4F3" w14:textId="77777777" w:rsidR="00C30C66" w:rsidRDefault="00FA5348" w:rsidP="00143772">
          <w:pPr>
            <w:pStyle w:val="TOC2"/>
            <w:jc w:val="both"/>
            <w:rPr>
              <w:rFonts w:asciiTheme="minorHAnsi" w:eastAsiaTheme="minorEastAsia" w:hAnsiTheme="minorHAnsi"/>
            </w:rPr>
          </w:pPr>
          <w:hyperlink w:anchor="_Toc5348014" w:history="1">
            <w:r w:rsidR="00C30C66" w:rsidRPr="006107C7">
              <w:rPr>
                <w:rStyle w:val="Hyperlink"/>
              </w:rPr>
              <w:t>10.3.</w:t>
            </w:r>
            <w:r w:rsidR="00C30C66">
              <w:rPr>
                <w:rFonts w:asciiTheme="minorHAnsi" w:eastAsiaTheme="minorEastAsia" w:hAnsiTheme="minorHAnsi"/>
              </w:rPr>
              <w:tab/>
            </w:r>
            <w:r w:rsidR="00C30C66" w:rsidRPr="006107C7">
              <w:rPr>
                <w:rStyle w:val="Hyperlink"/>
              </w:rPr>
              <w:t>Project Risks</w:t>
            </w:r>
            <w:r w:rsidR="00C30C66">
              <w:rPr>
                <w:webHidden/>
              </w:rPr>
              <w:tab/>
            </w:r>
            <w:r w:rsidR="00C30C66">
              <w:rPr>
                <w:webHidden/>
              </w:rPr>
              <w:fldChar w:fldCharType="begin"/>
            </w:r>
            <w:r w:rsidR="00C30C66">
              <w:rPr>
                <w:webHidden/>
              </w:rPr>
              <w:instrText xml:space="preserve"> PAGEREF _Toc5348014 \h </w:instrText>
            </w:r>
            <w:r w:rsidR="00C30C66">
              <w:rPr>
                <w:webHidden/>
              </w:rPr>
            </w:r>
            <w:r w:rsidR="00C30C66">
              <w:rPr>
                <w:webHidden/>
              </w:rPr>
              <w:fldChar w:fldCharType="separate"/>
            </w:r>
            <w:r w:rsidR="00DB5D8E">
              <w:rPr>
                <w:webHidden/>
              </w:rPr>
              <w:t>24</w:t>
            </w:r>
            <w:r w:rsidR="00C30C66">
              <w:rPr>
                <w:webHidden/>
              </w:rPr>
              <w:fldChar w:fldCharType="end"/>
            </w:r>
          </w:hyperlink>
        </w:p>
        <w:p w14:paraId="73F12095" w14:textId="77777777" w:rsidR="00C30C66" w:rsidRDefault="00FA5348" w:rsidP="00143772">
          <w:pPr>
            <w:pStyle w:val="TOC2"/>
            <w:jc w:val="both"/>
            <w:rPr>
              <w:rFonts w:asciiTheme="minorHAnsi" w:eastAsiaTheme="minorEastAsia" w:hAnsiTheme="minorHAnsi"/>
            </w:rPr>
          </w:pPr>
          <w:hyperlink w:anchor="_Toc5348015" w:history="1">
            <w:r w:rsidR="00C30C66" w:rsidRPr="006107C7">
              <w:rPr>
                <w:rStyle w:val="Hyperlink"/>
              </w:rPr>
              <w:t>10.3.1.</w:t>
            </w:r>
            <w:r w:rsidR="00C30C66">
              <w:rPr>
                <w:rFonts w:asciiTheme="minorHAnsi" w:eastAsiaTheme="minorEastAsia" w:hAnsiTheme="minorHAnsi"/>
              </w:rPr>
              <w:tab/>
            </w:r>
            <w:r w:rsidR="00C30C66" w:rsidRPr="006107C7">
              <w:rPr>
                <w:rStyle w:val="Hyperlink"/>
              </w:rPr>
              <w:t>Risk Table</w:t>
            </w:r>
            <w:r w:rsidR="00C30C66">
              <w:rPr>
                <w:webHidden/>
              </w:rPr>
              <w:tab/>
            </w:r>
            <w:r w:rsidR="00C30C66">
              <w:rPr>
                <w:webHidden/>
              </w:rPr>
              <w:fldChar w:fldCharType="begin"/>
            </w:r>
            <w:r w:rsidR="00C30C66">
              <w:rPr>
                <w:webHidden/>
              </w:rPr>
              <w:instrText xml:space="preserve"> PAGEREF _Toc5348015 \h </w:instrText>
            </w:r>
            <w:r w:rsidR="00C30C66">
              <w:rPr>
                <w:webHidden/>
              </w:rPr>
            </w:r>
            <w:r w:rsidR="00C30C66">
              <w:rPr>
                <w:webHidden/>
              </w:rPr>
              <w:fldChar w:fldCharType="separate"/>
            </w:r>
            <w:r w:rsidR="00DB5D8E">
              <w:rPr>
                <w:webHidden/>
              </w:rPr>
              <w:t>24</w:t>
            </w:r>
            <w:r w:rsidR="00C30C66">
              <w:rPr>
                <w:webHidden/>
              </w:rPr>
              <w:fldChar w:fldCharType="end"/>
            </w:r>
          </w:hyperlink>
        </w:p>
        <w:p w14:paraId="047BD9F6" w14:textId="77777777" w:rsidR="00C30C66" w:rsidRDefault="00FA5348" w:rsidP="00143772">
          <w:pPr>
            <w:pStyle w:val="TOC2"/>
            <w:jc w:val="both"/>
            <w:rPr>
              <w:rFonts w:asciiTheme="minorHAnsi" w:eastAsiaTheme="minorEastAsia" w:hAnsiTheme="minorHAnsi"/>
            </w:rPr>
          </w:pPr>
          <w:hyperlink w:anchor="_Toc5348016" w:history="1">
            <w:r w:rsidR="00C30C66" w:rsidRPr="006107C7">
              <w:rPr>
                <w:rStyle w:val="Hyperlink"/>
              </w:rPr>
              <w:t>10.3.2.</w:t>
            </w:r>
            <w:r w:rsidR="00C30C66">
              <w:rPr>
                <w:rFonts w:asciiTheme="minorHAnsi" w:eastAsiaTheme="minorEastAsia" w:hAnsiTheme="minorHAnsi"/>
              </w:rPr>
              <w:tab/>
            </w:r>
            <w:r w:rsidR="00C30C66" w:rsidRPr="006107C7">
              <w:rPr>
                <w:rStyle w:val="Hyperlink"/>
              </w:rPr>
              <w:t>Discussion of Risks to be managed</w:t>
            </w:r>
            <w:r w:rsidR="00C30C66">
              <w:rPr>
                <w:webHidden/>
              </w:rPr>
              <w:tab/>
            </w:r>
            <w:r w:rsidR="00C30C66">
              <w:rPr>
                <w:webHidden/>
              </w:rPr>
              <w:fldChar w:fldCharType="begin"/>
            </w:r>
            <w:r w:rsidR="00C30C66">
              <w:rPr>
                <w:webHidden/>
              </w:rPr>
              <w:instrText xml:space="preserve"> PAGEREF _Toc5348016 \h </w:instrText>
            </w:r>
            <w:r w:rsidR="00C30C66">
              <w:rPr>
                <w:webHidden/>
              </w:rPr>
            </w:r>
            <w:r w:rsidR="00C30C66">
              <w:rPr>
                <w:webHidden/>
              </w:rPr>
              <w:fldChar w:fldCharType="separate"/>
            </w:r>
            <w:r w:rsidR="00DB5D8E">
              <w:rPr>
                <w:webHidden/>
              </w:rPr>
              <w:t>26</w:t>
            </w:r>
            <w:r w:rsidR="00C30C66">
              <w:rPr>
                <w:webHidden/>
              </w:rPr>
              <w:fldChar w:fldCharType="end"/>
            </w:r>
          </w:hyperlink>
        </w:p>
        <w:p w14:paraId="1E656027" w14:textId="77777777" w:rsidR="00C30C66" w:rsidRDefault="00FA5348" w:rsidP="00143772">
          <w:pPr>
            <w:pStyle w:val="TOC2"/>
            <w:jc w:val="both"/>
            <w:rPr>
              <w:rFonts w:asciiTheme="minorHAnsi" w:eastAsiaTheme="minorEastAsia" w:hAnsiTheme="minorHAnsi"/>
            </w:rPr>
          </w:pPr>
          <w:hyperlink w:anchor="_Toc5348017" w:history="1">
            <w:r w:rsidR="00C30C66" w:rsidRPr="006107C7">
              <w:rPr>
                <w:rStyle w:val="Hyperlink"/>
              </w:rPr>
              <w:t>10.3.3.</w:t>
            </w:r>
            <w:r w:rsidR="00C30C66">
              <w:rPr>
                <w:rFonts w:asciiTheme="minorHAnsi" w:eastAsiaTheme="minorEastAsia" w:hAnsiTheme="minorHAnsi"/>
              </w:rPr>
              <w:tab/>
            </w:r>
            <w:r w:rsidR="00C30C66" w:rsidRPr="006107C7">
              <w:rPr>
                <w:rStyle w:val="Hyperlink"/>
              </w:rPr>
              <w:t>RMMM Plan for each risk</w:t>
            </w:r>
            <w:r w:rsidR="00C30C66">
              <w:rPr>
                <w:webHidden/>
              </w:rPr>
              <w:tab/>
            </w:r>
            <w:r w:rsidR="00C30C66">
              <w:rPr>
                <w:webHidden/>
              </w:rPr>
              <w:fldChar w:fldCharType="begin"/>
            </w:r>
            <w:r w:rsidR="00C30C66">
              <w:rPr>
                <w:webHidden/>
              </w:rPr>
              <w:instrText xml:space="preserve"> PAGEREF _Toc5348017 \h </w:instrText>
            </w:r>
            <w:r w:rsidR="00C30C66">
              <w:rPr>
                <w:webHidden/>
              </w:rPr>
            </w:r>
            <w:r w:rsidR="00C30C66">
              <w:rPr>
                <w:webHidden/>
              </w:rPr>
              <w:fldChar w:fldCharType="separate"/>
            </w:r>
            <w:r w:rsidR="00DB5D8E">
              <w:rPr>
                <w:webHidden/>
              </w:rPr>
              <w:t>27</w:t>
            </w:r>
            <w:r w:rsidR="00C30C66">
              <w:rPr>
                <w:webHidden/>
              </w:rPr>
              <w:fldChar w:fldCharType="end"/>
            </w:r>
          </w:hyperlink>
        </w:p>
        <w:p w14:paraId="32266AF8" w14:textId="77777777" w:rsidR="00C30C66" w:rsidRDefault="00FA5348" w:rsidP="00143772">
          <w:pPr>
            <w:pStyle w:val="TOC2"/>
            <w:tabs>
              <w:tab w:val="left" w:pos="1320"/>
            </w:tabs>
            <w:jc w:val="both"/>
            <w:rPr>
              <w:rFonts w:asciiTheme="minorHAnsi" w:eastAsiaTheme="minorEastAsia" w:hAnsiTheme="minorHAnsi"/>
            </w:rPr>
          </w:pPr>
          <w:hyperlink w:anchor="_Toc5348018" w:history="1">
            <w:r w:rsidR="00C30C66" w:rsidRPr="006107C7">
              <w:rPr>
                <w:rStyle w:val="Hyperlink"/>
              </w:rPr>
              <w:t>10.3.3.1.</w:t>
            </w:r>
            <w:r w:rsidR="00C30C66">
              <w:rPr>
                <w:rFonts w:asciiTheme="minorHAnsi" w:eastAsiaTheme="minorEastAsia" w:hAnsiTheme="minorHAnsi"/>
              </w:rPr>
              <w:tab/>
            </w:r>
            <w:r w:rsidR="00C30C66" w:rsidRPr="006107C7">
              <w:rPr>
                <w:rStyle w:val="Hyperlink"/>
              </w:rPr>
              <w:t>Risk Mitigation</w:t>
            </w:r>
            <w:r w:rsidR="00C30C66">
              <w:rPr>
                <w:webHidden/>
              </w:rPr>
              <w:tab/>
            </w:r>
            <w:r w:rsidR="00C30C66">
              <w:rPr>
                <w:webHidden/>
              </w:rPr>
              <w:fldChar w:fldCharType="begin"/>
            </w:r>
            <w:r w:rsidR="00C30C66">
              <w:rPr>
                <w:webHidden/>
              </w:rPr>
              <w:instrText xml:space="preserve"> PAGEREF _Toc5348018 \h </w:instrText>
            </w:r>
            <w:r w:rsidR="00C30C66">
              <w:rPr>
                <w:webHidden/>
              </w:rPr>
            </w:r>
            <w:r w:rsidR="00C30C66">
              <w:rPr>
                <w:webHidden/>
              </w:rPr>
              <w:fldChar w:fldCharType="separate"/>
            </w:r>
            <w:r w:rsidR="00DB5D8E">
              <w:rPr>
                <w:webHidden/>
              </w:rPr>
              <w:t>27</w:t>
            </w:r>
            <w:r w:rsidR="00C30C66">
              <w:rPr>
                <w:webHidden/>
              </w:rPr>
              <w:fldChar w:fldCharType="end"/>
            </w:r>
          </w:hyperlink>
        </w:p>
        <w:p w14:paraId="06E28BC8" w14:textId="77777777" w:rsidR="00C30C66" w:rsidRDefault="00FA5348" w:rsidP="00143772">
          <w:pPr>
            <w:pStyle w:val="TOC2"/>
            <w:tabs>
              <w:tab w:val="left" w:pos="1320"/>
            </w:tabs>
            <w:jc w:val="both"/>
            <w:rPr>
              <w:rFonts w:asciiTheme="minorHAnsi" w:eastAsiaTheme="minorEastAsia" w:hAnsiTheme="minorHAnsi"/>
            </w:rPr>
          </w:pPr>
          <w:hyperlink w:anchor="_Toc5348019" w:history="1">
            <w:r w:rsidR="00C30C66" w:rsidRPr="006107C7">
              <w:rPr>
                <w:rStyle w:val="Hyperlink"/>
              </w:rPr>
              <w:t>10.3.3.1.</w:t>
            </w:r>
            <w:r w:rsidR="00C30C66">
              <w:rPr>
                <w:rFonts w:asciiTheme="minorHAnsi" w:eastAsiaTheme="minorEastAsia" w:hAnsiTheme="minorHAnsi"/>
              </w:rPr>
              <w:tab/>
            </w:r>
            <w:r w:rsidR="00C30C66" w:rsidRPr="006107C7">
              <w:rPr>
                <w:rStyle w:val="Hyperlink"/>
              </w:rPr>
              <w:t>Risk Monitoring</w:t>
            </w:r>
            <w:r w:rsidR="00C30C66">
              <w:rPr>
                <w:webHidden/>
              </w:rPr>
              <w:tab/>
            </w:r>
            <w:r w:rsidR="00C30C66">
              <w:rPr>
                <w:webHidden/>
              </w:rPr>
              <w:fldChar w:fldCharType="begin"/>
            </w:r>
            <w:r w:rsidR="00C30C66">
              <w:rPr>
                <w:webHidden/>
              </w:rPr>
              <w:instrText xml:space="preserve"> PAGEREF _Toc5348019 \h </w:instrText>
            </w:r>
            <w:r w:rsidR="00C30C66">
              <w:rPr>
                <w:webHidden/>
              </w:rPr>
            </w:r>
            <w:r w:rsidR="00C30C66">
              <w:rPr>
                <w:webHidden/>
              </w:rPr>
              <w:fldChar w:fldCharType="separate"/>
            </w:r>
            <w:r w:rsidR="00DB5D8E">
              <w:rPr>
                <w:webHidden/>
              </w:rPr>
              <w:t>27</w:t>
            </w:r>
            <w:r w:rsidR="00C30C66">
              <w:rPr>
                <w:webHidden/>
              </w:rPr>
              <w:fldChar w:fldCharType="end"/>
            </w:r>
          </w:hyperlink>
        </w:p>
        <w:p w14:paraId="3C192969" w14:textId="77777777" w:rsidR="00C30C66" w:rsidRDefault="00FA5348" w:rsidP="00143772">
          <w:pPr>
            <w:pStyle w:val="TOC2"/>
            <w:tabs>
              <w:tab w:val="left" w:pos="1320"/>
            </w:tabs>
            <w:jc w:val="both"/>
            <w:rPr>
              <w:rFonts w:asciiTheme="minorHAnsi" w:eastAsiaTheme="minorEastAsia" w:hAnsiTheme="minorHAnsi"/>
            </w:rPr>
          </w:pPr>
          <w:hyperlink w:anchor="_Toc5348020" w:history="1">
            <w:r w:rsidR="00C30C66" w:rsidRPr="006107C7">
              <w:rPr>
                <w:rStyle w:val="Hyperlink"/>
              </w:rPr>
              <w:t>10.3.3.2.</w:t>
            </w:r>
            <w:r w:rsidR="00C30C66">
              <w:rPr>
                <w:rFonts w:asciiTheme="minorHAnsi" w:eastAsiaTheme="minorEastAsia" w:hAnsiTheme="minorHAnsi"/>
              </w:rPr>
              <w:tab/>
            </w:r>
            <w:r w:rsidR="00C30C66" w:rsidRPr="006107C7">
              <w:rPr>
                <w:rStyle w:val="Hyperlink"/>
              </w:rPr>
              <w:t>Risk Management</w:t>
            </w:r>
            <w:r w:rsidR="00C30C66">
              <w:rPr>
                <w:webHidden/>
              </w:rPr>
              <w:tab/>
            </w:r>
            <w:r w:rsidR="00C30C66">
              <w:rPr>
                <w:webHidden/>
              </w:rPr>
              <w:fldChar w:fldCharType="begin"/>
            </w:r>
            <w:r w:rsidR="00C30C66">
              <w:rPr>
                <w:webHidden/>
              </w:rPr>
              <w:instrText xml:space="preserve"> PAGEREF _Toc5348020 \h </w:instrText>
            </w:r>
            <w:r w:rsidR="00C30C66">
              <w:rPr>
                <w:webHidden/>
              </w:rPr>
            </w:r>
            <w:r w:rsidR="00C30C66">
              <w:rPr>
                <w:webHidden/>
              </w:rPr>
              <w:fldChar w:fldCharType="separate"/>
            </w:r>
            <w:r w:rsidR="00DB5D8E">
              <w:rPr>
                <w:webHidden/>
              </w:rPr>
              <w:t>27</w:t>
            </w:r>
            <w:r w:rsidR="00C30C66">
              <w:rPr>
                <w:webHidden/>
              </w:rPr>
              <w:fldChar w:fldCharType="end"/>
            </w:r>
          </w:hyperlink>
        </w:p>
        <w:p w14:paraId="2C566C00" w14:textId="77777777" w:rsidR="00C30C66" w:rsidRDefault="00FA5348" w:rsidP="00143772">
          <w:pPr>
            <w:pStyle w:val="TOC2"/>
            <w:jc w:val="both"/>
            <w:rPr>
              <w:rFonts w:asciiTheme="minorHAnsi" w:eastAsiaTheme="minorEastAsia" w:hAnsiTheme="minorHAnsi"/>
            </w:rPr>
          </w:pPr>
          <w:hyperlink w:anchor="_Toc5348021" w:history="1">
            <w:r w:rsidR="00C30C66" w:rsidRPr="006107C7">
              <w:rPr>
                <w:rStyle w:val="Hyperlink"/>
              </w:rPr>
              <w:t>10.4.</w:t>
            </w:r>
            <w:r w:rsidR="00C30C66">
              <w:rPr>
                <w:rFonts w:asciiTheme="minorHAnsi" w:eastAsiaTheme="minorEastAsia" w:hAnsiTheme="minorHAnsi"/>
              </w:rPr>
              <w:tab/>
            </w:r>
            <w:r w:rsidR="00C30C66" w:rsidRPr="006107C7">
              <w:rPr>
                <w:rStyle w:val="Hyperlink"/>
              </w:rPr>
              <w:t>Change Management and Control</w:t>
            </w:r>
            <w:r w:rsidR="00C30C66">
              <w:rPr>
                <w:webHidden/>
              </w:rPr>
              <w:tab/>
            </w:r>
            <w:r w:rsidR="00C30C66">
              <w:rPr>
                <w:webHidden/>
              </w:rPr>
              <w:fldChar w:fldCharType="begin"/>
            </w:r>
            <w:r w:rsidR="00C30C66">
              <w:rPr>
                <w:webHidden/>
              </w:rPr>
              <w:instrText xml:space="preserve"> PAGEREF _Toc5348021 \h </w:instrText>
            </w:r>
            <w:r w:rsidR="00C30C66">
              <w:rPr>
                <w:webHidden/>
              </w:rPr>
            </w:r>
            <w:r w:rsidR="00C30C66">
              <w:rPr>
                <w:webHidden/>
              </w:rPr>
              <w:fldChar w:fldCharType="separate"/>
            </w:r>
            <w:r w:rsidR="00DB5D8E">
              <w:rPr>
                <w:webHidden/>
              </w:rPr>
              <w:t>28</w:t>
            </w:r>
            <w:r w:rsidR="00C30C66">
              <w:rPr>
                <w:webHidden/>
              </w:rPr>
              <w:fldChar w:fldCharType="end"/>
            </w:r>
          </w:hyperlink>
        </w:p>
        <w:p w14:paraId="0A7A0116" w14:textId="77777777" w:rsidR="00C30C66" w:rsidRDefault="00FA5348" w:rsidP="00143772">
          <w:pPr>
            <w:pStyle w:val="TOC2"/>
            <w:jc w:val="both"/>
          </w:pPr>
          <w:hyperlink w:anchor="_Toc5348022" w:history="1">
            <w:r w:rsidR="00C30C66" w:rsidRPr="006107C7">
              <w:rPr>
                <w:rStyle w:val="Hyperlink"/>
              </w:rPr>
              <w:t>10.5.</w:t>
            </w:r>
            <w:r w:rsidR="00C30C66">
              <w:rPr>
                <w:rFonts w:asciiTheme="minorHAnsi" w:eastAsiaTheme="minorEastAsia" w:hAnsiTheme="minorHAnsi"/>
              </w:rPr>
              <w:tab/>
            </w:r>
            <w:r w:rsidR="00C30C66" w:rsidRPr="006107C7">
              <w:rPr>
                <w:rStyle w:val="Hyperlink"/>
              </w:rPr>
              <w:t>Monitoring and Controlling Mechanism</w:t>
            </w:r>
            <w:r w:rsidR="00C30C66">
              <w:rPr>
                <w:webHidden/>
              </w:rPr>
              <w:tab/>
            </w:r>
            <w:r w:rsidR="00C30C66">
              <w:rPr>
                <w:webHidden/>
              </w:rPr>
              <w:fldChar w:fldCharType="begin"/>
            </w:r>
            <w:r w:rsidR="00C30C66">
              <w:rPr>
                <w:webHidden/>
              </w:rPr>
              <w:instrText xml:space="preserve"> PAGEREF _Toc5348022 \h </w:instrText>
            </w:r>
            <w:r w:rsidR="00C30C66">
              <w:rPr>
                <w:webHidden/>
              </w:rPr>
            </w:r>
            <w:r w:rsidR="00C30C66">
              <w:rPr>
                <w:webHidden/>
              </w:rPr>
              <w:fldChar w:fldCharType="separate"/>
            </w:r>
            <w:r w:rsidR="00DB5D8E">
              <w:rPr>
                <w:webHidden/>
              </w:rPr>
              <w:t>28</w:t>
            </w:r>
            <w:r w:rsidR="00C30C66">
              <w:rPr>
                <w:webHidden/>
              </w:rPr>
              <w:fldChar w:fldCharType="end"/>
            </w:r>
          </w:hyperlink>
        </w:p>
        <w:p w14:paraId="479FEECA" w14:textId="02C45E4B" w:rsidR="00AA3C6B" w:rsidRPr="00AA3C6B" w:rsidRDefault="00FA5348" w:rsidP="00D76905">
          <w:pPr>
            <w:pStyle w:val="TOC2"/>
            <w:jc w:val="both"/>
            <w:rPr>
              <w:rFonts w:asciiTheme="minorHAnsi" w:eastAsiaTheme="minorEastAsia" w:hAnsiTheme="minorHAnsi"/>
            </w:rPr>
          </w:pPr>
          <w:hyperlink w:anchor="_Toc5348022" w:history="1">
            <w:r w:rsidR="00AA3C6B">
              <w:rPr>
                <w:rStyle w:val="Hyperlink"/>
              </w:rPr>
              <w:t>10.6</w:t>
            </w:r>
            <w:r w:rsidR="00AA3C6B" w:rsidRPr="006107C7">
              <w:rPr>
                <w:rStyle w:val="Hyperlink"/>
              </w:rPr>
              <w:t>.</w:t>
            </w:r>
            <w:r w:rsidR="00AA3C6B">
              <w:rPr>
                <w:rFonts w:asciiTheme="minorHAnsi" w:eastAsiaTheme="minorEastAsia" w:hAnsiTheme="minorHAnsi"/>
              </w:rPr>
              <w:tab/>
            </w:r>
            <w:r w:rsidR="00D76905">
              <w:rPr>
                <w:rStyle w:val="Hyperlink"/>
              </w:rPr>
              <w:t>Weekly Progress Report</w:t>
            </w:r>
            <w:r w:rsidR="00F256D5">
              <w:rPr>
                <w:rStyle w:val="Hyperlink"/>
              </w:rPr>
              <w:t>s</w:t>
            </w:r>
            <w:r w:rsidR="00AA3C6B">
              <w:rPr>
                <w:webHidden/>
              </w:rPr>
              <w:tab/>
            </w:r>
            <w:r w:rsidR="00AA3C6B">
              <w:rPr>
                <w:webHidden/>
              </w:rPr>
              <w:fldChar w:fldCharType="begin"/>
            </w:r>
            <w:r w:rsidR="00AA3C6B">
              <w:rPr>
                <w:webHidden/>
              </w:rPr>
              <w:instrText xml:space="preserve"> PAGEREF _Toc5348022 \h </w:instrText>
            </w:r>
            <w:r w:rsidR="00AA3C6B">
              <w:rPr>
                <w:webHidden/>
              </w:rPr>
            </w:r>
            <w:r w:rsidR="00AA3C6B">
              <w:rPr>
                <w:webHidden/>
              </w:rPr>
              <w:fldChar w:fldCharType="separate"/>
            </w:r>
            <w:r w:rsidR="00DB5D8E">
              <w:rPr>
                <w:webHidden/>
              </w:rPr>
              <w:t>28</w:t>
            </w:r>
            <w:r w:rsidR="00AA3C6B">
              <w:rPr>
                <w:webHidden/>
              </w:rPr>
              <w:fldChar w:fldCharType="end"/>
            </w:r>
          </w:hyperlink>
        </w:p>
        <w:p w14:paraId="05886E9B" w14:textId="77777777" w:rsidR="00C30C66" w:rsidRDefault="00FA5348" w:rsidP="00143772">
          <w:pPr>
            <w:pStyle w:val="TOC1"/>
            <w:jc w:val="both"/>
            <w:rPr>
              <w:rFonts w:eastAsiaTheme="minorEastAsia"/>
              <w:noProof/>
            </w:rPr>
          </w:pPr>
          <w:hyperlink w:anchor="_Toc5348023" w:history="1">
            <w:r w:rsidR="00C30C66" w:rsidRPr="006107C7">
              <w:rPr>
                <w:rStyle w:val="Hyperlink"/>
                <w:rFonts w:asciiTheme="majorHAnsi" w:hAnsiTheme="majorHAnsi"/>
                <w:noProof/>
              </w:rPr>
              <w:t>11.</w:t>
            </w:r>
            <w:r w:rsidR="00C30C66">
              <w:rPr>
                <w:rFonts w:eastAsiaTheme="minorEastAsia"/>
                <w:noProof/>
              </w:rPr>
              <w:tab/>
            </w:r>
            <w:r w:rsidR="00C30C66" w:rsidRPr="006107C7">
              <w:rPr>
                <w:rStyle w:val="Hyperlink"/>
                <w:rFonts w:asciiTheme="majorHAnsi" w:hAnsiTheme="majorHAnsi"/>
                <w:noProof/>
              </w:rPr>
              <w:t>Technical Process</w:t>
            </w:r>
            <w:r w:rsidR="00C30C66">
              <w:rPr>
                <w:noProof/>
                <w:webHidden/>
              </w:rPr>
              <w:tab/>
            </w:r>
            <w:r w:rsidR="00C30C66">
              <w:rPr>
                <w:noProof/>
                <w:webHidden/>
              </w:rPr>
              <w:fldChar w:fldCharType="begin"/>
            </w:r>
            <w:r w:rsidR="00C30C66">
              <w:rPr>
                <w:noProof/>
                <w:webHidden/>
              </w:rPr>
              <w:instrText xml:space="preserve"> PAGEREF _Toc5348023 \h </w:instrText>
            </w:r>
            <w:r w:rsidR="00C30C66">
              <w:rPr>
                <w:noProof/>
                <w:webHidden/>
              </w:rPr>
            </w:r>
            <w:r w:rsidR="00C30C66">
              <w:rPr>
                <w:noProof/>
                <w:webHidden/>
              </w:rPr>
              <w:fldChar w:fldCharType="separate"/>
            </w:r>
            <w:r w:rsidR="00DB5D8E">
              <w:rPr>
                <w:noProof/>
                <w:webHidden/>
              </w:rPr>
              <w:t>30</w:t>
            </w:r>
            <w:r w:rsidR="00C30C66">
              <w:rPr>
                <w:noProof/>
                <w:webHidden/>
              </w:rPr>
              <w:fldChar w:fldCharType="end"/>
            </w:r>
          </w:hyperlink>
        </w:p>
        <w:p w14:paraId="5E07D9F8" w14:textId="77777777" w:rsidR="00C30C66" w:rsidRDefault="00FA5348" w:rsidP="00143772">
          <w:pPr>
            <w:pStyle w:val="TOC2"/>
            <w:jc w:val="both"/>
            <w:rPr>
              <w:rFonts w:asciiTheme="minorHAnsi" w:eastAsiaTheme="minorEastAsia" w:hAnsiTheme="minorHAnsi"/>
            </w:rPr>
          </w:pPr>
          <w:hyperlink w:anchor="_Toc5348024" w:history="1">
            <w:r w:rsidR="00C30C66" w:rsidRPr="006107C7">
              <w:rPr>
                <w:rStyle w:val="Hyperlink"/>
              </w:rPr>
              <w:t>11.1.</w:t>
            </w:r>
            <w:r w:rsidR="00C30C66">
              <w:rPr>
                <w:rFonts w:asciiTheme="minorHAnsi" w:eastAsiaTheme="minorEastAsia" w:hAnsiTheme="minorHAnsi"/>
              </w:rPr>
              <w:tab/>
            </w:r>
            <w:r w:rsidR="00C30C66" w:rsidRPr="006107C7">
              <w:rPr>
                <w:rStyle w:val="Hyperlink"/>
              </w:rPr>
              <w:t>Methods, Tools, and Techniques</w:t>
            </w:r>
            <w:r w:rsidR="00C30C66">
              <w:rPr>
                <w:webHidden/>
              </w:rPr>
              <w:tab/>
            </w:r>
            <w:r w:rsidR="00C30C66">
              <w:rPr>
                <w:webHidden/>
              </w:rPr>
              <w:fldChar w:fldCharType="begin"/>
            </w:r>
            <w:r w:rsidR="00C30C66">
              <w:rPr>
                <w:webHidden/>
              </w:rPr>
              <w:instrText xml:space="preserve"> PAGEREF _Toc5348024 \h </w:instrText>
            </w:r>
            <w:r w:rsidR="00C30C66">
              <w:rPr>
                <w:webHidden/>
              </w:rPr>
            </w:r>
            <w:r w:rsidR="00C30C66">
              <w:rPr>
                <w:webHidden/>
              </w:rPr>
              <w:fldChar w:fldCharType="separate"/>
            </w:r>
            <w:r w:rsidR="00DB5D8E">
              <w:rPr>
                <w:webHidden/>
              </w:rPr>
              <w:t>31</w:t>
            </w:r>
            <w:r w:rsidR="00C30C66">
              <w:rPr>
                <w:webHidden/>
              </w:rPr>
              <w:fldChar w:fldCharType="end"/>
            </w:r>
          </w:hyperlink>
        </w:p>
        <w:p w14:paraId="6E41D8A1" w14:textId="77777777" w:rsidR="00C30C66" w:rsidRDefault="00FA5348" w:rsidP="00143772">
          <w:pPr>
            <w:pStyle w:val="TOC2"/>
            <w:jc w:val="both"/>
            <w:rPr>
              <w:rFonts w:asciiTheme="minorHAnsi" w:eastAsiaTheme="minorEastAsia" w:hAnsiTheme="minorHAnsi"/>
            </w:rPr>
          </w:pPr>
          <w:hyperlink w:anchor="_Toc5348025" w:history="1">
            <w:r w:rsidR="00C30C66" w:rsidRPr="006107C7">
              <w:rPr>
                <w:rStyle w:val="Hyperlink"/>
              </w:rPr>
              <w:t>11.2.</w:t>
            </w:r>
            <w:r w:rsidR="00C30C66">
              <w:rPr>
                <w:rFonts w:asciiTheme="minorHAnsi" w:eastAsiaTheme="minorEastAsia" w:hAnsiTheme="minorHAnsi"/>
              </w:rPr>
              <w:tab/>
            </w:r>
            <w:r w:rsidR="00C30C66" w:rsidRPr="006107C7">
              <w:rPr>
                <w:rStyle w:val="Hyperlink"/>
              </w:rPr>
              <w:t>System Modeling</w:t>
            </w:r>
            <w:r w:rsidR="00C30C66">
              <w:rPr>
                <w:webHidden/>
              </w:rPr>
              <w:tab/>
            </w:r>
            <w:r w:rsidR="00C30C66">
              <w:rPr>
                <w:webHidden/>
              </w:rPr>
              <w:fldChar w:fldCharType="begin"/>
            </w:r>
            <w:r w:rsidR="00C30C66">
              <w:rPr>
                <w:webHidden/>
              </w:rPr>
              <w:instrText xml:space="preserve"> PAGEREF _Toc5348025 \h </w:instrText>
            </w:r>
            <w:r w:rsidR="00C30C66">
              <w:rPr>
                <w:webHidden/>
              </w:rPr>
            </w:r>
            <w:r w:rsidR="00C30C66">
              <w:rPr>
                <w:webHidden/>
              </w:rPr>
              <w:fldChar w:fldCharType="separate"/>
            </w:r>
            <w:r w:rsidR="00DB5D8E">
              <w:rPr>
                <w:webHidden/>
              </w:rPr>
              <w:t>31</w:t>
            </w:r>
            <w:r w:rsidR="00C30C66">
              <w:rPr>
                <w:webHidden/>
              </w:rPr>
              <w:fldChar w:fldCharType="end"/>
            </w:r>
          </w:hyperlink>
        </w:p>
        <w:p w14:paraId="6F209B03" w14:textId="77777777" w:rsidR="00C30C66" w:rsidRDefault="00FA5348" w:rsidP="00143772">
          <w:pPr>
            <w:pStyle w:val="TOC2"/>
            <w:jc w:val="both"/>
            <w:rPr>
              <w:rFonts w:asciiTheme="minorHAnsi" w:eastAsiaTheme="minorEastAsia" w:hAnsiTheme="minorHAnsi"/>
            </w:rPr>
          </w:pPr>
          <w:hyperlink w:anchor="_Toc5348026" w:history="1">
            <w:r w:rsidR="00C30C66" w:rsidRPr="006107C7">
              <w:rPr>
                <w:rStyle w:val="Hyperlink"/>
              </w:rPr>
              <w:t>11.2.1.</w:t>
            </w:r>
            <w:r w:rsidR="00C30C66">
              <w:rPr>
                <w:rFonts w:asciiTheme="minorHAnsi" w:eastAsiaTheme="minorEastAsia" w:hAnsiTheme="minorHAnsi"/>
              </w:rPr>
              <w:tab/>
            </w:r>
            <w:r w:rsidR="00C30C66" w:rsidRPr="006107C7">
              <w:rPr>
                <w:rStyle w:val="Hyperlink"/>
              </w:rPr>
              <w:t>Context models</w:t>
            </w:r>
            <w:r w:rsidR="00C30C66">
              <w:rPr>
                <w:webHidden/>
              </w:rPr>
              <w:tab/>
            </w:r>
            <w:r w:rsidR="00C30C66">
              <w:rPr>
                <w:webHidden/>
              </w:rPr>
              <w:fldChar w:fldCharType="begin"/>
            </w:r>
            <w:r w:rsidR="00C30C66">
              <w:rPr>
                <w:webHidden/>
              </w:rPr>
              <w:instrText xml:space="preserve"> PAGEREF _Toc5348026 \h </w:instrText>
            </w:r>
            <w:r w:rsidR="00C30C66">
              <w:rPr>
                <w:webHidden/>
              </w:rPr>
            </w:r>
            <w:r w:rsidR="00C30C66">
              <w:rPr>
                <w:webHidden/>
              </w:rPr>
              <w:fldChar w:fldCharType="separate"/>
            </w:r>
            <w:r w:rsidR="00DB5D8E">
              <w:rPr>
                <w:webHidden/>
              </w:rPr>
              <w:t>31</w:t>
            </w:r>
            <w:r w:rsidR="00C30C66">
              <w:rPr>
                <w:webHidden/>
              </w:rPr>
              <w:fldChar w:fldCharType="end"/>
            </w:r>
          </w:hyperlink>
        </w:p>
        <w:p w14:paraId="50E7AC1D" w14:textId="77777777" w:rsidR="00C30C66" w:rsidRDefault="00FA5348" w:rsidP="00143772">
          <w:pPr>
            <w:pStyle w:val="TOC2"/>
            <w:tabs>
              <w:tab w:val="left" w:pos="1320"/>
            </w:tabs>
            <w:jc w:val="both"/>
            <w:rPr>
              <w:rFonts w:asciiTheme="minorHAnsi" w:eastAsiaTheme="minorEastAsia" w:hAnsiTheme="minorHAnsi"/>
            </w:rPr>
          </w:pPr>
          <w:hyperlink w:anchor="_Toc5348027" w:history="1">
            <w:r w:rsidR="00C30C66" w:rsidRPr="006107C7">
              <w:rPr>
                <w:rStyle w:val="Hyperlink"/>
              </w:rPr>
              <w:t>11.2.1.1.</w:t>
            </w:r>
            <w:r w:rsidR="00C30C66">
              <w:rPr>
                <w:rFonts w:asciiTheme="minorHAnsi" w:eastAsiaTheme="minorEastAsia" w:hAnsiTheme="minorHAnsi"/>
              </w:rPr>
              <w:tab/>
            </w:r>
            <w:r w:rsidR="00C30C66" w:rsidRPr="006107C7">
              <w:rPr>
                <w:rStyle w:val="Hyperlink"/>
              </w:rPr>
              <w:t>Technical Interfaces</w:t>
            </w:r>
            <w:r w:rsidR="00C30C66">
              <w:rPr>
                <w:webHidden/>
              </w:rPr>
              <w:tab/>
            </w:r>
            <w:r w:rsidR="00C30C66">
              <w:rPr>
                <w:webHidden/>
              </w:rPr>
              <w:fldChar w:fldCharType="begin"/>
            </w:r>
            <w:r w:rsidR="00C30C66">
              <w:rPr>
                <w:webHidden/>
              </w:rPr>
              <w:instrText xml:space="preserve"> PAGEREF _Toc5348027 \h </w:instrText>
            </w:r>
            <w:r w:rsidR="00C30C66">
              <w:rPr>
                <w:webHidden/>
              </w:rPr>
            </w:r>
            <w:r w:rsidR="00C30C66">
              <w:rPr>
                <w:webHidden/>
              </w:rPr>
              <w:fldChar w:fldCharType="separate"/>
            </w:r>
            <w:r w:rsidR="00DB5D8E">
              <w:rPr>
                <w:webHidden/>
              </w:rPr>
              <w:t>31</w:t>
            </w:r>
            <w:r w:rsidR="00C30C66">
              <w:rPr>
                <w:webHidden/>
              </w:rPr>
              <w:fldChar w:fldCharType="end"/>
            </w:r>
          </w:hyperlink>
        </w:p>
        <w:p w14:paraId="62C2AF46" w14:textId="77777777" w:rsidR="00C30C66" w:rsidRDefault="00FA5348" w:rsidP="00143772">
          <w:pPr>
            <w:pStyle w:val="TOC2"/>
            <w:jc w:val="both"/>
            <w:rPr>
              <w:rFonts w:asciiTheme="minorHAnsi" w:eastAsiaTheme="minorEastAsia" w:hAnsiTheme="minorHAnsi"/>
            </w:rPr>
          </w:pPr>
          <w:hyperlink w:anchor="_Toc5348028" w:history="1">
            <w:r w:rsidR="00C30C66" w:rsidRPr="006107C7">
              <w:rPr>
                <w:rStyle w:val="Hyperlink"/>
              </w:rPr>
              <w:t>11.2.2.</w:t>
            </w:r>
            <w:r w:rsidR="00C30C66">
              <w:rPr>
                <w:rFonts w:asciiTheme="minorHAnsi" w:eastAsiaTheme="minorEastAsia" w:hAnsiTheme="minorHAnsi"/>
              </w:rPr>
              <w:tab/>
            </w:r>
            <w:r w:rsidR="00C30C66" w:rsidRPr="006107C7">
              <w:rPr>
                <w:rStyle w:val="Hyperlink"/>
              </w:rPr>
              <w:t>Interaction models</w:t>
            </w:r>
            <w:r w:rsidR="00C30C66">
              <w:rPr>
                <w:webHidden/>
              </w:rPr>
              <w:tab/>
            </w:r>
            <w:r w:rsidR="00C30C66">
              <w:rPr>
                <w:webHidden/>
              </w:rPr>
              <w:fldChar w:fldCharType="begin"/>
            </w:r>
            <w:r w:rsidR="00C30C66">
              <w:rPr>
                <w:webHidden/>
              </w:rPr>
              <w:instrText xml:space="preserve"> PAGEREF _Toc5348028 \h </w:instrText>
            </w:r>
            <w:r w:rsidR="00C30C66">
              <w:rPr>
                <w:webHidden/>
              </w:rPr>
            </w:r>
            <w:r w:rsidR="00C30C66">
              <w:rPr>
                <w:webHidden/>
              </w:rPr>
              <w:fldChar w:fldCharType="separate"/>
            </w:r>
            <w:r w:rsidR="00DB5D8E">
              <w:rPr>
                <w:webHidden/>
              </w:rPr>
              <w:t>31</w:t>
            </w:r>
            <w:r w:rsidR="00C30C66">
              <w:rPr>
                <w:webHidden/>
              </w:rPr>
              <w:fldChar w:fldCharType="end"/>
            </w:r>
          </w:hyperlink>
        </w:p>
        <w:p w14:paraId="61CAE8FE" w14:textId="77777777" w:rsidR="00C30C66" w:rsidRDefault="00FA5348" w:rsidP="00143772">
          <w:pPr>
            <w:pStyle w:val="TOC2"/>
            <w:jc w:val="both"/>
            <w:rPr>
              <w:rFonts w:asciiTheme="minorHAnsi" w:eastAsiaTheme="minorEastAsia" w:hAnsiTheme="minorHAnsi"/>
            </w:rPr>
          </w:pPr>
          <w:hyperlink w:anchor="_Toc5348029" w:history="1">
            <w:r w:rsidR="00C30C66" w:rsidRPr="006107C7">
              <w:rPr>
                <w:rStyle w:val="Hyperlink"/>
              </w:rPr>
              <w:t>11.2.3.</w:t>
            </w:r>
            <w:r w:rsidR="00C30C66">
              <w:rPr>
                <w:rFonts w:asciiTheme="minorHAnsi" w:eastAsiaTheme="minorEastAsia" w:hAnsiTheme="minorHAnsi"/>
              </w:rPr>
              <w:tab/>
            </w:r>
            <w:r w:rsidR="00C30C66" w:rsidRPr="006107C7">
              <w:rPr>
                <w:rStyle w:val="Hyperlink"/>
              </w:rPr>
              <w:t>Structural models</w:t>
            </w:r>
            <w:r w:rsidR="00C30C66">
              <w:rPr>
                <w:webHidden/>
              </w:rPr>
              <w:tab/>
            </w:r>
            <w:r w:rsidR="00C30C66">
              <w:rPr>
                <w:webHidden/>
              </w:rPr>
              <w:fldChar w:fldCharType="begin"/>
            </w:r>
            <w:r w:rsidR="00C30C66">
              <w:rPr>
                <w:webHidden/>
              </w:rPr>
              <w:instrText xml:space="preserve"> PAGEREF _Toc5348029 \h </w:instrText>
            </w:r>
            <w:r w:rsidR="00C30C66">
              <w:rPr>
                <w:webHidden/>
              </w:rPr>
            </w:r>
            <w:r w:rsidR="00C30C66">
              <w:rPr>
                <w:webHidden/>
              </w:rPr>
              <w:fldChar w:fldCharType="separate"/>
            </w:r>
            <w:r w:rsidR="00DB5D8E">
              <w:rPr>
                <w:webHidden/>
              </w:rPr>
              <w:t>32</w:t>
            </w:r>
            <w:r w:rsidR="00C30C66">
              <w:rPr>
                <w:webHidden/>
              </w:rPr>
              <w:fldChar w:fldCharType="end"/>
            </w:r>
          </w:hyperlink>
        </w:p>
        <w:p w14:paraId="40594CF0" w14:textId="77777777" w:rsidR="00C30C66" w:rsidRDefault="00FA5348" w:rsidP="00143772">
          <w:pPr>
            <w:pStyle w:val="TOC2"/>
            <w:jc w:val="both"/>
            <w:rPr>
              <w:rFonts w:asciiTheme="minorHAnsi" w:eastAsiaTheme="minorEastAsia" w:hAnsiTheme="minorHAnsi"/>
            </w:rPr>
          </w:pPr>
          <w:hyperlink w:anchor="_Toc5348030" w:history="1">
            <w:r w:rsidR="00C30C66" w:rsidRPr="006107C7">
              <w:rPr>
                <w:rStyle w:val="Hyperlink"/>
              </w:rPr>
              <w:t>11.2.4.</w:t>
            </w:r>
            <w:r w:rsidR="00C30C66">
              <w:rPr>
                <w:rFonts w:asciiTheme="minorHAnsi" w:eastAsiaTheme="minorEastAsia" w:hAnsiTheme="minorHAnsi"/>
              </w:rPr>
              <w:tab/>
            </w:r>
            <w:r w:rsidR="00C30C66" w:rsidRPr="006107C7">
              <w:rPr>
                <w:rStyle w:val="Hyperlink"/>
              </w:rPr>
              <w:t>Behavioral models</w:t>
            </w:r>
            <w:r w:rsidR="00C30C66">
              <w:rPr>
                <w:webHidden/>
              </w:rPr>
              <w:tab/>
            </w:r>
            <w:r w:rsidR="00C30C66">
              <w:rPr>
                <w:webHidden/>
              </w:rPr>
              <w:fldChar w:fldCharType="begin"/>
            </w:r>
            <w:r w:rsidR="00C30C66">
              <w:rPr>
                <w:webHidden/>
              </w:rPr>
              <w:instrText xml:space="preserve"> PAGEREF _Toc5348030 \h </w:instrText>
            </w:r>
            <w:r w:rsidR="00C30C66">
              <w:rPr>
                <w:webHidden/>
              </w:rPr>
            </w:r>
            <w:r w:rsidR="00C30C66">
              <w:rPr>
                <w:webHidden/>
              </w:rPr>
              <w:fldChar w:fldCharType="separate"/>
            </w:r>
            <w:r w:rsidR="00DB5D8E">
              <w:rPr>
                <w:webHidden/>
              </w:rPr>
              <w:t>33</w:t>
            </w:r>
            <w:r w:rsidR="00C30C66">
              <w:rPr>
                <w:webHidden/>
              </w:rPr>
              <w:fldChar w:fldCharType="end"/>
            </w:r>
          </w:hyperlink>
        </w:p>
        <w:p w14:paraId="3CE965E9" w14:textId="77777777" w:rsidR="00C30C66" w:rsidRDefault="00FA5348" w:rsidP="00143772">
          <w:pPr>
            <w:pStyle w:val="TOC2"/>
            <w:jc w:val="both"/>
            <w:rPr>
              <w:rFonts w:asciiTheme="minorHAnsi" w:eastAsiaTheme="minorEastAsia" w:hAnsiTheme="minorHAnsi"/>
            </w:rPr>
          </w:pPr>
          <w:hyperlink w:anchor="_Toc5348031" w:history="1">
            <w:r w:rsidR="00C30C66" w:rsidRPr="006107C7">
              <w:rPr>
                <w:rStyle w:val="Hyperlink"/>
              </w:rPr>
              <w:t>11.3.</w:t>
            </w:r>
            <w:r w:rsidR="00C30C66">
              <w:rPr>
                <w:rFonts w:asciiTheme="minorHAnsi" w:eastAsiaTheme="minorEastAsia" w:hAnsiTheme="minorHAnsi"/>
              </w:rPr>
              <w:tab/>
            </w:r>
            <w:r w:rsidR="00C30C66" w:rsidRPr="006107C7">
              <w:rPr>
                <w:rStyle w:val="Hyperlink"/>
              </w:rPr>
              <w:t>Software Documentation</w:t>
            </w:r>
            <w:r w:rsidR="00C30C66">
              <w:rPr>
                <w:webHidden/>
              </w:rPr>
              <w:tab/>
            </w:r>
            <w:r w:rsidR="00C30C66">
              <w:rPr>
                <w:webHidden/>
              </w:rPr>
              <w:fldChar w:fldCharType="begin"/>
            </w:r>
            <w:r w:rsidR="00C30C66">
              <w:rPr>
                <w:webHidden/>
              </w:rPr>
              <w:instrText xml:space="preserve"> PAGEREF _Toc5348031 \h </w:instrText>
            </w:r>
            <w:r w:rsidR="00C30C66">
              <w:rPr>
                <w:webHidden/>
              </w:rPr>
            </w:r>
            <w:r w:rsidR="00C30C66">
              <w:rPr>
                <w:webHidden/>
              </w:rPr>
              <w:fldChar w:fldCharType="separate"/>
            </w:r>
            <w:r w:rsidR="00DB5D8E">
              <w:rPr>
                <w:webHidden/>
              </w:rPr>
              <w:t>34</w:t>
            </w:r>
            <w:r w:rsidR="00C30C66">
              <w:rPr>
                <w:webHidden/>
              </w:rPr>
              <w:fldChar w:fldCharType="end"/>
            </w:r>
          </w:hyperlink>
        </w:p>
        <w:p w14:paraId="60F76380" w14:textId="77777777" w:rsidR="00C30C66" w:rsidRDefault="00FA5348" w:rsidP="00143772">
          <w:pPr>
            <w:pStyle w:val="TOC2"/>
            <w:jc w:val="both"/>
            <w:rPr>
              <w:rFonts w:asciiTheme="minorHAnsi" w:eastAsiaTheme="minorEastAsia" w:hAnsiTheme="minorHAnsi"/>
            </w:rPr>
          </w:pPr>
          <w:hyperlink w:anchor="_Toc5348032" w:history="1">
            <w:r w:rsidR="00C30C66" w:rsidRPr="006107C7">
              <w:rPr>
                <w:rStyle w:val="Hyperlink"/>
              </w:rPr>
              <w:t>11.3.1.</w:t>
            </w:r>
            <w:r w:rsidR="00C30C66">
              <w:rPr>
                <w:rFonts w:asciiTheme="minorHAnsi" w:eastAsiaTheme="minorEastAsia" w:hAnsiTheme="minorHAnsi"/>
              </w:rPr>
              <w:tab/>
            </w:r>
            <w:r w:rsidR="00C30C66" w:rsidRPr="006107C7">
              <w:rPr>
                <w:rStyle w:val="Hyperlink"/>
              </w:rPr>
              <w:t>Database Model</w:t>
            </w:r>
            <w:r w:rsidR="00C30C66">
              <w:rPr>
                <w:webHidden/>
              </w:rPr>
              <w:tab/>
            </w:r>
            <w:r w:rsidR="00C30C66">
              <w:rPr>
                <w:webHidden/>
              </w:rPr>
              <w:fldChar w:fldCharType="begin"/>
            </w:r>
            <w:r w:rsidR="00C30C66">
              <w:rPr>
                <w:webHidden/>
              </w:rPr>
              <w:instrText xml:space="preserve"> PAGEREF _Toc5348032 \h </w:instrText>
            </w:r>
            <w:r w:rsidR="00C30C66">
              <w:rPr>
                <w:webHidden/>
              </w:rPr>
            </w:r>
            <w:r w:rsidR="00C30C66">
              <w:rPr>
                <w:webHidden/>
              </w:rPr>
              <w:fldChar w:fldCharType="separate"/>
            </w:r>
            <w:r w:rsidR="00DB5D8E">
              <w:rPr>
                <w:webHidden/>
              </w:rPr>
              <w:t>34</w:t>
            </w:r>
            <w:r w:rsidR="00C30C66">
              <w:rPr>
                <w:webHidden/>
              </w:rPr>
              <w:fldChar w:fldCharType="end"/>
            </w:r>
          </w:hyperlink>
        </w:p>
        <w:p w14:paraId="0DB106C3" w14:textId="77777777" w:rsidR="00C30C66" w:rsidRDefault="00FA5348" w:rsidP="00143772">
          <w:pPr>
            <w:pStyle w:val="TOC2"/>
            <w:jc w:val="both"/>
            <w:rPr>
              <w:rFonts w:asciiTheme="minorHAnsi" w:eastAsiaTheme="minorEastAsia" w:hAnsiTheme="minorHAnsi"/>
            </w:rPr>
          </w:pPr>
          <w:hyperlink w:anchor="_Toc5348033" w:history="1">
            <w:r w:rsidR="00C30C66" w:rsidRPr="006107C7">
              <w:rPr>
                <w:rStyle w:val="Hyperlink"/>
                <w:rFonts w:cs="Times New Roman"/>
              </w:rPr>
              <w:t>11.3.2.</w:t>
            </w:r>
            <w:r w:rsidR="00C30C66">
              <w:rPr>
                <w:rFonts w:asciiTheme="minorHAnsi" w:eastAsiaTheme="minorEastAsia" w:hAnsiTheme="minorHAnsi"/>
              </w:rPr>
              <w:tab/>
            </w:r>
            <w:r w:rsidR="00C30C66" w:rsidRPr="006107C7">
              <w:rPr>
                <w:rStyle w:val="Hyperlink"/>
              </w:rPr>
              <w:t>Data Dictionary</w:t>
            </w:r>
            <w:r w:rsidR="00C30C66">
              <w:rPr>
                <w:webHidden/>
              </w:rPr>
              <w:tab/>
            </w:r>
            <w:r w:rsidR="00C30C66">
              <w:rPr>
                <w:webHidden/>
              </w:rPr>
              <w:fldChar w:fldCharType="begin"/>
            </w:r>
            <w:r w:rsidR="00C30C66">
              <w:rPr>
                <w:webHidden/>
              </w:rPr>
              <w:instrText xml:space="preserve"> PAGEREF _Toc5348033 \h </w:instrText>
            </w:r>
            <w:r w:rsidR="00C30C66">
              <w:rPr>
                <w:webHidden/>
              </w:rPr>
            </w:r>
            <w:r w:rsidR="00C30C66">
              <w:rPr>
                <w:webHidden/>
              </w:rPr>
              <w:fldChar w:fldCharType="separate"/>
            </w:r>
            <w:r w:rsidR="00DB5D8E">
              <w:rPr>
                <w:webHidden/>
              </w:rPr>
              <w:t>34</w:t>
            </w:r>
            <w:r w:rsidR="00C30C66">
              <w:rPr>
                <w:webHidden/>
              </w:rPr>
              <w:fldChar w:fldCharType="end"/>
            </w:r>
          </w:hyperlink>
        </w:p>
        <w:p w14:paraId="5B5D1179" w14:textId="77777777" w:rsidR="00C30C66" w:rsidRDefault="00FA5348" w:rsidP="00143772">
          <w:pPr>
            <w:pStyle w:val="TOC1"/>
            <w:jc w:val="both"/>
            <w:rPr>
              <w:rFonts w:eastAsiaTheme="minorEastAsia"/>
              <w:noProof/>
            </w:rPr>
          </w:pPr>
          <w:hyperlink w:anchor="_Toc5348034" w:history="1">
            <w:r w:rsidR="00C30C66" w:rsidRPr="006107C7">
              <w:rPr>
                <w:rStyle w:val="Hyperlink"/>
                <w:rFonts w:asciiTheme="majorHAnsi" w:hAnsiTheme="majorHAnsi"/>
                <w:noProof/>
              </w:rPr>
              <w:t>12.</w:t>
            </w:r>
            <w:r w:rsidR="00C30C66">
              <w:rPr>
                <w:rFonts w:eastAsiaTheme="minorEastAsia"/>
                <w:noProof/>
              </w:rPr>
              <w:tab/>
            </w:r>
            <w:r w:rsidR="00C30C66" w:rsidRPr="006107C7">
              <w:rPr>
                <w:rStyle w:val="Hyperlink"/>
                <w:rFonts w:asciiTheme="majorHAnsi" w:hAnsiTheme="majorHAnsi"/>
                <w:noProof/>
              </w:rPr>
              <w:t>Work Packages, Schedule, and Budget</w:t>
            </w:r>
            <w:r w:rsidR="00C30C66">
              <w:rPr>
                <w:noProof/>
                <w:webHidden/>
              </w:rPr>
              <w:tab/>
            </w:r>
            <w:r w:rsidR="00C30C66">
              <w:rPr>
                <w:noProof/>
                <w:webHidden/>
              </w:rPr>
              <w:fldChar w:fldCharType="begin"/>
            </w:r>
            <w:r w:rsidR="00C30C66">
              <w:rPr>
                <w:noProof/>
                <w:webHidden/>
              </w:rPr>
              <w:instrText xml:space="preserve"> PAGEREF _Toc5348034 \h </w:instrText>
            </w:r>
            <w:r w:rsidR="00C30C66">
              <w:rPr>
                <w:noProof/>
                <w:webHidden/>
              </w:rPr>
            </w:r>
            <w:r w:rsidR="00C30C66">
              <w:rPr>
                <w:noProof/>
                <w:webHidden/>
              </w:rPr>
              <w:fldChar w:fldCharType="separate"/>
            </w:r>
            <w:r w:rsidR="00DB5D8E">
              <w:rPr>
                <w:noProof/>
                <w:webHidden/>
              </w:rPr>
              <w:t>35</w:t>
            </w:r>
            <w:r w:rsidR="00C30C66">
              <w:rPr>
                <w:noProof/>
                <w:webHidden/>
              </w:rPr>
              <w:fldChar w:fldCharType="end"/>
            </w:r>
          </w:hyperlink>
        </w:p>
        <w:p w14:paraId="1C74365C" w14:textId="77777777" w:rsidR="00C30C66" w:rsidRDefault="00FA5348" w:rsidP="00143772">
          <w:pPr>
            <w:pStyle w:val="TOC2"/>
            <w:jc w:val="both"/>
            <w:rPr>
              <w:rFonts w:asciiTheme="minorHAnsi" w:eastAsiaTheme="minorEastAsia" w:hAnsiTheme="minorHAnsi"/>
            </w:rPr>
          </w:pPr>
          <w:hyperlink w:anchor="_Toc5348035" w:history="1">
            <w:r w:rsidR="00C30C66" w:rsidRPr="006107C7">
              <w:rPr>
                <w:rStyle w:val="Hyperlink"/>
              </w:rPr>
              <w:t>12.1.</w:t>
            </w:r>
            <w:r w:rsidR="00C30C66">
              <w:rPr>
                <w:rFonts w:asciiTheme="minorHAnsi" w:eastAsiaTheme="minorEastAsia" w:hAnsiTheme="minorHAnsi"/>
              </w:rPr>
              <w:tab/>
            </w:r>
            <w:r w:rsidR="00C30C66" w:rsidRPr="006107C7">
              <w:rPr>
                <w:rStyle w:val="Hyperlink"/>
              </w:rPr>
              <w:t>Work Packages (WBS)</w:t>
            </w:r>
            <w:r w:rsidR="00C30C66">
              <w:rPr>
                <w:webHidden/>
              </w:rPr>
              <w:tab/>
            </w:r>
            <w:r w:rsidR="00C30C66">
              <w:rPr>
                <w:webHidden/>
              </w:rPr>
              <w:fldChar w:fldCharType="begin"/>
            </w:r>
            <w:r w:rsidR="00C30C66">
              <w:rPr>
                <w:webHidden/>
              </w:rPr>
              <w:instrText xml:space="preserve"> PAGEREF _Toc5348035 \h </w:instrText>
            </w:r>
            <w:r w:rsidR="00C30C66">
              <w:rPr>
                <w:webHidden/>
              </w:rPr>
            </w:r>
            <w:r w:rsidR="00C30C66">
              <w:rPr>
                <w:webHidden/>
              </w:rPr>
              <w:fldChar w:fldCharType="separate"/>
            </w:r>
            <w:r w:rsidR="00DB5D8E">
              <w:rPr>
                <w:webHidden/>
              </w:rPr>
              <w:t>35</w:t>
            </w:r>
            <w:r w:rsidR="00C30C66">
              <w:rPr>
                <w:webHidden/>
              </w:rPr>
              <w:fldChar w:fldCharType="end"/>
            </w:r>
          </w:hyperlink>
        </w:p>
        <w:p w14:paraId="31563460" w14:textId="77777777" w:rsidR="00C30C66" w:rsidRDefault="00FA5348" w:rsidP="00143772">
          <w:pPr>
            <w:pStyle w:val="TOC2"/>
            <w:jc w:val="both"/>
            <w:rPr>
              <w:rFonts w:asciiTheme="minorHAnsi" w:eastAsiaTheme="minorEastAsia" w:hAnsiTheme="minorHAnsi"/>
            </w:rPr>
          </w:pPr>
          <w:hyperlink w:anchor="_Toc5348036" w:history="1">
            <w:r w:rsidR="00C30C66" w:rsidRPr="006107C7">
              <w:rPr>
                <w:rStyle w:val="Hyperlink"/>
              </w:rPr>
              <w:t>12.2.</w:t>
            </w:r>
            <w:r w:rsidR="00C30C66">
              <w:rPr>
                <w:rFonts w:asciiTheme="minorHAnsi" w:eastAsiaTheme="minorEastAsia" w:hAnsiTheme="minorHAnsi"/>
              </w:rPr>
              <w:tab/>
            </w:r>
            <w:r w:rsidR="00C30C66" w:rsidRPr="006107C7">
              <w:rPr>
                <w:rStyle w:val="Hyperlink"/>
              </w:rPr>
              <w:t>Sprint Schedule</w:t>
            </w:r>
            <w:r w:rsidR="00C30C66">
              <w:rPr>
                <w:webHidden/>
              </w:rPr>
              <w:tab/>
            </w:r>
            <w:r w:rsidR="00C30C66">
              <w:rPr>
                <w:webHidden/>
              </w:rPr>
              <w:fldChar w:fldCharType="begin"/>
            </w:r>
            <w:r w:rsidR="00C30C66">
              <w:rPr>
                <w:webHidden/>
              </w:rPr>
              <w:instrText xml:space="preserve"> PAGEREF _Toc5348036 \h </w:instrText>
            </w:r>
            <w:r w:rsidR="00C30C66">
              <w:rPr>
                <w:webHidden/>
              </w:rPr>
            </w:r>
            <w:r w:rsidR="00C30C66">
              <w:rPr>
                <w:webHidden/>
              </w:rPr>
              <w:fldChar w:fldCharType="separate"/>
            </w:r>
            <w:r w:rsidR="00DB5D8E">
              <w:rPr>
                <w:webHidden/>
              </w:rPr>
              <w:t>36</w:t>
            </w:r>
            <w:r w:rsidR="00C30C66">
              <w:rPr>
                <w:webHidden/>
              </w:rPr>
              <w:fldChar w:fldCharType="end"/>
            </w:r>
          </w:hyperlink>
        </w:p>
        <w:p w14:paraId="53240F41" w14:textId="77777777" w:rsidR="00C30C66" w:rsidRDefault="00FA5348" w:rsidP="00143772">
          <w:pPr>
            <w:pStyle w:val="TOC2"/>
            <w:jc w:val="both"/>
            <w:rPr>
              <w:rFonts w:asciiTheme="minorHAnsi" w:eastAsiaTheme="minorEastAsia" w:hAnsiTheme="minorHAnsi"/>
            </w:rPr>
          </w:pPr>
          <w:hyperlink w:anchor="_Toc5348037" w:history="1">
            <w:r w:rsidR="00C30C66" w:rsidRPr="006107C7">
              <w:rPr>
                <w:rStyle w:val="Hyperlink"/>
              </w:rPr>
              <w:t>12.3.</w:t>
            </w:r>
            <w:r w:rsidR="00C30C66">
              <w:rPr>
                <w:rFonts w:asciiTheme="minorHAnsi" w:eastAsiaTheme="minorEastAsia" w:hAnsiTheme="minorHAnsi"/>
              </w:rPr>
              <w:tab/>
            </w:r>
            <w:r w:rsidR="00C30C66" w:rsidRPr="006107C7">
              <w:rPr>
                <w:rStyle w:val="Hyperlink"/>
              </w:rPr>
              <w:t>Budget</w:t>
            </w:r>
            <w:r w:rsidR="00C30C66">
              <w:rPr>
                <w:webHidden/>
              </w:rPr>
              <w:tab/>
            </w:r>
            <w:r w:rsidR="00C30C66">
              <w:rPr>
                <w:webHidden/>
              </w:rPr>
              <w:fldChar w:fldCharType="begin"/>
            </w:r>
            <w:r w:rsidR="00C30C66">
              <w:rPr>
                <w:webHidden/>
              </w:rPr>
              <w:instrText xml:space="preserve"> PAGEREF _Toc5348037 \h </w:instrText>
            </w:r>
            <w:r w:rsidR="00C30C66">
              <w:rPr>
                <w:webHidden/>
              </w:rPr>
            </w:r>
            <w:r w:rsidR="00C30C66">
              <w:rPr>
                <w:webHidden/>
              </w:rPr>
              <w:fldChar w:fldCharType="separate"/>
            </w:r>
            <w:r w:rsidR="00DB5D8E">
              <w:rPr>
                <w:webHidden/>
              </w:rPr>
              <w:t>36</w:t>
            </w:r>
            <w:r w:rsidR="00C30C66">
              <w:rPr>
                <w:webHidden/>
              </w:rPr>
              <w:fldChar w:fldCharType="end"/>
            </w:r>
          </w:hyperlink>
        </w:p>
        <w:p w14:paraId="296A1C49" w14:textId="77777777" w:rsidR="00C30C66" w:rsidRDefault="00FA5348" w:rsidP="00143772">
          <w:pPr>
            <w:pStyle w:val="TOC1"/>
            <w:jc w:val="both"/>
            <w:rPr>
              <w:rFonts w:eastAsiaTheme="minorEastAsia"/>
              <w:noProof/>
            </w:rPr>
          </w:pPr>
          <w:hyperlink w:anchor="_Toc5348038" w:history="1">
            <w:r w:rsidR="00C30C66" w:rsidRPr="006107C7">
              <w:rPr>
                <w:rStyle w:val="Hyperlink"/>
                <w:rFonts w:asciiTheme="majorHAnsi" w:hAnsiTheme="majorHAnsi"/>
                <w:noProof/>
              </w:rPr>
              <w:t>13.</w:t>
            </w:r>
            <w:r w:rsidR="00C30C66">
              <w:rPr>
                <w:rFonts w:eastAsiaTheme="minorEastAsia"/>
                <w:noProof/>
              </w:rPr>
              <w:tab/>
            </w:r>
            <w:r w:rsidR="00C30C66" w:rsidRPr="006107C7">
              <w:rPr>
                <w:rStyle w:val="Hyperlink"/>
                <w:rFonts w:asciiTheme="majorHAnsi" w:hAnsiTheme="majorHAnsi"/>
                <w:noProof/>
              </w:rPr>
              <w:t>Project Resources</w:t>
            </w:r>
            <w:r w:rsidR="00C30C66">
              <w:rPr>
                <w:noProof/>
                <w:webHidden/>
              </w:rPr>
              <w:tab/>
            </w:r>
            <w:r w:rsidR="00C30C66">
              <w:rPr>
                <w:noProof/>
                <w:webHidden/>
              </w:rPr>
              <w:fldChar w:fldCharType="begin"/>
            </w:r>
            <w:r w:rsidR="00C30C66">
              <w:rPr>
                <w:noProof/>
                <w:webHidden/>
              </w:rPr>
              <w:instrText xml:space="preserve"> PAGEREF _Toc5348038 \h </w:instrText>
            </w:r>
            <w:r w:rsidR="00C30C66">
              <w:rPr>
                <w:noProof/>
                <w:webHidden/>
              </w:rPr>
            </w:r>
            <w:r w:rsidR="00C30C66">
              <w:rPr>
                <w:noProof/>
                <w:webHidden/>
              </w:rPr>
              <w:fldChar w:fldCharType="separate"/>
            </w:r>
            <w:r w:rsidR="00DB5D8E">
              <w:rPr>
                <w:noProof/>
                <w:webHidden/>
              </w:rPr>
              <w:t>36</w:t>
            </w:r>
            <w:r w:rsidR="00C30C66">
              <w:rPr>
                <w:noProof/>
                <w:webHidden/>
              </w:rPr>
              <w:fldChar w:fldCharType="end"/>
            </w:r>
          </w:hyperlink>
        </w:p>
        <w:p w14:paraId="66CBF708" w14:textId="77777777" w:rsidR="00C30C66" w:rsidRDefault="00FA5348" w:rsidP="00143772">
          <w:pPr>
            <w:pStyle w:val="TOC1"/>
            <w:jc w:val="both"/>
            <w:rPr>
              <w:rFonts w:eastAsiaTheme="minorEastAsia"/>
              <w:noProof/>
            </w:rPr>
          </w:pPr>
          <w:hyperlink w:anchor="_Toc5348039" w:history="1">
            <w:r w:rsidR="00C30C66" w:rsidRPr="006107C7">
              <w:rPr>
                <w:rStyle w:val="Hyperlink"/>
                <w:rFonts w:asciiTheme="majorHAnsi" w:hAnsiTheme="majorHAnsi"/>
                <w:noProof/>
              </w:rPr>
              <w:t>14.</w:t>
            </w:r>
            <w:r w:rsidR="00C30C66">
              <w:rPr>
                <w:rFonts w:eastAsiaTheme="minorEastAsia"/>
                <w:noProof/>
              </w:rPr>
              <w:tab/>
            </w:r>
            <w:r w:rsidR="00C30C66" w:rsidRPr="006107C7">
              <w:rPr>
                <w:rStyle w:val="Hyperlink"/>
                <w:rFonts w:asciiTheme="majorHAnsi" w:hAnsiTheme="majorHAnsi"/>
                <w:noProof/>
              </w:rPr>
              <w:t>About You</w:t>
            </w:r>
            <w:r w:rsidR="00C30C66">
              <w:rPr>
                <w:noProof/>
                <w:webHidden/>
              </w:rPr>
              <w:tab/>
            </w:r>
            <w:r w:rsidR="00C30C66">
              <w:rPr>
                <w:noProof/>
                <w:webHidden/>
              </w:rPr>
              <w:fldChar w:fldCharType="begin"/>
            </w:r>
            <w:r w:rsidR="00C30C66">
              <w:rPr>
                <w:noProof/>
                <w:webHidden/>
              </w:rPr>
              <w:instrText xml:space="preserve"> PAGEREF _Toc5348039 \h </w:instrText>
            </w:r>
            <w:r w:rsidR="00C30C66">
              <w:rPr>
                <w:noProof/>
                <w:webHidden/>
              </w:rPr>
            </w:r>
            <w:r w:rsidR="00C30C66">
              <w:rPr>
                <w:noProof/>
                <w:webHidden/>
              </w:rPr>
              <w:fldChar w:fldCharType="separate"/>
            </w:r>
            <w:r w:rsidR="00DB5D8E">
              <w:rPr>
                <w:noProof/>
                <w:webHidden/>
              </w:rPr>
              <w:t>37</w:t>
            </w:r>
            <w:r w:rsidR="00C30C66">
              <w:rPr>
                <w:noProof/>
                <w:webHidden/>
              </w:rPr>
              <w:fldChar w:fldCharType="end"/>
            </w:r>
          </w:hyperlink>
        </w:p>
        <w:p w14:paraId="39D0D7EE" w14:textId="77777777" w:rsidR="00C30C66" w:rsidRDefault="00FA5348" w:rsidP="00143772">
          <w:pPr>
            <w:pStyle w:val="TOC2"/>
            <w:jc w:val="both"/>
          </w:pPr>
          <w:hyperlink w:anchor="_Toc5348040" w:history="1">
            <w:r w:rsidR="00C30C66" w:rsidRPr="006107C7">
              <w:rPr>
                <w:rStyle w:val="Hyperlink"/>
              </w:rPr>
              <w:t>14.1.</w:t>
            </w:r>
            <w:r w:rsidR="00C30C66">
              <w:rPr>
                <w:rFonts w:asciiTheme="minorHAnsi" w:eastAsiaTheme="minorEastAsia" w:hAnsiTheme="minorHAnsi"/>
              </w:rPr>
              <w:tab/>
            </w:r>
            <w:r w:rsidR="00C30C66" w:rsidRPr="006107C7">
              <w:rPr>
                <w:rStyle w:val="Hyperlink"/>
              </w:rPr>
              <w:t>About Me</w:t>
            </w:r>
            <w:r w:rsidR="00C30C66">
              <w:rPr>
                <w:webHidden/>
              </w:rPr>
              <w:tab/>
            </w:r>
            <w:r w:rsidR="00C30C66">
              <w:rPr>
                <w:webHidden/>
              </w:rPr>
              <w:fldChar w:fldCharType="begin"/>
            </w:r>
            <w:r w:rsidR="00C30C66">
              <w:rPr>
                <w:webHidden/>
              </w:rPr>
              <w:instrText xml:space="preserve"> PAGEREF _Toc5348040 \h </w:instrText>
            </w:r>
            <w:r w:rsidR="00C30C66">
              <w:rPr>
                <w:webHidden/>
              </w:rPr>
            </w:r>
            <w:r w:rsidR="00C30C66">
              <w:rPr>
                <w:webHidden/>
              </w:rPr>
              <w:fldChar w:fldCharType="separate"/>
            </w:r>
            <w:r w:rsidR="00DB5D8E">
              <w:rPr>
                <w:webHidden/>
              </w:rPr>
              <w:t>37</w:t>
            </w:r>
            <w:r w:rsidR="00C30C66">
              <w:rPr>
                <w:webHidden/>
              </w:rPr>
              <w:fldChar w:fldCharType="end"/>
            </w:r>
          </w:hyperlink>
        </w:p>
        <w:p w14:paraId="10EA1556" w14:textId="4C81DCDF" w:rsidR="00261BDE" w:rsidRDefault="00FA5348" w:rsidP="0022094C">
          <w:pPr>
            <w:pStyle w:val="TOC2"/>
            <w:jc w:val="both"/>
          </w:pPr>
          <w:hyperlink w:anchor="_Toc5348040" w:history="1">
            <w:r w:rsidR="00261BDE">
              <w:rPr>
                <w:rStyle w:val="Hyperlink"/>
              </w:rPr>
              <w:t>14.2</w:t>
            </w:r>
            <w:r w:rsidR="00261BDE" w:rsidRPr="006107C7">
              <w:rPr>
                <w:rStyle w:val="Hyperlink"/>
              </w:rPr>
              <w:t>.</w:t>
            </w:r>
            <w:r w:rsidR="00261BDE">
              <w:rPr>
                <w:rFonts w:asciiTheme="minorHAnsi" w:eastAsiaTheme="minorEastAsia" w:hAnsiTheme="minorHAnsi"/>
              </w:rPr>
              <w:tab/>
            </w:r>
            <w:r w:rsidR="00261BDE">
              <w:rPr>
                <w:rStyle w:val="Hyperlink"/>
              </w:rPr>
              <w:t>Lessons Learned From Working in a Team</w:t>
            </w:r>
            <w:r w:rsidR="00261BDE">
              <w:rPr>
                <w:webHidden/>
              </w:rPr>
              <w:tab/>
            </w:r>
            <w:r w:rsidR="00261BDE">
              <w:rPr>
                <w:webHidden/>
              </w:rPr>
              <w:fldChar w:fldCharType="begin"/>
            </w:r>
            <w:r w:rsidR="00261BDE">
              <w:rPr>
                <w:webHidden/>
              </w:rPr>
              <w:instrText xml:space="preserve"> PAGEREF _Toc5348040 \h </w:instrText>
            </w:r>
            <w:r w:rsidR="00261BDE">
              <w:rPr>
                <w:webHidden/>
              </w:rPr>
            </w:r>
            <w:r w:rsidR="00261BDE">
              <w:rPr>
                <w:webHidden/>
              </w:rPr>
              <w:fldChar w:fldCharType="separate"/>
            </w:r>
            <w:r w:rsidR="00DB5D8E">
              <w:rPr>
                <w:webHidden/>
              </w:rPr>
              <w:t>37</w:t>
            </w:r>
            <w:r w:rsidR="00261BDE">
              <w:rPr>
                <w:webHidden/>
              </w:rPr>
              <w:fldChar w:fldCharType="end"/>
            </w:r>
          </w:hyperlink>
        </w:p>
        <w:p w14:paraId="78C3EAB7" w14:textId="77777777" w:rsidR="00B9165F" w:rsidRPr="00D66BB7" w:rsidRDefault="00D2527F" w:rsidP="00143772">
          <w:pPr>
            <w:jc w:val="both"/>
            <w:rPr>
              <w:rFonts w:asciiTheme="majorHAnsi" w:hAnsiTheme="majorHAnsi"/>
              <w:b/>
              <w:bCs/>
              <w:noProof/>
            </w:rPr>
          </w:pPr>
          <w:r w:rsidRPr="002A660A">
            <w:rPr>
              <w:rFonts w:asciiTheme="majorHAnsi" w:hAnsiTheme="majorHAnsi"/>
              <w:b/>
              <w:bCs/>
              <w:noProof/>
            </w:rPr>
            <w:fldChar w:fldCharType="end"/>
          </w:r>
        </w:p>
      </w:sdtContent>
    </w:sdt>
    <w:p w14:paraId="78C3EAB8" w14:textId="77777777" w:rsidR="002964EE" w:rsidRPr="00D66BB7" w:rsidRDefault="002964EE" w:rsidP="00143772">
      <w:pPr>
        <w:jc w:val="both"/>
        <w:rPr>
          <w:rFonts w:asciiTheme="majorHAnsi" w:hAnsiTheme="majorHAnsi"/>
        </w:rPr>
      </w:pPr>
      <w:r w:rsidRPr="00D66BB7">
        <w:rPr>
          <w:rFonts w:asciiTheme="majorHAnsi" w:hAnsiTheme="majorHAnsi"/>
        </w:rPr>
        <w:br w:type="page"/>
      </w:r>
    </w:p>
    <w:p w14:paraId="78C3EAB9" w14:textId="77777777" w:rsidR="006276EF" w:rsidRPr="00AD2C83" w:rsidRDefault="006276EF" w:rsidP="00143772">
      <w:pPr>
        <w:pStyle w:val="Heading1"/>
        <w:jc w:val="both"/>
        <w:rPr>
          <w:rFonts w:asciiTheme="majorHAnsi" w:hAnsiTheme="majorHAnsi"/>
        </w:rPr>
      </w:pPr>
      <w:bookmarkStart w:id="1" w:name="_Toc5347978"/>
      <w:r w:rsidRPr="00AD2C83">
        <w:rPr>
          <w:rFonts w:asciiTheme="majorHAnsi" w:hAnsiTheme="majorHAnsi"/>
        </w:rPr>
        <w:lastRenderedPageBreak/>
        <w:t>Document Specifications and Conventions</w:t>
      </w:r>
      <w:bookmarkEnd w:id="1"/>
    </w:p>
    <w:p w14:paraId="7098A522" w14:textId="0F10BE71" w:rsidR="00E44914" w:rsidRPr="00E44914" w:rsidRDefault="002964EE" w:rsidP="00143772">
      <w:pPr>
        <w:pStyle w:val="Heading1"/>
        <w:jc w:val="both"/>
        <w:rPr>
          <w:rFonts w:asciiTheme="majorHAnsi" w:hAnsiTheme="majorHAnsi"/>
        </w:rPr>
      </w:pPr>
      <w:bookmarkStart w:id="2" w:name="_Toc5347979"/>
      <w:r w:rsidRPr="00AD2C83">
        <w:rPr>
          <w:rFonts w:asciiTheme="majorHAnsi" w:hAnsiTheme="majorHAnsi"/>
        </w:rPr>
        <w:t>Introduction</w:t>
      </w:r>
      <w:bookmarkEnd w:id="2"/>
    </w:p>
    <w:p w14:paraId="77BAF6A0" w14:textId="7AE25A46" w:rsidR="00B25CDD" w:rsidRDefault="0084776B" w:rsidP="00BF651C">
      <w:pPr>
        <w:pStyle w:val="Heading2"/>
      </w:pPr>
      <w:bookmarkStart w:id="3" w:name="_Toc5347980"/>
      <w:r>
        <w:t>Project Overvie</w:t>
      </w:r>
      <w:r w:rsidR="009739C1">
        <w:t>w</w:t>
      </w:r>
      <w:bookmarkEnd w:id="3"/>
    </w:p>
    <w:p w14:paraId="2C6EF6B9" w14:textId="7FBDC878" w:rsidR="007E6049" w:rsidRPr="007029D4" w:rsidRDefault="00DD52E8" w:rsidP="00B10937">
      <w:pPr>
        <w:ind w:firstLine="360"/>
        <w:jc w:val="both"/>
        <w:rPr>
          <w:rFonts w:asciiTheme="majorHAnsi" w:hAnsiTheme="majorHAnsi"/>
        </w:rPr>
      </w:pPr>
      <w:r w:rsidRPr="007029D4">
        <w:rPr>
          <w:rFonts w:asciiTheme="majorHAnsi" w:hAnsiTheme="majorHAnsi"/>
        </w:rPr>
        <w:t>In general</w:t>
      </w:r>
      <w:r w:rsidR="007E6049" w:rsidRPr="007029D4">
        <w:rPr>
          <w:rFonts w:asciiTheme="majorHAnsi" w:hAnsiTheme="majorHAnsi"/>
        </w:rPr>
        <w:t xml:space="preserve">, </w:t>
      </w:r>
      <w:r w:rsidRPr="007029D4">
        <w:rPr>
          <w:rFonts w:asciiTheme="majorHAnsi" w:hAnsiTheme="majorHAnsi"/>
        </w:rPr>
        <w:t xml:space="preserve">very few </w:t>
      </w:r>
      <w:r w:rsidR="007E6049" w:rsidRPr="007029D4">
        <w:rPr>
          <w:rFonts w:asciiTheme="majorHAnsi" w:hAnsiTheme="majorHAnsi"/>
        </w:rPr>
        <w:t xml:space="preserve">people </w:t>
      </w:r>
      <w:r w:rsidR="00942E97" w:rsidRPr="007029D4">
        <w:rPr>
          <w:rFonts w:asciiTheme="majorHAnsi" w:hAnsiTheme="majorHAnsi"/>
        </w:rPr>
        <w:t>pre-</w:t>
      </w:r>
      <w:r w:rsidRPr="007029D4">
        <w:rPr>
          <w:rFonts w:asciiTheme="majorHAnsi" w:hAnsiTheme="majorHAnsi"/>
        </w:rPr>
        <w:t>plan their spending according to a thoroughly detailed budget, this mainly, might be, due to the cumbersomeness of the task at hand, meaning that it wastes precious time that could have been better invested elsewhere, makes it necessary for a person to always have a pen, paper, and calculator at hand, and involves a lot of scratching and rewriting</w:t>
      </w:r>
      <w:r w:rsidR="00F66B66" w:rsidRPr="007029D4">
        <w:rPr>
          <w:rFonts w:asciiTheme="majorHAnsi" w:hAnsiTheme="majorHAnsi"/>
        </w:rPr>
        <w:t>, which would require keeping track of countless sheets of paper and make things very messy</w:t>
      </w:r>
      <w:r w:rsidR="007E6049" w:rsidRPr="007029D4">
        <w:rPr>
          <w:rFonts w:asciiTheme="majorHAnsi" w:hAnsiTheme="majorHAnsi"/>
        </w:rPr>
        <w:t>.</w:t>
      </w:r>
      <w:r w:rsidRPr="007029D4">
        <w:rPr>
          <w:rFonts w:asciiTheme="majorHAnsi" w:hAnsiTheme="majorHAnsi"/>
        </w:rPr>
        <w:t xml:space="preserve"> Our team believes that modern problems need modern solutions, the days of paper and pen</w:t>
      </w:r>
      <w:r w:rsidR="007E6049" w:rsidRPr="007029D4">
        <w:rPr>
          <w:rFonts w:asciiTheme="majorHAnsi" w:hAnsiTheme="majorHAnsi"/>
        </w:rPr>
        <w:t xml:space="preserve"> are gone; we need to make use of the </w:t>
      </w:r>
      <w:r w:rsidR="008F75E8" w:rsidRPr="007029D4">
        <w:rPr>
          <w:rFonts w:asciiTheme="majorHAnsi" w:hAnsiTheme="majorHAnsi"/>
        </w:rPr>
        <w:t>available technological advancement</w:t>
      </w:r>
      <w:r w:rsidR="007E6049" w:rsidRPr="007029D4">
        <w:rPr>
          <w:rFonts w:asciiTheme="majorHAnsi" w:hAnsiTheme="majorHAnsi"/>
        </w:rPr>
        <w:t xml:space="preserve"> to solve this problem. </w:t>
      </w:r>
      <w:r w:rsidR="008F75E8" w:rsidRPr="007029D4">
        <w:rPr>
          <w:rFonts w:asciiTheme="majorHAnsi" w:hAnsiTheme="majorHAnsi"/>
        </w:rPr>
        <w:t>Therefore, we</w:t>
      </w:r>
      <w:r w:rsidR="007E6049" w:rsidRPr="007029D4">
        <w:rPr>
          <w:rFonts w:asciiTheme="majorHAnsi" w:hAnsiTheme="majorHAnsi"/>
        </w:rPr>
        <w:t xml:space="preserve"> decide to develop a mobile application that complete</w:t>
      </w:r>
      <w:r w:rsidR="009C51C8" w:rsidRPr="007029D4">
        <w:rPr>
          <w:rFonts w:asciiTheme="majorHAnsi" w:hAnsiTheme="majorHAnsi"/>
        </w:rPr>
        <w:t>s</w:t>
      </w:r>
      <w:r w:rsidR="007E6049" w:rsidRPr="007029D4">
        <w:rPr>
          <w:rFonts w:asciiTheme="majorHAnsi" w:hAnsiTheme="majorHAnsi"/>
        </w:rPr>
        <w:t xml:space="preserve"> this task in an easy</w:t>
      </w:r>
      <w:r w:rsidR="00375E0F" w:rsidRPr="007029D4">
        <w:rPr>
          <w:rFonts w:asciiTheme="majorHAnsi" w:hAnsiTheme="majorHAnsi"/>
        </w:rPr>
        <w:t>,</w:t>
      </w:r>
      <w:r w:rsidR="007E6049" w:rsidRPr="007029D4">
        <w:rPr>
          <w:rFonts w:asciiTheme="majorHAnsi" w:hAnsiTheme="majorHAnsi"/>
        </w:rPr>
        <w:t xml:space="preserve"> </w:t>
      </w:r>
      <w:r w:rsidR="00375E0F" w:rsidRPr="007029D4">
        <w:rPr>
          <w:rFonts w:asciiTheme="majorHAnsi" w:hAnsiTheme="majorHAnsi"/>
        </w:rPr>
        <w:t>a</w:t>
      </w:r>
      <w:r w:rsidR="005E6B84" w:rsidRPr="007029D4">
        <w:rPr>
          <w:rFonts w:asciiTheme="majorHAnsi" w:hAnsiTheme="majorHAnsi"/>
        </w:rPr>
        <w:t>utomated, and time efficient</w:t>
      </w:r>
      <w:r w:rsidR="007E6049" w:rsidRPr="007029D4">
        <w:rPr>
          <w:rFonts w:asciiTheme="majorHAnsi" w:hAnsiTheme="majorHAnsi"/>
        </w:rPr>
        <w:t xml:space="preserve"> way. We know that many software was already developed to target this problem, but our </w:t>
      </w:r>
      <w:r w:rsidR="00F54A16" w:rsidRPr="007029D4">
        <w:rPr>
          <w:rFonts w:asciiTheme="majorHAnsi" w:hAnsiTheme="majorHAnsi"/>
        </w:rPr>
        <w:t xml:space="preserve">application stands out by providing the ability to </w:t>
      </w:r>
      <w:r w:rsidR="004E5D47" w:rsidRPr="007029D4">
        <w:rPr>
          <w:rFonts w:asciiTheme="majorHAnsi" w:hAnsiTheme="majorHAnsi"/>
        </w:rPr>
        <w:t xml:space="preserve">use </w:t>
      </w:r>
      <w:r w:rsidR="007E6049" w:rsidRPr="007029D4">
        <w:rPr>
          <w:rFonts w:asciiTheme="majorHAnsi" w:hAnsiTheme="majorHAnsi"/>
        </w:rPr>
        <w:t>voice commands</w:t>
      </w:r>
      <w:r w:rsidR="00B3298E" w:rsidRPr="007029D4">
        <w:rPr>
          <w:rFonts w:asciiTheme="majorHAnsi" w:hAnsiTheme="majorHAnsi"/>
        </w:rPr>
        <w:t>, this is</w:t>
      </w:r>
      <w:r w:rsidR="007E6049" w:rsidRPr="007029D4">
        <w:rPr>
          <w:rFonts w:asciiTheme="majorHAnsi" w:hAnsiTheme="majorHAnsi"/>
        </w:rPr>
        <w:t xml:space="preserve"> in addition to the simplicity that directly addresses what the user needs. </w:t>
      </w:r>
    </w:p>
    <w:p w14:paraId="37FBDA58" w14:textId="75740260" w:rsidR="007E6049" w:rsidRPr="007029D4" w:rsidRDefault="007E6049" w:rsidP="00B10937">
      <w:pPr>
        <w:ind w:firstLine="360"/>
        <w:jc w:val="both"/>
        <w:rPr>
          <w:rFonts w:asciiTheme="majorHAnsi" w:hAnsiTheme="majorHAnsi"/>
        </w:rPr>
      </w:pPr>
      <w:r w:rsidRPr="007029D4">
        <w:rPr>
          <w:rFonts w:asciiTheme="majorHAnsi" w:hAnsiTheme="majorHAnsi"/>
        </w:rPr>
        <w:t xml:space="preserve">As a result, we developed Thrifty; a mobile money management application that can be </w:t>
      </w:r>
      <w:r w:rsidR="005547A9" w:rsidRPr="007029D4">
        <w:rPr>
          <w:rFonts w:asciiTheme="majorHAnsi" w:hAnsiTheme="majorHAnsi"/>
        </w:rPr>
        <w:t>accessed</w:t>
      </w:r>
      <w:r w:rsidRPr="007029D4">
        <w:rPr>
          <w:rFonts w:asciiTheme="majorHAnsi" w:hAnsiTheme="majorHAnsi"/>
        </w:rPr>
        <w:t xml:space="preserve"> through voice commands. The user should specify the category name and the wallet which</w:t>
      </w:r>
      <w:r w:rsidR="00CB73DB" w:rsidRPr="007029D4">
        <w:rPr>
          <w:rFonts w:asciiTheme="majorHAnsi" w:hAnsiTheme="majorHAnsi"/>
        </w:rPr>
        <w:t>,</w:t>
      </w:r>
      <w:r w:rsidRPr="007029D4">
        <w:rPr>
          <w:rFonts w:asciiTheme="majorHAnsi" w:hAnsiTheme="majorHAnsi"/>
        </w:rPr>
        <w:t xml:space="preserve"> is the budget in our case, the</w:t>
      </w:r>
      <w:r w:rsidR="00CB73DB" w:rsidRPr="007029D4">
        <w:rPr>
          <w:rFonts w:asciiTheme="majorHAnsi" w:hAnsiTheme="majorHAnsi"/>
        </w:rPr>
        <w:t>n the</w:t>
      </w:r>
      <w:r w:rsidRPr="007029D4">
        <w:rPr>
          <w:rFonts w:asciiTheme="majorHAnsi" w:hAnsiTheme="majorHAnsi"/>
        </w:rPr>
        <w:t xml:space="preserve"> app make</w:t>
      </w:r>
      <w:r w:rsidR="00E24C4F" w:rsidRPr="007029D4">
        <w:rPr>
          <w:rFonts w:asciiTheme="majorHAnsi" w:hAnsiTheme="majorHAnsi"/>
        </w:rPr>
        <w:t>s</w:t>
      </w:r>
      <w:r w:rsidR="000B4657" w:rsidRPr="007029D4">
        <w:rPr>
          <w:rFonts w:asciiTheme="majorHAnsi" w:hAnsiTheme="majorHAnsi"/>
        </w:rPr>
        <w:t xml:space="preserve"> sure that the user stays within the limit of</w:t>
      </w:r>
      <w:r w:rsidRPr="007029D4">
        <w:rPr>
          <w:rFonts w:asciiTheme="majorHAnsi" w:hAnsiTheme="majorHAnsi"/>
        </w:rPr>
        <w:t xml:space="preserve"> his/her </w:t>
      </w:r>
      <w:r w:rsidR="000B4657" w:rsidRPr="007029D4">
        <w:rPr>
          <w:rFonts w:asciiTheme="majorHAnsi" w:hAnsiTheme="majorHAnsi"/>
        </w:rPr>
        <w:t>budget</w:t>
      </w:r>
      <w:r w:rsidRPr="007029D4">
        <w:rPr>
          <w:rFonts w:asciiTheme="majorHAnsi" w:hAnsiTheme="majorHAnsi"/>
        </w:rPr>
        <w:t xml:space="preserve"> by showing graphs and sending notifications.</w:t>
      </w:r>
      <w:r w:rsidR="006E0B59" w:rsidRPr="007029D4">
        <w:rPr>
          <w:rFonts w:asciiTheme="majorHAnsi" w:hAnsiTheme="majorHAnsi"/>
        </w:rPr>
        <w:t xml:space="preserve"> </w:t>
      </w:r>
      <w:r w:rsidR="00F66B66" w:rsidRPr="007029D4">
        <w:rPr>
          <w:rFonts w:asciiTheme="majorHAnsi" w:hAnsiTheme="majorHAnsi"/>
        </w:rPr>
        <w:t>Furthermore, users can keep track of purchase logs (time, price, and wallet</w:t>
      </w:r>
      <w:r w:rsidR="00DD2CA6" w:rsidRPr="007029D4">
        <w:rPr>
          <w:rFonts w:asciiTheme="majorHAnsi" w:hAnsiTheme="majorHAnsi"/>
        </w:rPr>
        <w:t xml:space="preserve"> purchased from). This is achieved through</w:t>
      </w:r>
      <w:r w:rsidR="00F66B66" w:rsidRPr="007029D4">
        <w:rPr>
          <w:rFonts w:asciiTheme="majorHAnsi" w:hAnsiTheme="majorHAnsi"/>
        </w:rPr>
        <w:t xml:space="preserve"> displaying the logs of a specific day (chosen by user) in the app.</w:t>
      </w:r>
    </w:p>
    <w:p w14:paraId="58AE2930" w14:textId="77777777" w:rsidR="007E6049" w:rsidRPr="007E6049" w:rsidRDefault="007E6049" w:rsidP="00B10937">
      <w:pPr>
        <w:jc w:val="both"/>
      </w:pPr>
    </w:p>
    <w:p w14:paraId="5B9F67C4" w14:textId="16B1F7DB" w:rsidR="00512E35" w:rsidRDefault="006276EF" w:rsidP="00BF651C">
      <w:pPr>
        <w:pStyle w:val="Heading2"/>
      </w:pPr>
      <w:bookmarkStart w:id="4" w:name="_Toc5347981"/>
      <w:r w:rsidRPr="00AD2C83">
        <w:t>Customer or Market Needs</w:t>
      </w:r>
      <w:bookmarkEnd w:id="4"/>
    </w:p>
    <w:p w14:paraId="47884425" w14:textId="1B29C419" w:rsidR="009C51C8" w:rsidRPr="007029D4" w:rsidRDefault="00C67B5B" w:rsidP="00B10937">
      <w:pPr>
        <w:ind w:firstLine="360"/>
        <w:jc w:val="both"/>
        <w:rPr>
          <w:rFonts w:asciiTheme="majorHAnsi" w:hAnsiTheme="majorHAnsi"/>
        </w:rPr>
      </w:pPr>
      <w:r w:rsidRPr="007029D4">
        <w:rPr>
          <w:rFonts w:asciiTheme="majorHAnsi" w:hAnsiTheme="majorHAnsi"/>
        </w:rPr>
        <w:t>Based o</w:t>
      </w:r>
      <w:r w:rsidR="00C03148" w:rsidRPr="007029D4">
        <w:rPr>
          <w:rFonts w:asciiTheme="majorHAnsi" w:hAnsiTheme="majorHAnsi"/>
        </w:rPr>
        <w:t xml:space="preserve">n our daily experience, and </w:t>
      </w:r>
      <w:r w:rsidR="00F27AA5" w:rsidRPr="007029D4">
        <w:rPr>
          <w:rFonts w:asciiTheme="majorHAnsi" w:hAnsiTheme="majorHAnsi"/>
        </w:rPr>
        <w:t>observing</w:t>
      </w:r>
      <w:r w:rsidR="00C03148" w:rsidRPr="007029D4">
        <w:rPr>
          <w:rFonts w:asciiTheme="majorHAnsi" w:hAnsiTheme="majorHAnsi"/>
        </w:rPr>
        <w:t xml:space="preserve"> people </w:t>
      </w:r>
      <w:r w:rsidR="00F66B66" w:rsidRPr="007029D4">
        <w:rPr>
          <w:rFonts w:asciiTheme="majorHAnsi" w:hAnsiTheme="majorHAnsi"/>
        </w:rPr>
        <w:t>struggle financially</w:t>
      </w:r>
      <w:r w:rsidR="00F27AA5" w:rsidRPr="007029D4">
        <w:rPr>
          <w:rFonts w:asciiTheme="majorHAnsi" w:hAnsiTheme="majorHAnsi"/>
        </w:rPr>
        <w:t>,</w:t>
      </w:r>
      <w:r w:rsidR="00C03148" w:rsidRPr="007029D4">
        <w:rPr>
          <w:rFonts w:asciiTheme="majorHAnsi" w:hAnsiTheme="majorHAnsi"/>
        </w:rPr>
        <w:t xml:space="preserve"> before t</w:t>
      </w:r>
      <w:r w:rsidR="00F27AA5" w:rsidRPr="007029D4">
        <w:rPr>
          <w:rFonts w:asciiTheme="majorHAnsi" w:hAnsiTheme="majorHAnsi"/>
        </w:rPr>
        <w:t>he end of</w:t>
      </w:r>
      <w:r w:rsidR="00F66B66" w:rsidRPr="007029D4">
        <w:rPr>
          <w:rFonts w:asciiTheme="majorHAnsi" w:hAnsiTheme="majorHAnsi"/>
        </w:rPr>
        <w:t xml:space="preserve"> each </w:t>
      </w:r>
      <w:r w:rsidR="00F27AA5" w:rsidRPr="007029D4">
        <w:rPr>
          <w:rFonts w:asciiTheme="majorHAnsi" w:hAnsiTheme="majorHAnsi"/>
        </w:rPr>
        <w:t xml:space="preserve">month; </w:t>
      </w:r>
      <w:r w:rsidR="00CB5E7E" w:rsidRPr="007029D4">
        <w:rPr>
          <w:rFonts w:asciiTheme="majorHAnsi" w:hAnsiTheme="majorHAnsi"/>
        </w:rPr>
        <w:t xml:space="preserve">we believe that our app could do wonders for people, </w:t>
      </w:r>
      <w:r w:rsidR="00C03148" w:rsidRPr="007029D4">
        <w:rPr>
          <w:rFonts w:asciiTheme="majorHAnsi" w:hAnsiTheme="majorHAnsi"/>
        </w:rPr>
        <w:t xml:space="preserve">especially </w:t>
      </w:r>
      <w:r w:rsidR="00CB5E7E" w:rsidRPr="007029D4">
        <w:rPr>
          <w:rFonts w:asciiTheme="majorHAnsi" w:hAnsiTheme="majorHAnsi"/>
        </w:rPr>
        <w:t>university students who might need to monitor their spending</w:t>
      </w:r>
      <w:r w:rsidR="00071E3C" w:rsidRPr="007029D4">
        <w:rPr>
          <w:rFonts w:asciiTheme="majorHAnsi" w:hAnsiTheme="majorHAnsi"/>
        </w:rPr>
        <w:t>. The</w:t>
      </w:r>
      <w:r w:rsidR="00C03148" w:rsidRPr="007029D4">
        <w:rPr>
          <w:rFonts w:asciiTheme="majorHAnsi" w:hAnsiTheme="majorHAnsi"/>
        </w:rPr>
        <w:t>se students are</w:t>
      </w:r>
      <w:r w:rsidR="00071E3C" w:rsidRPr="007029D4">
        <w:rPr>
          <w:rFonts w:asciiTheme="majorHAnsi" w:hAnsiTheme="majorHAnsi"/>
        </w:rPr>
        <w:t xml:space="preserve"> already stressed enough from keeping a high </w:t>
      </w:r>
      <w:proofErr w:type="spellStart"/>
      <w:proofErr w:type="gramStart"/>
      <w:r w:rsidR="00071E3C" w:rsidRPr="007029D4">
        <w:rPr>
          <w:rFonts w:asciiTheme="majorHAnsi" w:hAnsiTheme="majorHAnsi"/>
        </w:rPr>
        <w:t>gpa</w:t>
      </w:r>
      <w:proofErr w:type="spellEnd"/>
      <w:proofErr w:type="gramEnd"/>
      <w:r w:rsidR="00071E3C" w:rsidRPr="007029D4">
        <w:rPr>
          <w:rFonts w:asciiTheme="majorHAnsi" w:hAnsiTheme="majorHAnsi"/>
        </w:rPr>
        <w:t xml:space="preserve"> and providing deliverables within their corresponding deadlines, and therefore, do not need extra pressure from writing down everything they pur</w:t>
      </w:r>
      <w:r w:rsidR="00976B13" w:rsidRPr="007029D4">
        <w:rPr>
          <w:rFonts w:asciiTheme="majorHAnsi" w:hAnsiTheme="majorHAnsi"/>
        </w:rPr>
        <w:t xml:space="preserve">chase on paper, organizing </w:t>
      </w:r>
      <w:r w:rsidR="00DD2CA6" w:rsidRPr="007029D4">
        <w:rPr>
          <w:rFonts w:asciiTheme="majorHAnsi" w:hAnsiTheme="majorHAnsi"/>
        </w:rPr>
        <w:t>them, safely storing them</w:t>
      </w:r>
      <w:r w:rsidR="00976B13" w:rsidRPr="007029D4">
        <w:rPr>
          <w:rFonts w:asciiTheme="majorHAnsi" w:hAnsiTheme="majorHAnsi"/>
        </w:rPr>
        <w:t>, and doing the required calculations…</w:t>
      </w:r>
      <w:r w:rsidR="00446FD3" w:rsidRPr="007029D4">
        <w:rPr>
          <w:rFonts w:asciiTheme="majorHAnsi" w:hAnsiTheme="majorHAnsi"/>
        </w:rPr>
        <w:t xml:space="preserve"> Additionally, they might </w:t>
      </w:r>
      <w:r w:rsidR="00C03148" w:rsidRPr="007029D4">
        <w:rPr>
          <w:rFonts w:asciiTheme="majorHAnsi" w:hAnsiTheme="majorHAnsi"/>
        </w:rPr>
        <w:t xml:space="preserve">neither </w:t>
      </w:r>
      <w:r w:rsidR="00446FD3" w:rsidRPr="007029D4">
        <w:rPr>
          <w:rFonts w:asciiTheme="majorHAnsi" w:hAnsiTheme="majorHAnsi"/>
        </w:rPr>
        <w:t xml:space="preserve">have </w:t>
      </w:r>
      <w:r w:rsidR="00C03148" w:rsidRPr="007029D4">
        <w:rPr>
          <w:rFonts w:asciiTheme="majorHAnsi" w:hAnsiTheme="majorHAnsi"/>
        </w:rPr>
        <w:t>the time nor the experience to manage their payments</w:t>
      </w:r>
      <w:r w:rsidR="00976B13" w:rsidRPr="007029D4">
        <w:rPr>
          <w:rFonts w:asciiTheme="majorHAnsi" w:hAnsiTheme="majorHAnsi"/>
        </w:rPr>
        <w:t xml:space="preserve"> according to a budget</w:t>
      </w:r>
      <w:r w:rsidR="00C03148" w:rsidRPr="007029D4">
        <w:rPr>
          <w:rFonts w:asciiTheme="majorHAnsi" w:hAnsiTheme="majorHAnsi"/>
        </w:rPr>
        <w:t>.</w:t>
      </w:r>
      <w:r w:rsidR="000D58C8" w:rsidRPr="007029D4">
        <w:rPr>
          <w:rFonts w:asciiTheme="majorHAnsi" w:hAnsiTheme="majorHAnsi"/>
        </w:rPr>
        <w:t xml:space="preserve"> Our main target market are university students for reasons mentioned </w:t>
      </w:r>
      <w:r w:rsidR="00120838" w:rsidRPr="007029D4">
        <w:rPr>
          <w:rFonts w:asciiTheme="majorHAnsi" w:hAnsiTheme="majorHAnsi"/>
        </w:rPr>
        <w:t xml:space="preserve"> </w:t>
      </w:r>
      <w:r w:rsidR="000D58C8" w:rsidRPr="007029D4">
        <w:rPr>
          <w:rFonts w:asciiTheme="majorHAnsi" w:hAnsiTheme="majorHAnsi"/>
        </w:rPr>
        <w:t>previously, however anyone wanting to save their time and effort can use the app, as these reasons can be reproduced for anyone – time is money</w:t>
      </w:r>
      <w:r w:rsidR="006E0B59" w:rsidRPr="007029D4">
        <w:rPr>
          <w:rFonts w:asciiTheme="majorHAnsi" w:hAnsiTheme="majorHAnsi"/>
        </w:rPr>
        <w:t>.</w:t>
      </w:r>
      <w:r w:rsidR="00071E3C" w:rsidRPr="007029D4">
        <w:rPr>
          <w:rFonts w:asciiTheme="majorHAnsi" w:hAnsiTheme="majorHAnsi"/>
        </w:rPr>
        <w:t xml:space="preserve"> </w:t>
      </w:r>
      <w:r w:rsidR="000D58C8" w:rsidRPr="007029D4">
        <w:rPr>
          <w:rFonts w:asciiTheme="majorHAnsi" w:hAnsiTheme="majorHAnsi"/>
        </w:rPr>
        <w:t>We want our users spending less time money managing</w:t>
      </w:r>
      <w:r w:rsidR="000B496E" w:rsidRPr="007029D4">
        <w:rPr>
          <w:rFonts w:asciiTheme="majorHAnsi" w:hAnsiTheme="majorHAnsi"/>
        </w:rPr>
        <w:t>,</w:t>
      </w:r>
      <w:r w:rsidR="000D58C8" w:rsidRPr="007029D4">
        <w:rPr>
          <w:rFonts w:asciiTheme="majorHAnsi" w:hAnsiTheme="majorHAnsi"/>
        </w:rPr>
        <w:t xml:space="preserve"> and more time doing what they love and generally being</w:t>
      </w:r>
      <w:r w:rsidR="00B223C6" w:rsidRPr="007029D4">
        <w:rPr>
          <w:rFonts w:asciiTheme="majorHAnsi" w:hAnsiTheme="majorHAnsi"/>
        </w:rPr>
        <w:t xml:space="preserve"> more</w:t>
      </w:r>
      <w:r w:rsidR="000D58C8" w:rsidRPr="007029D4">
        <w:rPr>
          <w:rFonts w:asciiTheme="majorHAnsi" w:hAnsiTheme="majorHAnsi"/>
        </w:rPr>
        <w:t xml:space="preserve"> productive.</w:t>
      </w:r>
      <w:r w:rsidR="00AC1A33" w:rsidRPr="007029D4">
        <w:rPr>
          <w:rFonts w:asciiTheme="majorHAnsi" w:hAnsiTheme="majorHAnsi"/>
        </w:rPr>
        <w:t xml:space="preserve"> Moreover, our software provides a competitive edge over others in the market through its free availability and the integration of Siri and Google Assistant.</w:t>
      </w:r>
    </w:p>
    <w:p w14:paraId="78C3EAC0" w14:textId="6C2DBF28" w:rsidR="00FF5F41" w:rsidRDefault="00FF5F41" w:rsidP="00BF651C">
      <w:pPr>
        <w:pStyle w:val="Heading2"/>
      </w:pPr>
      <w:bookmarkStart w:id="5" w:name="_Toc5347982"/>
      <w:r w:rsidRPr="00AD2C83">
        <w:t>Business Objectives and Success Criteria</w:t>
      </w:r>
      <w:bookmarkEnd w:id="5"/>
    </w:p>
    <w:p w14:paraId="320B5838" w14:textId="24EE9E6D" w:rsidR="009C51C8" w:rsidRPr="007029D4" w:rsidRDefault="009C51C8" w:rsidP="00B10937">
      <w:pPr>
        <w:ind w:firstLine="360"/>
        <w:jc w:val="both"/>
        <w:rPr>
          <w:rFonts w:asciiTheme="majorHAnsi" w:hAnsiTheme="majorHAnsi"/>
        </w:rPr>
      </w:pPr>
      <w:r w:rsidRPr="007029D4">
        <w:rPr>
          <w:rFonts w:asciiTheme="majorHAnsi" w:hAnsiTheme="majorHAnsi"/>
        </w:rPr>
        <w:t>The main objective of the software is to solve th</w:t>
      </w:r>
      <w:r w:rsidR="00627234" w:rsidRPr="007029D4">
        <w:rPr>
          <w:rFonts w:asciiTheme="majorHAnsi" w:hAnsiTheme="majorHAnsi"/>
        </w:rPr>
        <w:t xml:space="preserve">e struggle faced by people in </w:t>
      </w:r>
      <w:r w:rsidR="003A7AF0" w:rsidRPr="007029D4">
        <w:rPr>
          <w:rFonts w:asciiTheme="majorHAnsi" w:hAnsiTheme="majorHAnsi"/>
        </w:rPr>
        <w:t>managing</w:t>
      </w:r>
      <w:r w:rsidRPr="007029D4">
        <w:rPr>
          <w:rFonts w:asciiTheme="majorHAnsi" w:hAnsiTheme="majorHAnsi"/>
        </w:rPr>
        <w:t xml:space="preserve"> their </w:t>
      </w:r>
      <w:r w:rsidR="00DF6CD8" w:rsidRPr="007029D4">
        <w:rPr>
          <w:rFonts w:asciiTheme="majorHAnsi" w:hAnsiTheme="majorHAnsi"/>
        </w:rPr>
        <w:t>financial assets. Also, we aim to reduce</w:t>
      </w:r>
      <w:r w:rsidR="008E590C" w:rsidRPr="007029D4">
        <w:rPr>
          <w:rFonts w:asciiTheme="majorHAnsi" w:hAnsiTheme="majorHAnsi"/>
        </w:rPr>
        <w:t xml:space="preserve"> the</w:t>
      </w:r>
      <w:r w:rsidRPr="007029D4">
        <w:rPr>
          <w:rFonts w:asciiTheme="majorHAnsi" w:hAnsiTheme="majorHAnsi"/>
        </w:rPr>
        <w:t xml:space="preserve"> effort and time needed to use this application by the</w:t>
      </w:r>
      <w:r w:rsidR="00DF6CD8" w:rsidRPr="007029D4">
        <w:rPr>
          <w:rFonts w:asciiTheme="majorHAnsi" w:hAnsiTheme="majorHAnsi"/>
        </w:rPr>
        <w:t xml:space="preserve"> integration of</w:t>
      </w:r>
      <w:r w:rsidRPr="007029D4">
        <w:rPr>
          <w:rFonts w:asciiTheme="majorHAnsi" w:hAnsiTheme="majorHAnsi"/>
        </w:rPr>
        <w:t xml:space="preserve"> voice commands. </w:t>
      </w:r>
    </w:p>
    <w:p w14:paraId="7E8C37EA" w14:textId="77777777" w:rsidR="009C51C8" w:rsidRPr="007029D4" w:rsidRDefault="009C51C8" w:rsidP="00B10937">
      <w:pPr>
        <w:jc w:val="both"/>
        <w:rPr>
          <w:rFonts w:asciiTheme="majorHAnsi" w:hAnsiTheme="majorHAnsi"/>
        </w:rPr>
      </w:pPr>
      <w:r w:rsidRPr="007029D4">
        <w:rPr>
          <w:rFonts w:asciiTheme="majorHAnsi" w:hAnsiTheme="majorHAnsi"/>
        </w:rPr>
        <w:t>Some business objectives:</w:t>
      </w:r>
    </w:p>
    <w:p w14:paraId="6449FDE6" w14:textId="342D9C00" w:rsidR="009C51C8" w:rsidRPr="007029D4" w:rsidRDefault="009C51C8" w:rsidP="00B10937">
      <w:pPr>
        <w:pStyle w:val="ListParagraph"/>
        <w:numPr>
          <w:ilvl w:val="0"/>
          <w:numId w:val="6"/>
        </w:numPr>
        <w:jc w:val="both"/>
        <w:rPr>
          <w:rFonts w:asciiTheme="majorHAnsi" w:hAnsiTheme="majorHAnsi"/>
        </w:rPr>
      </w:pPr>
      <w:r w:rsidRPr="007029D4">
        <w:rPr>
          <w:rFonts w:asciiTheme="majorHAnsi" w:hAnsiTheme="majorHAnsi"/>
        </w:rPr>
        <w:lastRenderedPageBreak/>
        <w:t>This application works well after many test cases.</w:t>
      </w:r>
    </w:p>
    <w:p w14:paraId="47BBD1ED" w14:textId="6C0C746B" w:rsidR="009C51C8" w:rsidRPr="007029D4" w:rsidRDefault="009C51C8" w:rsidP="00B10937">
      <w:pPr>
        <w:pStyle w:val="ListParagraph"/>
        <w:numPr>
          <w:ilvl w:val="0"/>
          <w:numId w:val="6"/>
        </w:numPr>
        <w:jc w:val="both"/>
        <w:rPr>
          <w:rFonts w:asciiTheme="majorHAnsi" w:hAnsiTheme="majorHAnsi"/>
        </w:rPr>
      </w:pPr>
      <w:r w:rsidRPr="007029D4">
        <w:rPr>
          <w:rFonts w:asciiTheme="majorHAnsi" w:hAnsiTheme="majorHAnsi"/>
        </w:rPr>
        <w:t>Related documentation is produced.</w:t>
      </w:r>
    </w:p>
    <w:p w14:paraId="34DB2668" w14:textId="42F74901" w:rsidR="00C4197B" w:rsidRPr="007029D4" w:rsidRDefault="00C4197B" w:rsidP="00B10937">
      <w:pPr>
        <w:pStyle w:val="ListParagraph"/>
        <w:numPr>
          <w:ilvl w:val="0"/>
          <w:numId w:val="6"/>
        </w:numPr>
        <w:jc w:val="both"/>
        <w:rPr>
          <w:rFonts w:asciiTheme="majorHAnsi" w:hAnsiTheme="majorHAnsi"/>
        </w:rPr>
      </w:pPr>
      <w:r w:rsidRPr="007029D4">
        <w:rPr>
          <w:rFonts w:asciiTheme="majorHAnsi" w:hAnsiTheme="majorHAnsi"/>
        </w:rPr>
        <w:t xml:space="preserve">The additional graphs and statistics are provided. </w:t>
      </w:r>
    </w:p>
    <w:p w14:paraId="23B8938E" w14:textId="238FB6E1" w:rsidR="00C4197B" w:rsidRPr="007029D4" w:rsidRDefault="00C4197B" w:rsidP="00B10937">
      <w:pPr>
        <w:pStyle w:val="ListParagraph"/>
        <w:numPr>
          <w:ilvl w:val="0"/>
          <w:numId w:val="6"/>
        </w:numPr>
        <w:jc w:val="both"/>
        <w:rPr>
          <w:rFonts w:asciiTheme="majorHAnsi" w:hAnsiTheme="majorHAnsi"/>
        </w:rPr>
      </w:pPr>
      <w:r w:rsidRPr="007029D4">
        <w:rPr>
          <w:rFonts w:asciiTheme="majorHAnsi" w:hAnsiTheme="majorHAnsi"/>
        </w:rPr>
        <w:t xml:space="preserve">The application is </w:t>
      </w:r>
      <w:r w:rsidR="00710E87" w:rsidRPr="007029D4">
        <w:rPr>
          <w:rFonts w:asciiTheme="majorHAnsi" w:hAnsiTheme="majorHAnsi"/>
        </w:rPr>
        <w:t>efficiently</w:t>
      </w:r>
      <w:r w:rsidRPr="007029D4">
        <w:rPr>
          <w:rFonts w:asciiTheme="majorHAnsi" w:hAnsiTheme="majorHAnsi"/>
        </w:rPr>
        <w:t xml:space="preserve"> </w:t>
      </w:r>
      <w:r w:rsidR="003E5D02" w:rsidRPr="007029D4">
        <w:rPr>
          <w:rFonts w:asciiTheme="majorHAnsi" w:hAnsiTheme="majorHAnsi"/>
        </w:rPr>
        <w:t>controllable</w:t>
      </w:r>
      <w:r w:rsidRPr="007029D4">
        <w:rPr>
          <w:rFonts w:asciiTheme="majorHAnsi" w:hAnsiTheme="majorHAnsi"/>
        </w:rPr>
        <w:t xml:space="preserve"> through voice commands.</w:t>
      </w:r>
    </w:p>
    <w:p w14:paraId="0B71514F" w14:textId="2EF1385D" w:rsidR="009C51C8" w:rsidRPr="007029D4" w:rsidRDefault="009C51C8" w:rsidP="00B10937">
      <w:pPr>
        <w:jc w:val="both"/>
        <w:rPr>
          <w:rFonts w:asciiTheme="majorHAnsi" w:hAnsiTheme="majorHAnsi"/>
        </w:rPr>
      </w:pPr>
      <w:r w:rsidRPr="007029D4">
        <w:rPr>
          <w:rFonts w:asciiTheme="majorHAnsi" w:hAnsiTheme="majorHAnsi"/>
        </w:rPr>
        <w:t xml:space="preserve">Some of the </w:t>
      </w:r>
      <w:r w:rsidR="00E82384" w:rsidRPr="007029D4">
        <w:rPr>
          <w:rFonts w:asciiTheme="majorHAnsi" w:hAnsiTheme="majorHAnsi"/>
        </w:rPr>
        <w:t>success criteria include</w:t>
      </w:r>
      <w:r w:rsidRPr="007029D4">
        <w:rPr>
          <w:rFonts w:asciiTheme="majorHAnsi" w:hAnsiTheme="majorHAnsi"/>
        </w:rPr>
        <w:t>:</w:t>
      </w:r>
    </w:p>
    <w:p w14:paraId="1548FFDF" w14:textId="72640792" w:rsidR="009C51C8" w:rsidRPr="007029D4" w:rsidRDefault="009C51C8" w:rsidP="00B10937">
      <w:pPr>
        <w:pStyle w:val="ListParagraph"/>
        <w:numPr>
          <w:ilvl w:val="0"/>
          <w:numId w:val="6"/>
        </w:numPr>
        <w:jc w:val="both"/>
        <w:rPr>
          <w:rFonts w:asciiTheme="majorHAnsi" w:hAnsiTheme="majorHAnsi"/>
        </w:rPr>
      </w:pPr>
      <w:r w:rsidRPr="007029D4">
        <w:rPr>
          <w:rFonts w:asciiTheme="majorHAnsi" w:hAnsiTheme="majorHAnsi"/>
        </w:rPr>
        <w:t xml:space="preserve">Proper </w:t>
      </w:r>
      <w:r w:rsidR="00B05EC6" w:rsidRPr="007029D4">
        <w:rPr>
          <w:rFonts w:asciiTheme="majorHAnsi" w:hAnsiTheme="majorHAnsi"/>
        </w:rPr>
        <w:t>advertising</w:t>
      </w:r>
      <w:r w:rsidRPr="007029D4">
        <w:rPr>
          <w:rFonts w:asciiTheme="majorHAnsi" w:hAnsiTheme="majorHAnsi"/>
        </w:rPr>
        <w:t xml:space="preserve"> of the </w:t>
      </w:r>
      <w:r w:rsidR="00C4197B" w:rsidRPr="007029D4">
        <w:rPr>
          <w:rFonts w:asciiTheme="majorHAnsi" w:hAnsiTheme="majorHAnsi"/>
        </w:rPr>
        <w:t>application</w:t>
      </w:r>
      <w:r w:rsidRPr="007029D4">
        <w:rPr>
          <w:rFonts w:asciiTheme="majorHAnsi" w:hAnsiTheme="majorHAnsi"/>
        </w:rPr>
        <w:t xml:space="preserve"> (marketing).</w:t>
      </w:r>
    </w:p>
    <w:p w14:paraId="2C8CBC05" w14:textId="77777777" w:rsidR="009C51C8" w:rsidRPr="007029D4" w:rsidRDefault="009C51C8" w:rsidP="00B10937">
      <w:pPr>
        <w:pStyle w:val="ListParagraph"/>
        <w:numPr>
          <w:ilvl w:val="0"/>
          <w:numId w:val="6"/>
        </w:numPr>
        <w:jc w:val="both"/>
        <w:rPr>
          <w:rFonts w:asciiTheme="majorHAnsi" w:hAnsiTheme="majorHAnsi"/>
        </w:rPr>
      </w:pPr>
      <w:r w:rsidRPr="007029D4">
        <w:rPr>
          <w:rFonts w:asciiTheme="majorHAnsi" w:hAnsiTheme="majorHAnsi"/>
        </w:rPr>
        <w:t>Making the use free of charge and getting revenue from ads.</w:t>
      </w:r>
    </w:p>
    <w:p w14:paraId="2E15D386" w14:textId="77777777" w:rsidR="009C51C8" w:rsidRPr="007029D4" w:rsidRDefault="009C51C8" w:rsidP="00B10937">
      <w:pPr>
        <w:pStyle w:val="ListParagraph"/>
        <w:numPr>
          <w:ilvl w:val="0"/>
          <w:numId w:val="6"/>
        </w:numPr>
        <w:jc w:val="both"/>
        <w:rPr>
          <w:rFonts w:asciiTheme="majorHAnsi" w:hAnsiTheme="majorHAnsi"/>
        </w:rPr>
      </w:pPr>
      <w:r w:rsidRPr="007029D4">
        <w:rPr>
          <w:rFonts w:asciiTheme="majorHAnsi" w:hAnsiTheme="majorHAnsi"/>
        </w:rPr>
        <w:t>Concise and simple interface for direct and easy use.</w:t>
      </w:r>
    </w:p>
    <w:p w14:paraId="397DC4C5" w14:textId="77777777" w:rsidR="009C51C8" w:rsidRPr="009C51C8" w:rsidRDefault="009C51C8" w:rsidP="00B10937">
      <w:pPr>
        <w:jc w:val="both"/>
      </w:pPr>
    </w:p>
    <w:p w14:paraId="78C3EAC2" w14:textId="77777777" w:rsidR="00FF5F41" w:rsidRPr="00AD2C83" w:rsidRDefault="00FF5F41" w:rsidP="00B10937">
      <w:pPr>
        <w:pStyle w:val="Heading1"/>
        <w:jc w:val="both"/>
        <w:rPr>
          <w:rFonts w:asciiTheme="majorHAnsi" w:hAnsiTheme="majorHAnsi"/>
        </w:rPr>
      </w:pPr>
      <w:bookmarkStart w:id="6" w:name="_Toc5347983"/>
      <w:r w:rsidRPr="00AD2C83">
        <w:rPr>
          <w:rFonts w:asciiTheme="majorHAnsi" w:hAnsiTheme="majorHAnsi"/>
        </w:rPr>
        <w:t>Vision</w:t>
      </w:r>
      <w:bookmarkEnd w:id="6"/>
    </w:p>
    <w:p w14:paraId="78C3EAC4" w14:textId="1B54191F" w:rsidR="00A47E2F" w:rsidRDefault="00FF5F41" w:rsidP="00BF651C">
      <w:pPr>
        <w:pStyle w:val="Heading2"/>
      </w:pPr>
      <w:bookmarkStart w:id="7" w:name="_Toc5347984"/>
      <w:r w:rsidRPr="00AD2C83">
        <w:t>Vision Statement</w:t>
      </w:r>
      <w:bookmarkEnd w:id="7"/>
    </w:p>
    <w:p w14:paraId="045472E9" w14:textId="4EE9F0E3" w:rsidR="002446B9" w:rsidRPr="007029D4" w:rsidRDefault="002446B9" w:rsidP="00B10937">
      <w:pPr>
        <w:ind w:firstLine="360"/>
        <w:jc w:val="both"/>
        <w:rPr>
          <w:rFonts w:asciiTheme="majorHAnsi" w:hAnsiTheme="majorHAnsi"/>
        </w:rPr>
      </w:pPr>
      <w:r w:rsidRPr="007029D4">
        <w:rPr>
          <w:rFonts w:asciiTheme="majorHAnsi" w:hAnsiTheme="majorHAnsi"/>
        </w:rPr>
        <w:t xml:space="preserve">This application helps the user </w:t>
      </w:r>
      <w:r w:rsidR="005643F5" w:rsidRPr="007029D4">
        <w:rPr>
          <w:rFonts w:asciiTheme="majorHAnsi" w:hAnsiTheme="majorHAnsi"/>
        </w:rPr>
        <w:t>in man</w:t>
      </w:r>
      <w:r w:rsidR="00D1688D" w:rsidRPr="007029D4">
        <w:rPr>
          <w:rFonts w:asciiTheme="majorHAnsi" w:hAnsiTheme="majorHAnsi"/>
        </w:rPr>
        <w:t>a</w:t>
      </w:r>
      <w:r w:rsidR="005643F5" w:rsidRPr="007029D4">
        <w:rPr>
          <w:rFonts w:asciiTheme="majorHAnsi" w:hAnsiTheme="majorHAnsi"/>
        </w:rPr>
        <w:t>ging</w:t>
      </w:r>
      <w:r w:rsidRPr="007029D4">
        <w:rPr>
          <w:rFonts w:asciiTheme="majorHAnsi" w:hAnsiTheme="majorHAnsi"/>
        </w:rPr>
        <w:t xml:space="preserve"> his/her payments in</w:t>
      </w:r>
      <w:r w:rsidR="00B713B8" w:rsidRPr="007029D4">
        <w:rPr>
          <w:rFonts w:asciiTheme="majorHAnsi" w:hAnsiTheme="majorHAnsi"/>
        </w:rPr>
        <w:t xml:space="preserve"> an</w:t>
      </w:r>
      <w:r w:rsidRPr="007029D4">
        <w:rPr>
          <w:rFonts w:asciiTheme="majorHAnsi" w:hAnsiTheme="majorHAnsi"/>
        </w:rPr>
        <w:t xml:space="preserve"> easy and simple w</w:t>
      </w:r>
      <w:r w:rsidR="0069372F" w:rsidRPr="007029D4">
        <w:rPr>
          <w:rFonts w:asciiTheme="majorHAnsi" w:hAnsiTheme="majorHAnsi"/>
        </w:rPr>
        <w:t>ay. It provides him/her with</w:t>
      </w:r>
      <w:r w:rsidRPr="007029D4">
        <w:rPr>
          <w:rFonts w:asciiTheme="majorHAnsi" w:hAnsiTheme="majorHAnsi"/>
        </w:rPr>
        <w:t xml:space="preserve"> accessibility through voice commands</w:t>
      </w:r>
      <w:r w:rsidR="00EB5F94" w:rsidRPr="007029D4">
        <w:rPr>
          <w:rFonts w:asciiTheme="majorHAnsi" w:hAnsiTheme="majorHAnsi"/>
        </w:rPr>
        <w:t xml:space="preserve"> and automatically logs their transactions to the corresponding date</w:t>
      </w:r>
      <w:r w:rsidRPr="007029D4">
        <w:rPr>
          <w:rFonts w:asciiTheme="majorHAnsi" w:hAnsiTheme="majorHAnsi"/>
        </w:rPr>
        <w:t>.</w:t>
      </w:r>
      <w:r w:rsidR="00484A19" w:rsidRPr="007029D4">
        <w:rPr>
          <w:rFonts w:asciiTheme="majorHAnsi" w:hAnsiTheme="majorHAnsi"/>
        </w:rPr>
        <w:t xml:space="preserve"> Furthermore,</w:t>
      </w:r>
      <w:r w:rsidRPr="007029D4">
        <w:rPr>
          <w:rFonts w:asciiTheme="majorHAnsi" w:hAnsiTheme="majorHAnsi"/>
        </w:rPr>
        <w:t xml:space="preserve"> </w:t>
      </w:r>
      <w:r w:rsidR="00FF7955" w:rsidRPr="007029D4">
        <w:rPr>
          <w:rFonts w:asciiTheme="majorHAnsi" w:hAnsiTheme="majorHAnsi"/>
        </w:rPr>
        <w:t>it</w:t>
      </w:r>
      <w:r w:rsidRPr="007029D4">
        <w:rPr>
          <w:rFonts w:asciiTheme="majorHAnsi" w:hAnsiTheme="majorHAnsi"/>
        </w:rPr>
        <w:t xml:space="preserve"> allows the user to keep track of </w:t>
      </w:r>
      <w:r w:rsidR="004D5E38" w:rsidRPr="007029D4">
        <w:rPr>
          <w:rFonts w:asciiTheme="majorHAnsi" w:hAnsiTheme="majorHAnsi"/>
        </w:rPr>
        <w:t>his/her economic situation on a</w:t>
      </w:r>
      <w:r w:rsidR="007E1816" w:rsidRPr="007029D4">
        <w:rPr>
          <w:rFonts w:asciiTheme="majorHAnsi" w:hAnsiTheme="majorHAnsi"/>
        </w:rPr>
        <w:t xml:space="preserve"> daily, </w:t>
      </w:r>
      <w:r w:rsidR="00061D41" w:rsidRPr="007029D4">
        <w:rPr>
          <w:rFonts w:asciiTheme="majorHAnsi" w:hAnsiTheme="majorHAnsi"/>
        </w:rPr>
        <w:t>weekly</w:t>
      </w:r>
      <w:r w:rsidR="004D5E38" w:rsidRPr="007029D4">
        <w:rPr>
          <w:rFonts w:asciiTheme="majorHAnsi" w:hAnsiTheme="majorHAnsi"/>
        </w:rPr>
        <w:t xml:space="preserve">, and </w:t>
      </w:r>
      <w:r w:rsidR="00061D41" w:rsidRPr="007029D4">
        <w:rPr>
          <w:rFonts w:asciiTheme="majorHAnsi" w:hAnsiTheme="majorHAnsi"/>
        </w:rPr>
        <w:t>monthly</w:t>
      </w:r>
      <w:r w:rsidR="004D5E38" w:rsidRPr="007029D4">
        <w:rPr>
          <w:rFonts w:asciiTheme="majorHAnsi" w:hAnsiTheme="majorHAnsi"/>
        </w:rPr>
        <w:t xml:space="preserve"> basis</w:t>
      </w:r>
      <w:r w:rsidR="007E1816" w:rsidRPr="007029D4">
        <w:rPr>
          <w:rFonts w:asciiTheme="majorHAnsi" w:hAnsiTheme="majorHAnsi"/>
        </w:rPr>
        <w:t>.</w:t>
      </w:r>
    </w:p>
    <w:bookmarkStart w:id="8" w:name="_Toc5347985"/>
    <w:p w14:paraId="78C3EAC5" w14:textId="3872682D" w:rsidR="00DD44C7" w:rsidRDefault="00B52031" w:rsidP="00BF651C">
      <w:pPr>
        <w:pStyle w:val="Heading2"/>
      </w:pPr>
      <w:r>
        <w:rPr>
          <w:noProof/>
        </w:rPr>
        <mc:AlternateContent>
          <mc:Choice Requires="wps">
            <w:drawing>
              <wp:anchor distT="0" distB="0" distL="114300" distR="114300" simplePos="0" relativeHeight="251691008" behindDoc="0" locked="0" layoutInCell="1" allowOverlap="1" wp14:anchorId="7D8A24B0" wp14:editId="61186B0A">
                <wp:simplePos x="0" y="0"/>
                <wp:positionH relativeFrom="margin">
                  <wp:align>right</wp:align>
                </wp:positionH>
                <wp:positionV relativeFrom="paragraph">
                  <wp:posOffset>314960</wp:posOffset>
                </wp:positionV>
                <wp:extent cx="1381125" cy="1543050"/>
                <wp:effectExtent l="0" t="0" r="28575" b="19050"/>
                <wp:wrapSquare wrapText="bothSides"/>
                <wp:docPr id="2" name="Rectangle: Rounded Corners 2"/>
                <wp:cNvGraphicFramePr/>
                <a:graphic xmlns:a="http://schemas.openxmlformats.org/drawingml/2006/main">
                  <a:graphicData uri="http://schemas.microsoft.com/office/word/2010/wordprocessingShape">
                    <wps:wsp>
                      <wps:cNvSpPr/>
                      <wps:spPr>
                        <a:xfrm>
                          <a:off x="0" y="0"/>
                          <a:ext cx="1381125" cy="15430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C3590" w14:textId="77777777" w:rsidR="00071E3C" w:rsidRPr="007029D4" w:rsidRDefault="00071E3C" w:rsidP="00AE4F9E">
                            <w:pPr>
                              <w:jc w:val="center"/>
                              <w:rPr>
                                <w:rFonts w:asciiTheme="majorHAnsi" w:hAnsiTheme="majorHAnsi"/>
                                <w:color w:val="000000" w:themeColor="text1"/>
                              </w:rPr>
                            </w:pPr>
                            <w:r w:rsidRPr="007029D4">
                              <w:rPr>
                                <w:rFonts w:asciiTheme="majorHAnsi" w:hAnsiTheme="majorHAnsi"/>
                                <w:color w:val="000000" w:themeColor="text1"/>
                              </w:rPr>
                              <w:t>Thrifty</w:t>
                            </w:r>
                          </w:p>
                          <w:p w14:paraId="398F826C" w14:textId="77777777" w:rsidR="00071E3C" w:rsidRPr="007029D4" w:rsidRDefault="00071E3C" w:rsidP="00AE4F9E">
                            <w:pPr>
                              <w:jc w:val="center"/>
                              <w:rPr>
                                <w:rFonts w:asciiTheme="majorHAnsi" w:hAnsiTheme="majorHAnsi"/>
                                <w:color w:val="000000" w:themeColor="text1"/>
                              </w:rPr>
                            </w:pPr>
                            <w:r w:rsidRPr="007029D4">
                              <w:rPr>
                                <w:rFonts w:asciiTheme="majorHAnsi" w:hAnsiTheme="majorHAnsi"/>
                                <w:color w:val="000000" w:themeColor="text1"/>
                              </w:rPr>
                              <w:t>(</w:t>
                            </w:r>
                            <w:proofErr w:type="gramStart"/>
                            <w:r w:rsidRPr="007029D4">
                              <w:rPr>
                                <w:rFonts w:asciiTheme="majorHAnsi" w:hAnsiTheme="majorHAnsi"/>
                                <w:color w:val="000000" w:themeColor="text1"/>
                              </w:rPr>
                              <w:t>auto</w:t>
                            </w:r>
                            <w:proofErr w:type="gramEnd"/>
                            <w:r w:rsidRPr="007029D4">
                              <w:rPr>
                                <w:rFonts w:asciiTheme="majorHAnsi" w:hAnsiTheme="majorHAnsi"/>
                                <w:color w:val="000000" w:themeColor="text1"/>
                              </w:rPr>
                              <w:t xml:space="preserve"> generate of the timestamp)</w:t>
                            </w:r>
                          </w:p>
                          <w:p w14:paraId="756EBD0B" w14:textId="77777777" w:rsidR="00071E3C" w:rsidRPr="00D21366" w:rsidRDefault="00071E3C" w:rsidP="00AE4F9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D8A24B0" id="Rectangle: Rounded Corners 2" o:spid="_x0000_s1026" style="position:absolute;left:0;text-align:left;margin-left:57.55pt;margin-top:24.8pt;width:108.75pt;height:121.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" fillcolor="white [3212]" strokecolor="black [3213]" strokeweight="2pt">
                <v:textbox>
                  <w:txbxContent>
                    <w:p w14:paraId="10AC3590" w14:textId="77777777" w:rsidR="00071E3C" w:rsidRPr="007029D4" w:rsidRDefault="00071E3C" w:rsidP="00AE4F9E">
                      <w:pPr>
                        <w:jc w:val="center"/>
                        <w:rPr>
                          <w:rFonts w:asciiTheme="majorHAnsi" w:hAnsiTheme="majorHAnsi"/>
                          <w:color w:val="000000" w:themeColor="text1"/>
                        </w:rPr>
                      </w:pPr>
                      <w:r w:rsidRPr="007029D4">
                        <w:rPr>
                          <w:rFonts w:asciiTheme="majorHAnsi" w:hAnsiTheme="majorHAnsi"/>
                          <w:color w:val="000000" w:themeColor="text1"/>
                        </w:rPr>
                        <w:t>Thrifty</w:t>
                      </w:r>
                    </w:p>
                    <w:p w14:paraId="398F826C" w14:textId="77777777" w:rsidR="00071E3C" w:rsidRPr="007029D4" w:rsidRDefault="00071E3C" w:rsidP="00AE4F9E">
                      <w:pPr>
                        <w:jc w:val="center"/>
                        <w:rPr>
                          <w:rFonts w:asciiTheme="majorHAnsi" w:hAnsiTheme="majorHAnsi"/>
                          <w:color w:val="000000" w:themeColor="text1"/>
                        </w:rPr>
                      </w:pPr>
                      <w:r w:rsidRPr="007029D4">
                        <w:rPr>
                          <w:rFonts w:asciiTheme="majorHAnsi" w:hAnsiTheme="majorHAnsi"/>
                          <w:color w:val="000000" w:themeColor="text1"/>
                        </w:rPr>
                        <w:t>(auto generate of the timestamp)</w:t>
                      </w:r>
                    </w:p>
                    <w:p w14:paraId="756EBD0B" w14:textId="77777777" w:rsidR="00071E3C" w:rsidRPr="00D21366" w:rsidRDefault="00071E3C" w:rsidP="00AE4F9E">
                      <w:pPr>
                        <w:jc w:val="center"/>
                        <w:rPr>
                          <w:color w:val="000000" w:themeColor="text1"/>
                        </w:rPr>
                      </w:pPr>
                    </w:p>
                  </w:txbxContent>
                </v:textbox>
                <w10:wrap type="square" anchorx="margin"/>
              </v:roundrect>
            </w:pict>
          </mc:Fallback>
        </mc:AlternateContent>
      </w:r>
      <w:r w:rsidR="00FC01DB" w:rsidRPr="00AD2C83">
        <w:t>Story</w:t>
      </w:r>
      <w:r w:rsidR="00162072" w:rsidRPr="00AD2C83">
        <w:t>-T</w:t>
      </w:r>
      <w:r w:rsidR="00FC01DB" w:rsidRPr="00AD2C83">
        <w:t xml:space="preserve">elling </w:t>
      </w:r>
      <w:r w:rsidR="00DD44C7" w:rsidRPr="00AD2C83">
        <w:t>Diagram</w:t>
      </w:r>
      <w:bookmarkEnd w:id="8"/>
    </w:p>
    <w:p w14:paraId="568818BC" w14:textId="7374E240" w:rsidR="007E1816" w:rsidRDefault="00DE1634" w:rsidP="00B10937">
      <w:pPr>
        <w:jc w:val="both"/>
      </w:pPr>
      <w:r>
        <w:rPr>
          <w:noProof/>
        </w:rPr>
        <mc:AlternateContent>
          <mc:Choice Requires="wps">
            <w:drawing>
              <wp:anchor distT="0" distB="0" distL="114300" distR="114300" simplePos="0" relativeHeight="251692032" behindDoc="0" locked="0" layoutInCell="1" allowOverlap="1" wp14:anchorId="5540F844" wp14:editId="1A3B0839">
                <wp:simplePos x="0" y="0"/>
                <wp:positionH relativeFrom="margin">
                  <wp:align>left</wp:align>
                </wp:positionH>
                <wp:positionV relativeFrom="paragraph">
                  <wp:posOffset>8890</wp:posOffset>
                </wp:positionV>
                <wp:extent cx="1371600" cy="1476375"/>
                <wp:effectExtent l="0" t="0" r="19050" b="28575"/>
                <wp:wrapNone/>
                <wp:docPr id="3" name="Rectangle: Rounded Corners 3"/>
                <wp:cNvGraphicFramePr/>
                <a:graphic xmlns:a="http://schemas.openxmlformats.org/drawingml/2006/main">
                  <a:graphicData uri="http://schemas.microsoft.com/office/word/2010/wordprocessingShape">
                    <wps:wsp>
                      <wps:cNvSpPr/>
                      <wps:spPr>
                        <a:xfrm>
                          <a:off x="0" y="0"/>
                          <a:ext cx="1371600" cy="14763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85583" w14:textId="0F6A12D9" w:rsidR="00071E3C" w:rsidRPr="007029D4" w:rsidRDefault="00071E3C" w:rsidP="00DE1634">
                            <w:pPr>
                              <w:jc w:val="center"/>
                              <w:rPr>
                                <w:rFonts w:asciiTheme="majorHAnsi" w:hAnsiTheme="majorHAnsi"/>
                                <w:color w:val="000000" w:themeColor="text1"/>
                              </w:rPr>
                            </w:pPr>
                            <w:r w:rsidRPr="007029D4">
                              <w:rPr>
                                <w:rFonts w:asciiTheme="majorHAnsi" w:hAnsiTheme="majorHAnsi"/>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540F844" id="Rectangle: Rounded Corners 3" o:spid="_x0000_s1027" style="position:absolute;left:0;text-align:left;margin-left:0;margin-top:.7pt;width:108pt;height:116.2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" fillcolor="white [3212]" strokecolor="black [3213]" strokeweight="2pt">
                <v:textbox>
                  <w:txbxContent>
                    <w:p w14:paraId="71E85583" w14:textId="0F6A12D9" w:rsidR="00071E3C" w:rsidRPr="007029D4" w:rsidRDefault="00071E3C" w:rsidP="00DE1634">
                      <w:pPr>
                        <w:jc w:val="center"/>
                        <w:rPr>
                          <w:rFonts w:asciiTheme="majorHAnsi" w:hAnsiTheme="majorHAnsi"/>
                          <w:color w:val="000000" w:themeColor="text1"/>
                        </w:rPr>
                      </w:pPr>
                      <w:r w:rsidRPr="007029D4">
                        <w:rPr>
                          <w:rFonts w:asciiTheme="majorHAnsi" w:hAnsiTheme="majorHAnsi"/>
                          <w:color w:val="000000" w:themeColor="text1"/>
                        </w:rPr>
                        <w:t>User</w:t>
                      </w:r>
                    </w:p>
                  </w:txbxContent>
                </v:textbox>
                <w10:wrap anchorx="margin"/>
              </v:roundrect>
            </w:pict>
          </mc:Fallback>
        </mc:AlternateContent>
      </w:r>
    </w:p>
    <w:p w14:paraId="070842B9" w14:textId="6618A8C2" w:rsidR="007E1816" w:rsidRDefault="00DE1634" w:rsidP="00B10937">
      <w:pPr>
        <w:jc w:val="both"/>
      </w:pPr>
      <w:r>
        <w:rPr>
          <w:noProof/>
        </w:rPr>
        <mc:AlternateContent>
          <mc:Choice Requires="wps">
            <w:drawing>
              <wp:anchor distT="0" distB="0" distL="114300" distR="114300" simplePos="0" relativeHeight="251660288" behindDoc="0" locked="0" layoutInCell="1" allowOverlap="1" wp14:anchorId="75565E93" wp14:editId="4DD5B2D9">
                <wp:simplePos x="0" y="0"/>
                <wp:positionH relativeFrom="margin">
                  <wp:align>center</wp:align>
                </wp:positionH>
                <wp:positionV relativeFrom="paragraph">
                  <wp:posOffset>28575</wp:posOffset>
                </wp:positionV>
                <wp:extent cx="2924175" cy="952500"/>
                <wp:effectExtent l="0" t="19050" r="47625" b="38100"/>
                <wp:wrapNone/>
                <wp:docPr id="8" name="Arrow: Right 8"/>
                <wp:cNvGraphicFramePr/>
                <a:graphic xmlns:a="http://schemas.openxmlformats.org/drawingml/2006/main">
                  <a:graphicData uri="http://schemas.microsoft.com/office/word/2010/wordprocessingShape">
                    <wps:wsp>
                      <wps:cNvSpPr/>
                      <wps:spPr>
                        <a:xfrm>
                          <a:off x="0" y="0"/>
                          <a:ext cx="2924175" cy="95250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370F0" w14:textId="35FBD4E4" w:rsidR="00071E3C" w:rsidRPr="007029D4" w:rsidRDefault="00071E3C" w:rsidP="009F52D2">
                            <w:pPr>
                              <w:rPr>
                                <w:rFonts w:asciiTheme="majorHAnsi" w:hAnsiTheme="majorHAnsi"/>
                                <w:color w:val="000000" w:themeColor="text1"/>
                              </w:rPr>
                            </w:pPr>
                            <w:r>
                              <w:t xml:space="preserve"> </w:t>
                            </w:r>
                            <w:r w:rsidRPr="007029D4">
                              <w:rPr>
                                <w:rFonts w:asciiTheme="majorHAnsi" w:hAnsiTheme="majorHAnsi"/>
                                <w:color w:val="000000" w:themeColor="text1"/>
                              </w:rPr>
                              <w:t>Category name, wallet, price of the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5565E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8" type="#_x0000_t13" style="position:absolute;left:0;text-align:left;margin-left:0;margin-top:2.25pt;width:230.25pt;height: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" adj="18082" fillcolor="white [3212]" strokecolor="black [3213]" strokeweight="2pt">
                <v:textbox>
                  <w:txbxContent>
                    <w:p w14:paraId="635370F0" w14:textId="35FBD4E4" w:rsidR="00071E3C" w:rsidRPr="007029D4" w:rsidRDefault="00071E3C" w:rsidP="009F52D2">
                      <w:pPr>
                        <w:rPr>
                          <w:rFonts w:asciiTheme="majorHAnsi" w:hAnsiTheme="majorHAnsi"/>
                          <w:color w:val="000000" w:themeColor="text1"/>
                        </w:rPr>
                      </w:pPr>
                      <w:r>
                        <w:t xml:space="preserve"> </w:t>
                      </w:r>
                      <w:r w:rsidRPr="007029D4">
                        <w:rPr>
                          <w:rFonts w:asciiTheme="majorHAnsi" w:hAnsiTheme="majorHAnsi"/>
                          <w:color w:val="000000" w:themeColor="text1"/>
                        </w:rPr>
                        <w:t>Category name, wallet, price of the item</w:t>
                      </w:r>
                    </w:p>
                  </w:txbxContent>
                </v:textbox>
                <w10:wrap anchorx="margin"/>
              </v:shape>
            </w:pict>
          </mc:Fallback>
        </mc:AlternateContent>
      </w:r>
    </w:p>
    <w:p w14:paraId="79AAF42F" w14:textId="2E66B8F2" w:rsidR="007E1816" w:rsidRDefault="007E1816" w:rsidP="00B10937">
      <w:pPr>
        <w:jc w:val="both"/>
      </w:pPr>
    </w:p>
    <w:p w14:paraId="35D1D7C8" w14:textId="6C849885" w:rsidR="007E1816" w:rsidRDefault="007E1816" w:rsidP="00B10937">
      <w:pPr>
        <w:jc w:val="both"/>
      </w:pPr>
    </w:p>
    <w:p w14:paraId="35DC10B7" w14:textId="10AB3687" w:rsidR="009F52D2" w:rsidRDefault="00195AC9" w:rsidP="00B10937">
      <w:pPr>
        <w:jc w:val="both"/>
      </w:pPr>
      <w:r>
        <w:rPr>
          <w:noProof/>
        </w:rPr>
        <mc:AlternateContent>
          <mc:Choice Requires="wps">
            <w:drawing>
              <wp:anchor distT="0" distB="0" distL="114300" distR="114300" simplePos="0" relativeHeight="251663360" behindDoc="0" locked="0" layoutInCell="1" allowOverlap="1" wp14:anchorId="03C91DCE" wp14:editId="73C0626F">
                <wp:simplePos x="0" y="0"/>
                <wp:positionH relativeFrom="column">
                  <wp:posOffset>4665478</wp:posOffset>
                </wp:positionH>
                <wp:positionV relativeFrom="paragraph">
                  <wp:posOffset>238007</wp:posOffset>
                </wp:positionV>
                <wp:extent cx="703964" cy="671180"/>
                <wp:effectExtent l="19050" t="0" r="20320" b="34290"/>
                <wp:wrapNone/>
                <wp:docPr id="13" name="Arrow: Down 13"/>
                <wp:cNvGraphicFramePr/>
                <a:graphic xmlns:a="http://schemas.openxmlformats.org/drawingml/2006/main">
                  <a:graphicData uri="http://schemas.microsoft.com/office/word/2010/wordprocessingShape">
                    <wps:wsp>
                      <wps:cNvSpPr/>
                      <wps:spPr>
                        <a:xfrm>
                          <a:off x="0" y="0"/>
                          <a:ext cx="703964" cy="671180"/>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CE3E9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367.35pt;margin-top:18.75pt;width:55.45pt;height:5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" adj="10800" fillcolor="white [3212]" strokecolor="black [3213]" strokeweight="2pt"/>
            </w:pict>
          </mc:Fallback>
        </mc:AlternateContent>
      </w:r>
      <w:r w:rsidR="00DE1634">
        <w:rPr>
          <w:noProof/>
        </w:rPr>
        <mc:AlternateContent>
          <mc:Choice Requires="wps">
            <w:drawing>
              <wp:anchor distT="0" distB="0" distL="114300" distR="114300" simplePos="0" relativeHeight="251664384" behindDoc="0" locked="0" layoutInCell="1" allowOverlap="1" wp14:anchorId="0BC447CB" wp14:editId="238203B5">
                <wp:simplePos x="0" y="0"/>
                <wp:positionH relativeFrom="column">
                  <wp:posOffset>323850</wp:posOffset>
                </wp:positionH>
                <wp:positionV relativeFrom="paragraph">
                  <wp:posOffset>221615</wp:posOffset>
                </wp:positionV>
                <wp:extent cx="647700" cy="695325"/>
                <wp:effectExtent l="19050" t="19050" r="38100" b="28575"/>
                <wp:wrapNone/>
                <wp:docPr id="14" name="Arrow: Up 14"/>
                <wp:cNvGraphicFramePr/>
                <a:graphic xmlns:a="http://schemas.openxmlformats.org/drawingml/2006/main">
                  <a:graphicData uri="http://schemas.microsoft.com/office/word/2010/wordprocessingShape">
                    <wps:wsp>
                      <wps:cNvSpPr/>
                      <wps:spPr>
                        <a:xfrm>
                          <a:off x="0" y="0"/>
                          <a:ext cx="647700" cy="695325"/>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925B8C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 o:spid="_x0000_s1026" type="#_x0000_t68" style="position:absolute;margin-left:25.5pt;margin-top:17.45pt;width:51pt;height:5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" adj="10060" filled="f" strokecolor="black [3213]" strokeweight="2pt"/>
            </w:pict>
          </mc:Fallback>
        </mc:AlternateContent>
      </w:r>
    </w:p>
    <w:p w14:paraId="244F9E1E" w14:textId="64216E49" w:rsidR="009F52D2" w:rsidRDefault="009F52D2" w:rsidP="00B10937">
      <w:pPr>
        <w:jc w:val="both"/>
      </w:pPr>
    </w:p>
    <w:p w14:paraId="7190D0B1" w14:textId="6069E367" w:rsidR="009F52D2" w:rsidRDefault="009F52D2" w:rsidP="00B10937">
      <w:pPr>
        <w:jc w:val="both"/>
      </w:pPr>
      <w:r>
        <w:rPr>
          <w:noProof/>
        </w:rPr>
        <mc:AlternateContent>
          <mc:Choice Requires="wps">
            <w:drawing>
              <wp:anchor distT="0" distB="0" distL="114300" distR="114300" simplePos="0" relativeHeight="251662336" behindDoc="0" locked="0" layoutInCell="1" allowOverlap="1" wp14:anchorId="5945D90F" wp14:editId="50C313C8">
                <wp:simplePos x="0" y="0"/>
                <wp:positionH relativeFrom="margin">
                  <wp:align>left</wp:align>
                </wp:positionH>
                <wp:positionV relativeFrom="paragraph">
                  <wp:posOffset>270510</wp:posOffset>
                </wp:positionV>
                <wp:extent cx="5705475" cy="1333500"/>
                <wp:effectExtent l="0" t="0" r="28575" b="19050"/>
                <wp:wrapNone/>
                <wp:docPr id="11" name="Rectangle: Rounded Corners 11"/>
                <wp:cNvGraphicFramePr/>
                <a:graphic xmlns:a="http://schemas.openxmlformats.org/drawingml/2006/main">
                  <a:graphicData uri="http://schemas.microsoft.com/office/word/2010/wordprocessingShape">
                    <wps:wsp>
                      <wps:cNvSpPr/>
                      <wps:spPr>
                        <a:xfrm>
                          <a:off x="0" y="0"/>
                          <a:ext cx="5705475" cy="13335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310DD" w14:textId="3A4CE22B" w:rsidR="00071E3C" w:rsidRPr="004D2C37" w:rsidRDefault="00071E3C" w:rsidP="008853BC">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Add</w:t>
                            </w:r>
                            <w:r w:rsidR="000C0FB0" w:rsidRPr="004D2C37">
                              <w:rPr>
                                <w:rFonts w:asciiTheme="majorHAnsi" w:hAnsiTheme="majorHAnsi"/>
                                <w:color w:val="000000" w:themeColor="text1"/>
                              </w:rPr>
                              <w:t>, edit, delete</w:t>
                            </w:r>
                            <w:r w:rsidR="005C43DC" w:rsidRPr="004D2C37">
                              <w:rPr>
                                <w:rFonts w:asciiTheme="majorHAnsi" w:hAnsiTheme="majorHAnsi"/>
                                <w:color w:val="000000" w:themeColor="text1"/>
                              </w:rPr>
                              <w:t>, display</w:t>
                            </w:r>
                            <w:r w:rsidRPr="004D2C37">
                              <w:rPr>
                                <w:rFonts w:asciiTheme="majorHAnsi" w:hAnsiTheme="majorHAnsi"/>
                                <w:color w:val="000000" w:themeColor="text1"/>
                              </w:rPr>
                              <w:t xml:space="preserve"> category</w:t>
                            </w:r>
                          </w:p>
                          <w:p w14:paraId="1856F127" w14:textId="092C4411" w:rsidR="00071E3C" w:rsidRPr="004D2C37" w:rsidRDefault="00071E3C" w:rsidP="008853BC">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Add, edit,</w:t>
                            </w:r>
                            <w:r w:rsidR="005F3922" w:rsidRPr="004D2C37">
                              <w:rPr>
                                <w:rFonts w:asciiTheme="majorHAnsi" w:hAnsiTheme="majorHAnsi"/>
                                <w:color w:val="000000" w:themeColor="text1"/>
                              </w:rPr>
                              <w:t xml:space="preserve"> </w:t>
                            </w:r>
                            <w:r w:rsidR="003C4765" w:rsidRPr="004D2C37">
                              <w:rPr>
                                <w:rFonts w:asciiTheme="majorHAnsi" w:hAnsiTheme="majorHAnsi"/>
                                <w:color w:val="000000" w:themeColor="text1"/>
                              </w:rPr>
                              <w:t>delete,</w:t>
                            </w:r>
                            <w:r w:rsidRPr="004D2C37">
                              <w:rPr>
                                <w:rFonts w:asciiTheme="majorHAnsi" w:hAnsiTheme="majorHAnsi"/>
                                <w:color w:val="000000" w:themeColor="text1"/>
                              </w:rPr>
                              <w:t xml:space="preserve"> display wallet</w:t>
                            </w:r>
                          </w:p>
                          <w:p w14:paraId="685C6ECF" w14:textId="71B0CE46" w:rsidR="00071E3C" w:rsidRPr="004D2C37" w:rsidRDefault="00071E3C" w:rsidP="008853BC">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Display, add, delete transaction</w:t>
                            </w:r>
                          </w:p>
                          <w:p w14:paraId="26E63D01" w14:textId="469E885E" w:rsidR="00071E3C" w:rsidRPr="004D2C37" w:rsidRDefault="00071E3C" w:rsidP="00F273FA">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Display graphs and statistics about the economic state</w:t>
                            </w:r>
                            <w:r w:rsidR="008D2C64" w:rsidRPr="004D2C37">
                              <w:rPr>
                                <w:rFonts w:asciiTheme="majorHAnsi" w:hAnsiTheme="majorHAnsi"/>
                                <w:color w:val="000000" w:themeColor="text1"/>
                              </w:rPr>
                              <w:t xml:space="preserve"> (of corresponding date)</w:t>
                            </w:r>
                          </w:p>
                          <w:p w14:paraId="63C36B95" w14:textId="3705FAE7" w:rsidR="00071E3C" w:rsidRPr="004D2C37" w:rsidRDefault="00071E3C" w:rsidP="002702D8">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Generate notifications that alert the user in case of</w:t>
                            </w:r>
                            <w:r w:rsidR="002702D8" w:rsidRPr="004D2C37">
                              <w:rPr>
                                <w:rFonts w:asciiTheme="majorHAnsi" w:hAnsiTheme="majorHAnsi"/>
                                <w:color w:val="000000" w:themeColor="text1"/>
                              </w:rPr>
                              <w:t>: addition</w:t>
                            </w:r>
                            <w:r w:rsidR="00BE3575" w:rsidRPr="004D2C37">
                              <w:rPr>
                                <w:rFonts w:asciiTheme="majorHAnsi" w:hAnsiTheme="majorHAnsi"/>
                                <w:color w:val="000000" w:themeColor="text1"/>
                              </w:rPr>
                              <w:t>/failure</w:t>
                            </w:r>
                            <w:r w:rsidR="002702D8" w:rsidRPr="004D2C37">
                              <w:rPr>
                                <w:rFonts w:asciiTheme="majorHAnsi" w:hAnsiTheme="majorHAnsi"/>
                                <w:color w:val="000000" w:themeColor="text1"/>
                              </w:rPr>
                              <w:t xml:space="preserve"> of transaction, wallet, or category ,</w:t>
                            </w:r>
                            <w:r w:rsidRPr="004D2C37">
                              <w:rPr>
                                <w:rFonts w:asciiTheme="majorHAnsi" w:hAnsiTheme="majorHAnsi"/>
                                <w:color w:val="000000" w:themeColor="text1"/>
                              </w:rPr>
                              <w:t xml:space="preserve"> exceeding  wallet limit </w:t>
                            </w:r>
                            <w:r w:rsidR="009E5AE8" w:rsidRPr="004D2C37">
                              <w:rPr>
                                <w:rFonts w:asciiTheme="majorHAnsi" w:hAnsiTheme="majorHAnsi"/>
                                <w:color w:val="000000" w:themeColor="text1"/>
                              </w:rPr>
                              <w:t>or budget limit</w:t>
                            </w:r>
                          </w:p>
                          <w:p w14:paraId="5729DE2C" w14:textId="5057705A" w:rsidR="002702D8" w:rsidRPr="004D2C37" w:rsidRDefault="002702D8" w:rsidP="00283FE4">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View 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5945D90F" id="Rectangle: Rounded Corners 11" o:spid="_x0000_s1029" style="position:absolute;left:0;text-align:left;margin-left:0;margin-top:21.3pt;width:449.25pt;height:1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" fillcolor="white [3212]" strokecolor="black [3213]" strokeweight="2pt">
                <v:textbox>
                  <w:txbxContent>
                    <w:p w14:paraId="5B0310DD" w14:textId="3A4CE22B" w:rsidR="00071E3C" w:rsidRPr="004D2C37" w:rsidRDefault="00071E3C" w:rsidP="008853BC">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Add</w:t>
                      </w:r>
                      <w:r w:rsidR="000C0FB0" w:rsidRPr="004D2C37">
                        <w:rPr>
                          <w:rFonts w:asciiTheme="majorHAnsi" w:hAnsiTheme="majorHAnsi"/>
                          <w:color w:val="000000" w:themeColor="text1"/>
                        </w:rPr>
                        <w:t>, edit, delete</w:t>
                      </w:r>
                      <w:r w:rsidR="005C43DC" w:rsidRPr="004D2C37">
                        <w:rPr>
                          <w:rFonts w:asciiTheme="majorHAnsi" w:hAnsiTheme="majorHAnsi"/>
                          <w:color w:val="000000" w:themeColor="text1"/>
                        </w:rPr>
                        <w:t>, display</w:t>
                      </w:r>
                      <w:r w:rsidRPr="004D2C37">
                        <w:rPr>
                          <w:rFonts w:asciiTheme="majorHAnsi" w:hAnsiTheme="majorHAnsi"/>
                          <w:color w:val="000000" w:themeColor="text1"/>
                        </w:rPr>
                        <w:t xml:space="preserve"> category</w:t>
                      </w:r>
                    </w:p>
                    <w:p w14:paraId="1856F127" w14:textId="092C4411" w:rsidR="00071E3C" w:rsidRPr="004D2C37" w:rsidRDefault="00071E3C" w:rsidP="008853BC">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Add, edit,</w:t>
                      </w:r>
                      <w:r w:rsidR="005F3922" w:rsidRPr="004D2C37">
                        <w:rPr>
                          <w:rFonts w:asciiTheme="majorHAnsi" w:hAnsiTheme="majorHAnsi"/>
                          <w:color w:val="000000" w:themeColor="text1"/>
                        </w:rPr>
                        <w:t xml:space="preserve"> </w:t>
                      </w:r>
                      <w:r w:rsidR="003C4765" w:rsidRPr="004D2C37">
                        <w:rPr>
                          <w:rFonts w:asciiTheme="majorHAnsi" w:hAnsiTheme="majorHAnsi"/>
                          <w:color w:val="000000" w:themeColor="text1"/>
                        </w:rPr>
                        <w:t>delete,</w:t>
                      </w:r>
                      <w:r w:rsidRPr="004D2C37">
                        <w:rPr>
                          <w:rFonts w:asciiTheme="majorHAnsi" w:hAnsiTheme="majorHAnsi"/>
                          <w:color w:val="000000" w:themeColor="text1"/>
                        </w:rPr>
                        <w:t xml:space="preserve"> display wallet</w:t>
                      </w:r>
                    </w:p>
                    <w:p w14:paraId="685C6ECF" w14:textId="71B0CE46" w:rsidR="00071E3C" w:rsidRPr="004D2C37" w:rsidRDefault="00071E3C" w:rsidP="008853BC">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Display, add, delete transaction</w:t>
                      </w:r>
                    </w:p>
                    <w:p w14:paraId="26E63D01" w14:textId="469E885E" w:rsidR="00071E3C" w:rsidRPr="004D2C37" w:rsidRDefault="00071E3C" w:rsidP="00F273FA">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Display graphs and statistics about the economic state</w:t>
                      </w:r>
                      <w:r w:rsidR="008D2C64" w:rsidRPr="004D2C37">
                        <w:rPr>
                          <w:rFonts w:asciiTheme="majorHAnsi" w:hAnsiTheme="majorHAnsi"/>
                          <w:color w:val="000000" w:themeColor="text1"/>
                        </w:rPr>
                        <w:t xml:space="preserve"> (of corresponding date)</w:t>
                      </w:r>
                    </w:p>
                    <w:p w14:paraId="63C36B95" w14:textId="3705FAE7" w:rsidR="00071E3C" w:rsidRPr="004D2C37" w:rsidRDefault="00071E3C" w:rsidP="002702D8">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Generate notifications that alert the user in case of</w:t>
                      </w:r>
                      <w:r w:rsidR="002702D8" w:rsidRPr="004D2C37">
                        <w:rPr>
                          <w:rFonts w:asciiTheme="majorHAnsi" w:hAnsiTheme="majorHAnsi"/>
                          <w:color w:val="000000" w:themeColor="text1"/>
                        </w:rPr>
                        <w:t>: addition</w:t>
                      </w:r>
                      <w:r w:rsidR="00BE3575" w:rsidRPr="004D2C37">
                        <w:rPr>
                          <w:rFonts w:asciiTheme="majorHAnsi" w:hAnsiTheme="majorHAnsi"/>
                          <w:color w:val="000000" w:themeColor="text1"/>
                        </w:rPr>
                        <w:t>/failure</w:t>
                      </w:r>
                      <w:r w:rsidR="002702D8" w:rsidRPr="004D2C37">
                        <w:rPr>
                          <w:rFonts w:asciiTheme="majorHAnsi" w:hAnsiTheme="majorHAnsi"/>
                          <w:color w:val="000000" w:themeColor="text1"/>
                        </w:rPr>
                        <w:t xml:space="preserve"> of transaction, wallet, or category ,</w:t>
                      </w:r>
                      <w:r w:rsidRPr="004D2C37">
                        <w:rPr>
                          <w:rFonts w:asciiTheme="majorHAnsi" w:hAnsiTheme="majorHAnsi"/>
                          <w:color w:val="000000" w:themeColor="text1"/>
                        </w:rPr>
                        <w:t xml:space="preserve"> exceeding  wallet limit </w:t>
                      </w:r>
                      <w:r w:rsidR="009E5AE8" w:rsidRPr="004D2C37">
                        <w:rPr>
                          <w:rFonts w:asciiTheme="majorHAnsi" w:hAnsiTheme="majorHAnsi"/>
                          <w:color w:val="000000" w:themeColor="text1"/>
                        </w:rPr>
                        <w:t>or budget limit</w:t>
                      </w:r>
                    </w:p>
                    <w:p w14:paraId="5729DE2C" w14:textId="5057705A" w:rsidR="002702D8" w:rsidRPr="004D2C37" w:rsidRDefault="002702D8" w:rsidP="00283FE4">
                      <w:pPr>
                        <w:pStyle w:val="ListParagraph"/>
                        <w:numPr>
                          <w:ilvl w:val="0"/>
                          <w:numId w:val="7"/>
                        </w:numPr>
                        <w:rPr>
                          <w:rFonts w:asciiTheme="majorHAnsi" w:hAnsiTheme="majorHAnsi"/>
                          <w:color w:val="000000" w:themeColor="text1"/>
                        </w:rPr>
                      </w:pPr>
                      <w:r w:rsidRPr="004D2C37">
                        <w:rPr>
                          <w:rFonts w:asciiTheme="majorHAnsi" w:hAnsiTheme="majorHAnsi"/>
                          <w:color w:val="000000" w:themeColor="text1"/>
                        </w:rPr>
                        <w:t>View graphs</w:t>
                      </w:r>
                    </w:p>
                  </w:txbxContent>
                </v:textbox>
                <w10:wrap anchorx="margin"/>
              </v:roundrect>
            </w:pict>
          </mc:Fallback>
        </mc:AlternateContent>
      </w:r>
    </w:p>
    <w:p w14:paraId="49C5F0D1" w14:textId="49B455FF" w:rsidR="009F52D2" w:rsidRDefault="009F52D2" w:rsidP="00B10937">
      <w:pPr>
        <w:jc w:val="both"/>
      </w:pPr>
    </w:p>
    <w:p w14:paraId="2653E9D6" w14:textId="199E4E61" w:rsidR="009F52D2" w:rsidRDefault="009F52D2" w:rsidP="00B10937">
      <w:pPr>
        <w:jc w:val="both"/>
      </w:pPr>
    </w:p>
    <w:p w14:paraId="69319988" w14:textId="0A2A9010" w:rsidR="009F52D2" w:rsidRDefault="009F52D2" w:rsidP="00B10937">
      <w:pPr>
        <w:jc w:val="both"/>
      </w:pPr>
    </w:p>
    <w:p w14:paraId="1DE573EE" w14:textId="3A3C96D7" w:rsidR="009F52D2" w:rsidRDefault="009F52D2" w:rsidP="00B10937">
      <w:pPr>
        <w:jc w:val="both"/>
      </w:pPr>
    </w:p>
    <w:p w14:paraId="41738082" w14:textId="77777777" w:rsidR="009F52D2" w:rsidRPr="007E1816" w:rsidRDefault="009F52D2" w:rsidP="00B10937">
      <w:pPr>
        <w:jc w:val="both"/>
      </w:pPr>
    </w:p>
    <w:p w14:paraId="78C3EAC7" w14:textId="6DCE1229" w:rsidR="008B6507" w:rsidRDefault="00D66BB7" w:rsidP="00BF651C">
      <w:pPr>
        <w:pStyle w:val="Heading2"/>
      </w:pPr>
      <w:bookmarkStart w:id="9" w:name="_Toc5347986"/>
      <w:r w:rsidRPr="00AD2C83">
        <w:t xml:space="preserve">Selected </w:t>
      </w:r>
      <w:r w:rsidR="00FF5F41" w:rsidRPr="00AD2C83">
        <w:t>Features</w:t>
      </w:r>
      <w:bookmarkEnd w:id="9"/>
    </w:p>
    <w:p w14:paraId="159BB133" w14:textId="29B1FF5F" w:rsidR="001601E9" w:rsidRPr="0095236C" w:rsidRDefault="001601E9" w:rsidP="00B10937">
      <w:pPr>
        <w:pStyle w:val="ListParagraph"/>
        <w:numPr>
          <w:ilvl w:val="0"/>
          <w:numId w:val="8"/>
        </w:numPr>
        <w:jc w:val="both"/>
        <w:rPr>
          <w:rFonts w:asciiTheme="majorHAnsi" w:hAnsiTheme="majorHAnsi"/>
        </w:rPr>
      </w:pPr>
      <w:r w:rsidRPr="0095236C">
        <w:rPr>
          <w:rFonts w:asciiTheme="majorHAnsi" w:hAnsiTheme="majorHAnsi"/>
        </w:rPr>
        <w:t xml:space="preserve">This application </w:t>
      </w:r>
      <w:r w:rsidR="00702530" w:rsidRPr="0095236C">
        <w:rPr>
          <w:rFonts w:asciiTheme="majorHAnsi" w:hAnsiTheme="majorHAnsi"/>
        </w:rPr>
        <w:t>allows easy money management</w:t>
      </w:r>
      <w:r w:rsidR="00256866" w:rsidRPr="0095236C">
        <w:rPr>
          <w:rFonts w:asciiTheme="majorHAnsi" w:hAnsiTheme="majorHAnsi"/>
        </w:rPr>
        <w:t>; “thrifting”</w:t>
      </w:r>
      <w:r w:rsidRPr="0095236C">
        <w:rPr>
          <w:rFonts w:asciiTheme="majorHAnsi" w:hAnsiTheme="majorHAnsi"/>
        </w:rPr>
        <w:t>.</w:t>
      </w:r>
    </w:p>
    <w:p w14:paraId="3CF4A0D5" w14:textId="74139EF4" w:rsidR="001601E9" w:rsidRPr="0095236C" w:rsidRDefault="001601E9" w:rsidP="00B10937">
      <w:pPr>
        <w:pStyle w:val="ListParagraph"/>
        <w:numPr>
          <w:ilvl w:val="0"/>
          <w:numId w:val="8"/>
        </w:numPr>
        <w:jc w:val="both"/>
        <w:rPr>
          <w:rFonts w:asciiTheme="majorHAnsi" w:hAnsiTheme="majorHAnsi"/>
        </w:rPr>
      </w:pPr>
      <w:r w:rsidRPr="0095236C">
        <w:rPr>
          <w:rFonts w:asciiTheme="majorHAnsi" w:hAnsiTheme="majorHAnsi"/>
        </w:rPr>
        <w:t>The user can access this application through voice command.</w:t>
      </w:r>
    </w:p>
    <w:p w14:paraId="187D0F5C" w14:textId="01738F44" w:rsidR="001601E9" w:rsidRPr="0095236C" w:rsidRDefault="001601E9" w:rsidP="00B10937">
      <w:pPr>
        <w:pStyle w:val="ListParagraph"/>
        <w:numPr>
          <w:ilvl w:val="0"/>
          <w:numId w:val="8"/>
        </w:numPr>
        <w:jc w:val="both"/>
        <w:rPr>
          <w:rFonts w:asciiTheme="majorHAnsi" w:hAnsiTheme="majorHAnsi"/>
        </w:rPr>
      </w:pPr>
      <w:r w:rsidRPr="0095236C">
        <w:rPr>
          <w:rFonts w:asciiTheme="majorHAnsi" w:hAnsiTheme="majorHAnsi"/>
        </w:rPr>
        <w:t xml:space="preserve">This application provides </w:t>
      </w:r>
      <w:r w:rsidR="005033D7" w:rsidRPr="0095236C">
        <w:rPr>
          <w:rFonts w:asciiTheme="majorHAnsi" w:hAnsiTheme="majorHAnsi"/>
        </w:rPr>
        <w:t xml:space="preserve">graphs about </w:t>
      </w:r>
      <w:r w:rsidR="00994F65" w:rsidRPr="0095236C">
        <w:rPr>
          <w:rFonts w:asciiTheme="majorHAnsi" w:hAnsiTheme="majorHAnsi"/>
        </w:rPr>
        <w:t>financial</w:t>
      </w:r>
      <w:r w:rsidR="005033D7" w:rsidRPr="0095236C">
        <w:rPr>
          <w:rFonts w:asciiTheme="majorHAnsi" w:hAnsiTheme="majorHAnsi"/>
        </w:rPr>
        <w:t xml:space="preserve"> </w:t>
      </w:r>
      <w:r w:rsidR="00D22C84" w:rsidRPr="0095236C">
        <w:rPr>
          <w:rFonts w:asciiTheme="majorHAnsi" w:hAnsiTheme="majorHAnsi"/>
        </w:rPr>
        <w:t>expenditure</w:t>
      </w:r>
      <w:r w:rsidRPr="0095236C">
        <w:rPr>
          <w:rFonts w:asciiTheme="majorHAnsi" w:hAnsiTheme="majorHAnsi"/>
        </w:rPr>
        <w:t>.</w:t>
      </w:r>
    </w:p>
    <w:p w14:paraId="66ADC177" w14:textId="61E0A353" w:rsidR="001601E9" w:rsidRPr="0095236C" w:rsidRDefault="001601E9" w:rsidP="00B10937">
      <w:pPr>
        <w:pStyle w:val="ListParagraph"/>
        <w:numPr>
          <w:ilvl w:val="0"/>
          <w:numId w:val="8"/>
        </w:numPr>
        <w:jc w:val="both"/>
        <w:rPr>
          <w:rFonts w:asciiTheme="majorHAnsi" w:hAnsiTheme="majorHAnsi"/>
        </w:rPr>
      </w:pPr>
      <w:r w:rsidRPr="0095236C">
        <w:rPr>
          <w:rFonts w:asciiTheme="majorHAnsi" w:hAnsiTheme="majorHAnsi"/>
        </w:rPr>
        <w:lastRenderedPageBreak/>
        <w:t xml:space="preserve">This application alerts the user in case of </w:t>
      </w:r>
      <w:r w:rsidR="00633E6D" w:rsidRPr="0095236C">
        <w:rPr>
          <w:rFonts w:asciiTheme="majorHAnsi" w:hAnsiTheme="majorHAnsi"/>
        </w:rPr>
        <w:t>exceeding</w:t>
      </w:r>
      <w:r w:rsidR="002E60C6" w:rsidRPr="0095236C">
        <w:rPr>
          <w:rFonts w:asciiTheme="majorHAnsi" w:hAnsiTheme="majorHAnsi"/>
        </w:rPr>
        <w:t xml:space="preserve"> the</w:t>
      </w:r>
      <w:r w:rsidR="00633E6D" w:rsidRPr="0095236C">
        <w:rPr>
          <w:rFonts w:asciiTheme="majorHAnsi" w:hAnsiTheme="majorHAnsi"/>
        </w:rPr>
        <w:t xml:space="preserve"> limit</w:t>
      </w:r>
      <w:r w:rsidRPr="0095236C">
        <w:rPr>
          <w:rFonts w:asciiTheme="majorHAnsi" w:hAnsiTheme="majorHAnsi"/>
        </w:rPr>
        <w:t>.</w:t>
      </w:r>
    </w:p>
    <w:p w14:paraId="4BE280FA" w14:textId="703ECDD3" w:rsidR="001601E9" w:rsidRPr="0095236C" w:rsidRDefault="001601E9" w:rsidP="00B10937">
      <w:pPr>
        <w:pStyle w:val="ListParagraph"/>
        <w:numPr>
          <w:ilvl w:val="0"/>
          <w:numId w:val="8"/>
        </w:numPr>
        <w:jc w:val="both"/>
        <w:rPr>
          <w:rFonts w:asciiTheme="majorHAnsi" w:hAnsiTheme="majorHAnsi"/>
        </w:rPr>
      </w:pPr>
      <w:r w:rsidRPr="0095236C">
        <w:rPr>
          <w:rFonts w:asciiTheme="majorHAnsi" w:hAnsiTheme="majorHAnsi"/>
        </w:rPr>
        <w:t xml:space="preserve">This application assures a simple and </w:t>
      </w:r>
      <w:r w:rsidR="00AA1066" w:rsidRPr="0095236C">
        <w:rPr>
          <w:rFonts w:asciiTheme="majorHAnsi" w:hAnsiTheme="majorHAnsi"/>
        </w:rPr>
        <w:t>user-</w:t>
      </w:r>
      <w:r w:rsidR="00CF3D70" w:rsidRPr="0095236C">
        <w:rPr>
          <w:rFonts w:asciiTheme="majorHAnsi" w:hAnsiTheme="majorHAnsi"/>
        </w:rPr>
        <w:t>friendly UI</w:t>
      </w:r>
      <w:r w:rsidRPr="0095236C">
        <w:rPr>
          <w:rFonts w:asciiTheme="majorHAnsi" w:hAnsiTheme="majorHAnsi"/>
        </w:rPr>
        <w:t>.</w:t>
      </w:r>
    </w:p>
    <w:p w14:paraId="78C3EAC9" w14:textId="77777777" w:rsidR="008B6507" w:rsidRPr="00AD2C83" w:rsidRDefault="008B6507" w:rsidP="00B10937">
      <w:pPr>
        <w:pStyle w:val="Heading1"/>
        <w:jc w:val="both"/>
        <w:rPr>
          <w:rFonts w:asciiTheme="majorHAnsi" w:hAnsiTheme="majorHAnsi"/>
        </w:rPr>
      </w:pPr>
      <w:bookmarkStart w:id="10" w:name="_Toc5347987"/>
      <w:r w:rsidRPr="00AD2C83">
        <w:rPr>
          <w:rFonts w:asciiTheme="majorHAnsi" w:hAnsiTheme="majorHAnsi"/>
        </w:rPr>
        <w:t>Scope</w:t>
      </w:r>
      <w:bookmarkEnd w:id="10"/>
    </w:p>
    <w:p w14:paraId="78C3EACA" w14:textId="4CC84E41" w:rsidR="00FF5F41" w:rsidRDefault="00FF5F41" w:rsidP="00BF651C">
      <w:pPr>
        <w:pStyle w:val="Heading2"/>
      </w:pPr>
      <w:bookmarkStart w:id="11" w:name="_Toc5347988"/>
      <w:r w:rsidRPr="00AD2C83">
        <w:t>Scope of Initial Release</w:t>
      </w:r>
      <w:bookmarkEnd w:id="11"/>
    </w:p>
    <w:p w14:paraId="3B6EE3B6" w14:textId="74585BDE" w:rsidR="000D389E" w:rsidRPr="0095236C" w:rsidRDefault="000D389E" w:rsidP="00B10937">
      <w:pPr>
        <w:ind w:firstLine="360"/>
        <w:jc w:val="both"/>
        <w:rPr>
          <w:rFonts w:asciiTheme="majorHAnsi" w:hAnsiTheme="majorHAnsi"/>
        </w:rPr>
      </w:pPr>
      <w:r w:rsidRPr="0095236C">
        <w:rPr>
          <w:rFonts w:asciiTheme="majorHAnsi" w:hAnsiTheme="majorHAnsi"/>
        </w:rPr>
        <w:t>The initial scope of our application is the Lebanese market. We will initially target students in universities</w:t>
      </w:r>
      <w:r w:rsidR="003B2121" w:rsidRPr="0095236C">
        <w:rPr>
          <w:rFonts w:asciiTheme="majorHAnsi" w:hAnsiTheme="majorHAnsi"/>
        </w:rPr>
        <w:t>, where we believe our application is vital, this is in addition to the general population of Lebanon (Lebanese and non-Lebanese individuals)</w:t>
      </w:r>
      <w:r w:rsidRPr="0095236C">
        <w:rPr>
          <w:rFonts w:asciiTheme="majorHAnsi" w:hAnsiTheme="majorHAnsi"/>
        </w:rPr>
        <w:t>. At this stage</w:t>
      </w:r>
      <w:r w:rsidR="004111C6" w:rsidRPr="0095236C">
        <w:rPr>
          <w:rFonts w:asciiTheme="majorHAnsi" w:hAnsiTheme="majorHAnsi"/>
        </w:rPr>
        <w:t>,</w:t>
      </w:r>
      <w:r w:rsidRPr="0095236C">
        <w:rPr>
          <w:rFonts w:asciiTheme="majorHAnsi" w:hAnsiTheme="majorHAnsi"/>
        </w:rPr>
        <w:t xml:space="preserve"> ou</w:t>
      </w:r>
      <w:r w:rsidR="00486893" w:rsidRPr="0095236C">
        <w:rPr>
          <w:rFonts w:asciiTheme="majorHAnsi" w:hAnsiTheme="majorHAnsi"/>
        </w:rPr>
        <w:t>r</w:t>
      </w:r>
      <w:r w:rsidRPr="0095236C">
        <w:rPr>
          <w:rFonts w:asciiTheme="majorHAnsi" w:hAnsiTheme="majorHAnsi"/>
        </w:rPr>
        <w:t xml:space="preserve"> budget prevents </w:t>
      </w:r>
      <w:r w:rsidR="00281528" w:rsidRPr="0095236C">
        <w:rPr>
          <w:rFonts w:asciiTheme="majorHAnsi" w:hAnsiTheme="majorHAnsi"/>
        </w:rPr>
        <w:t>the world</w:t>
      </w:r>
      <w:r w:rsidR="00D66A2F" w:rsidRPr="0095236C">
        <w:rPr>
          <w:rFonts w:asciiTheme="majorHAnsi" w:hAnsiTheme="majorHAnsi"/>
        </w:rPr>
        <w:t>wide spread</w:t>
      </w:r>
      <w:r w:rsidR="001F3A90" w:rsidRPr="0095236C">
        <w:rPr>
          <w:rFonts w:asciiTheme="majorHAnsi" w:hAnsiTheme="majorHAnsi"/>
        </w:rPr>
        <w:t xml:space="preserve"> of</w:t>
      </w:r>
      <w:r w:rsidR="000B5E1D" w:rsidRPr="0095236C">
        <w:rPr>
          <w:rFonts w:asciiTheme="majorHAnsi" w:hAnsiTheme="majorHAnsi"/>
        </w:rPr>
        <w:t xml:space="preserve"> the</w:t>
      </w:r>
      <w:r w:rsidR="001F3A90" w:rsidRPr="0095236C">
        <w:rPr>
          <w:rFonts w:asciiTheme="majorHAnsi" w:hAnsiTheme="majorHAnsi"/>
        </w:rPr>
        <w:t xml:space="preserve"> </w:t>
      </w:r>
      <w:r w:rsidRPr="0095236C">
        <w:rPr>
          <w:rFonts w:asciiTheme="majorHAnsi" w:hAnsiTheme="majorHAnsi"/>
        </w:rPr>
        <w:t>application</w:t>
      </w:r>
      <w:r w:rsidR="003272CA" w:rsidRPr="0095236C">
        <w:rPr>
          <w:rFonts w:asciiTheme="majorHAnsi" w:hAnsiTheme="majorHAnsi"/>
        </w:rPr>
        <w:t xml:space="preserve">, </w:t>
      </w:r>
      <w:r w:rsidR="00486893" w:rsidRPr="0095236C">
        <w:rPr>
          <w:rFonts w:asciiTheme="majorHAnsi" w:hAnsiTheme="majorHAnsi"/>
        </w:rPr>
        <w:t>or even</w:t>
      </w:r>
      <w:r w:rsidR="003272CA" w:rsidRPr="0095236C">
        <w:rPr>
          <w:rFonts w:asciiTheme="majorHAnsi" w:hAnsiTheme="majorHAnsi"/>
        </w:rPr>
        <w:t xml:space="preserve"> a </w:t>
      </w:r>
      <w:r w:rsidR="00FA150B" w:rsidRPr="0095236C">
        <w:rPr>
          <w:rFonts w:asciiTheme="majorHAnsi" w:hAnsiTheme="majorHAnsi"/>
        </w:rPr>
        <w:t>regional</w:t>
      </w:r>
      <w:r w:rsidR="00D13A54" w:rsidRPr="0095236C">
        <w:rPr>
          <w:rFonts w:asciiTheme="majorHAnsi" w:hAnsiTheme="majorHAnsi"/>
        </w:rPr>
        <w:t xml:space="preserve"> middle</w:t>
      </w:r>
      <w:r w:rsidR="00DA1814" w:rsidRPr="0095236C">
        <w:rPr>
          <w:rFonts w:asciiTheme="majorHAnsi" w:hAnsiTheme="majorHAnsi"/>
        </w:rPr>
        <w:t>-</w:t>
      </w:r>
      <w:r w:rsidR="00486893" w:rsidRPr="0095236C">
        <w:rPr>
          <w:rFonts w:asciiTheme="majorHAnsi" w:hAnsiTheme="majorHAnsi"/>
        </w:rPr>
        <w:t>east</w:t>
      </w:r>
      <w:r w:rsidR="003272CA" w:rsidRPr="0095236C">
        <w:rPr>
          <w:rFonts w:asciiTheme="majorHAnsi" w:hAnsiTheme="majorHAnsi"/>
        </w:rPr>
        <w:t xml:space="preserve"> launch</w:t>
      </w:r>
      <w:r w:rsidR="00486893" w:rsidRPr="0095236C">
        <w:rPr>
          <w:rFonts w:asciiTheme="majorHAnsi" w:hAnsiTheme="majorHAnsi"/>
        </w:rPr>
        <w:t xml:space="preserve">. </w:t>
      </w:r>
    </w:p>
    <w:p w14:paraId="547CF975" w14:textId="47603D33" w:rsidR="00486893" w:rsidRDefault="00FF5F41" w:rsidP="00BF651C">
      <w:pPr>
        <w:pStyle w:val="Heading2"/>
      </w:pPr>
      <w:bookmarkStart w:id="12" w:name="_Toc5347989"/>
      <w:r w:rsidRPr="00AD2C83">
        <w:t>Scope of Subsequent Releases</w:t>
      </w:r>
      <w:bookmarkEnd w:id="12"/>
    </w:p>
    <w:p w14:paraId="5218A50B" w14:textId="02F38C24" w:rsidR="00486893" w:rsidRPr="0095236C" w:rsidRDefault="00486893" w:rsidP="001F4139">
      <w:pPr>
        <w:ind w:firstLine="360"/>
        <w:jc w:val="both"/>
        <w:rPr>
          <w:rFonts w:asciiTheme="majorHAnsi" w:hAnsiTheme="majorHAnsi"/>
        </w:rPr>
      </w:pPr>
      <w:r w:rsidRPr="0095236C">
        <w:rPr>
          <w:rFonts w:asciiTheme="majorHAnsi" w:hAnsiTheme="majorHAnsi"/>
        </w:rPr>
        <w:t>The subsequent Releases are going to target</w:t>
      </w:r>
      <w:r w:rsidR="00E11394" w:rsidRPr="0095236C">
        <w:rPr>
          <w:rFonts w:asciiTheme="majorHAnsi" w:hAnsiTheme="majorHAnsi"/>
        </w:rPr>
        <w:t xml:space="preserve"> the</w:t>
      </w:r>
      <w:r w:rsidRPr="0095236C">
        <w:rPr>
          <w:rFonts w:asciiTheme="majorHAnsi" w:hAnsiTheme="majorHAnsi"/>
        </w:rPr>
        <w:t xml:space="preserve"> largest</w:t>
      </w:r>
      <w:r w:rsidR="00E11394" w:rsidRPr="0095236C">
        <w:rPr>
          <w:rFonts w:asciiTheme="majorHAnsi" w:hAnsiTheme="majorHAnsi"/>
        </w:rPr>
        <w:t xml:space="preserve"> possible</w:t>
      </w:r>
      <w:r w:rsidRPr="0095236C">
        <w:rPr>
          <w:rFonts w:asciiTheme="majorHAnsi" w:hAnsiTheme="majorHAnsi"/>
        </w:rPr>
        <w:t xml:space="preserve"> </w:t>
      </w:r>
      <w:r w:rsidR="00923FFA" w:rsidRPr="0095236C">
        <w:rPr>
          <w:rFonts w:asciiTheme="majorHAnsi" w:hAnsiTheme="majorHAnsi"/>
        </w:rPr>
        <w:t>audience</w:t>
      </w:r>
      <w:r w:rsidRPr="0095236C">
        <w:rPr>
          <w:rFonts w:asciiTheme="majorHAnsi" w:hAnsiTheme="majorHAnsi"/>
        </w:rPr>
        <w:t>. We will use social media platform</w:t>
      </w:r>
      <w:r w:rsidR="00EF44BD" w:rsidRPr="0095236C">
        <w:rPr>
          <w:rFonts w:asciiTheme="majorHAnsi" w:hAnsiTheme="majorHAnsi"/>
        </w:rPr>
        <w:t>s</w:t>
      </w:r>
      <w:r w:rsidRPr="0095236C">
        <w:rPr>
          <w:rFonts w:asciiTheme="majorHAnsi" w:hAnsiTheme="majorHAnsi"/>
        </w:rPr>
        <w:t xml:space="preserve"> to market our application (Facebook, Instagram, </w:t>
      </w:r>
      <w:proofErr w:type="spellStart"/>
      <w:r w:rsidR="008300DF" w:rsidRPr="0095236C">
        <w:rPr>
          <w:rFonts w:asciiTheme="majorHAnsi" w:hAnsiTheme="majorHAnsi"/>
        </w:rPr>
        <w:t>etc</w:t>
      </w:r>
      <w:proofErr w:type="spellEnd"/>
      <w:r w:rsidR="00AB309E" w:rsidRPr="0095236C">
        <w:rPr>
          <w:rFonts w:asciiTheme="majorHAnsi" w:hAnsiTheme="majorHAnsi"/>
        </w:rPr>
        <w:t>…). We will also use ads</w:t>
      </w:r>
      <w:r w:rsidRPr="0095236C">
        <w:rPr>
          <w:rFonts w:asciiTheme="majorHAnsi" w:hAnsiTheme="majorHAnsi"/>
        </w:rPr>
        <w:t xml:space="preserve"> to improve our budget and acquire the ability </w:t>
      </w:r>
      <w:r w:rsidR="001F4139" w:rsidRPr="0095236C">
        <w:rPr>
          <w:rFonts w:asciiTheme="majorHAnsi" w:hAnsiTheme="majorHAnsi"/>
        </w:rPr>
        <w:t>of</w:t>
      </w:r>
      <w:r w:rsidRPr="0095236C">
        <w:rPr>
          <w:rFonts w:asciiTheme="majorHAnsi" w:hAnsiTheme="majorHAnsi"/>
        </w:rPr>
        <w:t xml:space="preserve"> spre</w:t>
      </w:r>
      <w:r w:rsidR="001A0B93" w:rsidRPr="0095236C">
        <w:rPr>
          <w:rFonts w:asciiTheme="majorHAnsi" w:hAnsiTheme="majorHAnsi"/>
        </w:rPr>
        <w:t>ad</w:t>
      </w:r>
      <w:r w:rsidR="001F4139" w:rsidRPr="0095236C">
        <w:rPr>
          <w:rFonts w:asciiTheme="majorHAnsi" w:hAnsiTheme="majorHAnsi"/>
        </w:rPr>
        <w:t>ing</w:t>
      </w:r>
      <w:r w:rsidR="001A0B93" w:rsidRPr="0095236C">
        <w:rPr>
          <w:rFonts w:asciiTheme="majorHAnsi" w:hAnsiTheme="majorHAnsi"/>
        </w:rPr>
        <w:t xml:space="preserve"> our application in different regions</w:t>
      </w:r>
      <w:r w:rsidR="00FF3378" w:rsidRPr="0095236C">
        <w:rPr>
          <w:rFonts w:asciiTheme="majorHAnsi" w:hAnsiTheme="majorHAnsi"/>
        </w:rPr>
        <w:t xml:space="preserve"> and on a more regional scale</w:t>
      </w:r>
      <w:r w:rsidRPr="0095236C">
        <w:rPr>
          <w:rFonts w:asciiTheme="majorHAnsi" w:hAnsiTheme="majorHAnsi"/>
        </w:rPr>
        <w:t>. In our subsequent releases</w:t>
      </w:r>
      <w:r w:rsidR="00D82DA0" w:rsidRPr="0095236C">
        <w:rPr>
          <w:rFonts w:asciiTheme="majorHAnsi" w:hAnsiTheme="majorHAnsi"/>
        </w:rPr>
        <w:t>,</w:t>
      </w:r>
      <w:r w:rsidRPr="0095236C">
        <w:rPr>
          <w:rFonts w:asciiTheme="majorHAnsi" w:hAnsiTheme="majorHAnsi"/>
        </w:rPr>
        <w:t xml:space="preserve"> we are going to introduce</w:t>
      </w:r>
      <w:r w:rsidR="003A6338" w:rsidRPr="0095236C">
        <w:rPr>
          <w:rFonts w:asciiTheme="majorHAnsi" w:hAnsiTheme="majorHAnsi"/>
        </w:rPr>
        <w:t xml:space="preserve"> support for</w:t>
      </w:r>
      <w:r w:rsidRPr="0095236C">
        <w:rPr>
          <w:rFonts w:asciiTheme="majorHAnsi" w:hAnsiTheme="majorHAnsi"/>
        </w:rPr>
        <w:t xml:space="preserve"> differ</w:t>
      </w:r>
      <w:r w:rsidR="00A52E5E" w:rsidRPr="0095236C">
        <w:rPr>
          <w:rFonts w:asciiTheme="majorHAnsi" w:hAnsiTheme="majorHAnsi"/>
        </w:rPr>
        <w:t>ent languages such as French,</w:t>
      </w:r>
      <w:r w:rsidRPr="0095236C">
        <w:rPr>
          <w:rFonts w:asciiTheme="majorHAnsi" w:hAnsiTheme="majorHAnsi"/>
        </w:rPr>
        <w:t xml:space="preserve"> Arabic</w:t>
      </w:r>
      <w:r w:rsidR="00A52E5E" w:rsidRPr="0095236C">
        <w:rPr>
          <w:rFonts w:asciiTheme="majorHAnsi" w:hAnsiTheme="majorHAnsi"/>
        </w:rPr>
        <w:t>, Iranian, and Spanish (</w:t>
      </w:r>
      <w:proofErr w:type="spellStart"/>
      <w:r w:rsidR="00A52E5E" w:rsidRPr="0095236C">
        <w:rPr>
          <w:rFonts w:asciiTheme="majorHAnsi" w:hAnsiTheme="majorHAnsi"/>
        </w:rPr>
        <w:t>etc</w:t>
      </w:r>
      <w:proofErr w:type="spellEnd"/>
      <w:r w:rsidR="00A52E5E" w:rsidRPr="0095236C">
        <w:rPr>
          <w:rFonts w:asciiTheme="majorHAnsi" w:hAnsiTheme="majorHAnsi"/>
        </w:rPr>
        <w:t>)</w:t>
      </w:r>
      <w:r w:rsidRPr="0095236C">
        <w:rPr>
          <w:rFonts w:asciiTheme="majorHAnsi" w:hAnsiTheme="majorHAnsi"/>
        </w:rPr>
        <w:t>.</w:t>
      </w:r>
      <w:r w:rsidR="00D82DA0" w:rsidRPr="0095236C">
        <w:rPr>
          <w:rFonts w:asciiTheme="majorHAnsi" w:hAnsiTheme="majorHAnsi"/>
        </w:rPr>
        <w:t xml:space="preserve"> Furthermore,</w:t>
      </w:r>
      <w:r w:rsidRPr="0095236C">
        <w:rPr>
          <w:rFonts w:asciiTheme="majorHAnsi" w:hAnsiTheme="majorHAnsi"/>
        </w:rPr>
        <w:t xml:space="preserve"> </w:t>
      </w:r>
      <w:r w:rsidR="00B72A12" w:rsidRPr="0095236C">
        <w:rPr>
          <w:rFonts w:asciiTheme="majorHAnsi" w:hAnsiTheme="majorHAnsi"/>
        </w:rPr>
        <w:t>our team</w:t>
      </w:r>
      <w:r w:rsidRPr="0095236C">
        <w:rPr>
          <w:rFonts w:asciiTheme="majorHAnsi" w:hAnsiTheme="majorHAnsi"/>
        </w:rPr>
        <w:t xml:space="preserve"> will have to update our application based on</w:t>
      </w:r>
      <w:r w:rsidR="00D82DA0" w:rsidRPr="0095236C">
        <w:rPr>
          <w:rFonts w:asciiTheme="majorHAnsi" w:hAnsiTheme="majorHAnsi"/>
        </w:rPr>
        <w:t xml:space="preserve"> user feedback,</w:t>
      </w:r>
      <w:r w:rsidRPr="0095236C">
        <w:rPr>
          <w:rFonts w:asciiTheme="majorHAnsi" w:hAnsiTheme="majorHAnsi"/>
        </w:rPr>
        <w:t xml:space="preserve"> and what </w:t>
      </w:r>
      <w:r w:rsidR="00D82DA0" w:rsidRPr="0095236C">
        <w:rPr>
          <w:rFonts w:asciiTheme="majorHAnsi" w:hAnsiTheme="majorHAnsi"/>
        </w:rPr>
        <w:t>might be</w:t>
      </w:r>
      <w:r w:rsidRPr="0095236C">
        <w:rPr>
          <w:rFonts w:asciiTheme="majorHAnsi" w:hAnsiTheme="majorHAnsi"/>
        </w:rPr>
        <w:t xml:space="preserve"> </w:t>
      </w:r>
      <w:r w:rsidR="00D82DA0" w:rsidRPr="0095236C">
        <w:rPr>
          <w:rFonts w:asciiTheme="majorHAnsi" w:hAnsiTheme="majorHAnsi"/>
        </w:rPr>
        <w:t>useful to improve the effic</w:t>
      </w:r>
      <w:r w:rsidR="0003090C" w:rsidRPr="0095236C">
        <w:rPr>
          <w:rFonts w:asciiTheme="majorHAnsi" w:hAnsiTheme="majorHAnsi"/>
        </w:rPr>
        <w:t>iency</w:t>
      </w:r>
      <w:r w:rsidR="009C61AE" w:rsidRPr="0095236C">
        <w:rPr>
          <w:rFonts w:asciiTheme="majorHAnsi" w:hAnsiTheme="majorHAnsi"/>
        </w:rPr>
        <w:t xml:space="preserve"> of our software and improving user interface.</w:t>
      </w:r>
    </w:p>
    <w:p w14:paraId="78C3EACC" w14:textId="45344DBF" w:rsidR="00FF5F41" w:rsidRDefault="00FF5F41" w:rsidP="00BF651C">
      <w:pPr>
        <w:pStyle w:val="Heading2"/>
      </w:pPr>
      <w:bookmarkStart w:id="13" w:name="_Toc5347990"/>
      <w:r w:rsidRPr="00AD2C83">
        <w:t>Limitations and Exclusions</w:t>
      </w:r>
      <w:bookmarkEnd w:id="13"/>
    </w:p>
    <w:p w14:paraId="02977B39" w14:textId="0EAAE2B5" w:rsidR="001601E9" w:rsidRPr="00B10937" w:rsidRDefault="003D4EF1" w:rsidP="00143772">
      <w:pPr>
        <w:ind w:firstLine="360"/>
        <w:jc w:val="both"/>
        <w:rPr>
          <w:rFonts w:asciiTheme="majorHAnsi" w:hAnsiTheme="majorHAnsi"/>
        </w:rPr>
      </w:pPr>
      <w:r w:rsidRPr="00B10937">
        <w:rPr>
          <w:rFonts w:asciiTheme="majorHAnsi" w:hAnsiTheme="majorHAnsi"/>
        </w:rPr>
        <w:t>As</w:t>
      </w:r>
      <w:r w:rsidR="00486893" w:rsidRPr="00B10937">
        <w:rPr>
          <w:rFonts w:asciiTheme="majorHAnsi" w:hAnsiTheme="majorHAnsi"/>
        </w:rPr>
        <w:t xml:space="preserve"> mentioned </w:t>
      </w:r>
      <w:r w:rsidR="00431ECB" w:rsidRPr="00B10937">
        <w:rPr>
          <w:rFonts w:asciiTheme="majorHAnsi" w:hAnsiTheme="majorHAnsi"/>
        </w:rPr>
        <w:t>before,</w:t>
      </w:r>
      <w:r w:rsidR="001E5020" w:rsidRPr="00B10937">
        <w:rPr>
          <w:rFonts w:asciiTheme="majorHAnsi" w:hAnsiTheme="majorHAnsi"/>
        </w:rPr>
        <w:t xml:space="preserve"> </w:t>
      </w:r>
      <w:r w:rsidR="00486893" w:rsidRPr="00B10937">
        <w:rPr>
          <w:rFonts w:asciiTheme="majorHAnsi" w:hAnsiTheme="majorHAnsi"/>
        </w:rPr>
        <w:t>the main limitation is the a</w:t>
      </w:r>
      <w:r w:rsidR="005C3031" w:rsidRPr="00B10937">
        <w:rPr>
          <w:rFonts w:asciiTheme="majorHAnsi" w:hAnsiTheme="majorHAnsi"/>
        </w:rPr>
        <w:t>bility to spread our software to a</w:t>
      </w:r>
      <w:r w:rsidR="00486893" w:rsidRPr="00B10937">
        <w:rPr>
          <w:rFonts w:asciiTheme="majorHAnsi" w:hAnsiTheme="majorHAnsi"/>
        </w:rPr>
        <w:t xml:space="preserve"> </w:t>
      </w:r>
      <w:r w:rsidR="005C3031" w:rsidRPr="00B10937">
        <w:rPr>
          <w:rFonts w:asciiTheme="majorHAnsi" w:hAnsiTheme="majorHAnsi"/>
        </w:rPr>
        <w:t>broader audience</w:t>
      </w:r>
      <w:r w:rsidR="00486893" w:rsidRPr="00B10937">
        <w:rPr>
          <w:rFonts w:asciiTheme="majorHAnsi" w:hAnsiTheme="majorHAnsi"/>
        </w:rPr>
        <w:t xml:space="preserve">. </w:t>
      </w:r>
      <w:r w:rsidR="00E91550" w:rsidRPr="00B10937">
        <w:rPr>
          <w:rFonts w:asciiTheme="majorHAnsi" w:hAnsiTheme="majorHAnsi"/>
        </w:rPr>
        <w:t>This aside, no technical limitation</w:t>
      </w:r>
      <w:r w:rsidR="006A0E90" w:rsidRPr="00B10937">
        <w:rPr>
          <w:rFonts w:asciiTheme="majorHAnsi" w:hAnsiTheme="majorHAnsi"/>
        </w:rPr>
        <w:t>s</w:t>
      </w:r>
      <w:r w:rsidR="00E91550" w:rsidRPr="00B10937">
        <w:rPr>
          <w:rFonts w:asciiTheme="majorHAnsi" w:hAnsiTheme="majorHAnsi"/>
        </w:rPr>
        <w:t xml:space="preserve"> were faced, except for</w:t>
      </w:r>
      <w:r w:rsidR="00176722" w:rsidRPr="00B10937">
        <w:rPr>
          <w:rFonts w:asciiTheme="majorHAnsi" w:hAnsiTheme="majorHAnsi"/>
        </w:rPr>
        <w:t xml:space="preserve"> voice command</w:t>
      </w:r>
      <w:r w:rsidR="00E91550" w:rsidRPr="00B10937">
        <w:rPr>
          <w:rFonts w:asciiTheme="majorHAnsi" w:hAnsiTheme="majorHAnsi"/>
        </w:rPr>
        <w:t>s, that required heavy</w:t>
      </w:r>
      <w:r w:rsidR="00176722" w:rsidRPr="00B10937">
        <w:rPr>
          <w:rFonts w:asciiTheme="majorHAnsi" w:hAnsiTheme="majorHAnsi"/>
        </w:rPr>
        <w:t xml:space="preserve"> </w:t>
      </w:r>
      <w:r w:rsidR="00F478F8" w:rsidRPr="00B10937">
        <w:rPr>
          <w:rFonts w:asciiTheme="majorHAnsi" w:hAnsiTheme="majorHAnsi"/>
        </w:rPr>
        <w:t>researching</w:t>
      </w:r>
      <w:r w:rsidR="00503BB5" w:rsidRPr="00B10937">
        <w:rPr>
          <w:rFonts w:asciiTheme="majorHAnsi" w:hAnsiTheme="majorHAnsi"/>
        </w:rPr>
        <w:t>, especially for Siri</w:t>
      </w:r>
      <w:r w:rsidR="00176722" w:rsidRPr="00B10937">
        <w:rPr>
          <w:rFonts w:asciiTheme="majorHAnsi" w:hAnsiTheme="majorHAnsi"/>
        </w:rPr>
        <w:t xml:space="preserve">.   </w:t>
      </w:r>
    </w:p>
    <w:p w14:paraId="78C3EACE" w14:textId="77777777" w:rsidR="00FF5F41" w:rsidRDefault="00FF5F41" w:rsidP="00143772">
      <w:pPr>
        <w:pStyle w:val="Heading1"/>
        <w:jc w:val="both"/>
        <w:rPr>
          <w:rFonts w:asciiTheme="majorHAnsi" w:hAnsiTheme="majorHAnsi"/>
        </w:rPr>
      </w:pPr>
      <w:bookmarkStart w:id="14" w:name="_Toc5347991"/>
      <w:r w:rsidRPr="00AD2C83">
        <w:rPr>
          <w:rFonts w:asciiTheme="majorHAnsi" w:hAnsiTheme="majorHAnsi"/>
        </w:rPr>
        <w:t>Business Context</w:t>
      </w:r>
      <w:bookmarkEnd w:id="14"/>
    </w:p>
    <w:p w14:paraId="6BE66539" w14:textId="77777777" w:rsidR="0034766D" w:rsidRDefault="0034766D" w:rsidP="0034766D"/>
    <w:p w14:paraId="00C63731" w14:textId="77777777" w:rsidR="0034766D" w:rsidRDefault="0034766D" w:rsidP="0034766D"/>
    <w:p w14:paraId="4F401377" w14:textId="77777777" w:rsidR="0034766D" w:rsidRDefault="0034766D" w:rsidP="0034766D"/>
    <w:p w14:paraId="68378CB4" w14:textId="77777777" w:rsidR="0034766D" w:rsidRDefault="0034766D" w:rsidP="0034766D"/>
    <w:p w14:paraId="361DBDD7" w14:textId="77777777" w:rsidR="0034766D" w:rsidRDefault="0034766D" w:rsidP="0034766D"/>
    <w:p w14:paraId="2E08C2E3" w14:textId="77777777" w:rsidR="0034766D" w:rsidRDefault="0034766D" w:rsidP="0034766D"/>
    <w:p w14:paraId="212959E1" w14:textId="77777777" w:rsidR="0034766D" w:rsidRDefault="0034766D" w:rsidP="0034766D"/>
    <w:p w14:paraId="4A69D74B" w14:textId="77777777" w:rsidR="0034766D" w:rsidRDefault="0034766D" w:rsidP="0034766D"/>
    <w:p w14:paraId="3E7996F8" w14:textId="77777777" w:rsidR="00B10937" w:rsidRDefault="00B10937" w:rsidP="0034766D"/>
    <w:p w14:paraId="597527D2" w14:textId="77777777" w:rsidR="0034766D" w:rsidRDefault="0034766D" w:rsidP="0034766D"/>
    <w:p w14:paraId="21DDAD31" w14:textId="77777777" w:rsidR="0034766D" w:rsidRPr="0034766D" w:rsidRDefault="0034766D" w:rsidP="0034766D"/>
    <w:p w14:paraId="78C3EAD0" w14:textId="36B3B8D9" w:rsidR="00394719" w:rsidRDefault="00FF5F41" w:rsidP="00BF651C">
      <w:pPr>
        <w:pStyle w:val="Heading2"/>
      </w:pPr>
      <w:bookmarkStart w:id="15" w:name="_Toc5347992"/>
      <w:r w:rsidRPr="00AD2C83">
        <w:lastRenderedPageBreak/>
        <w:t>Stakeholder Profiles</w:t>
      </w:r>
      <w:bookmarkEnd w:id="15"/>
    </w:p>
    <w:tbl>
      <w:tblPr>
        <w:tblW w:w="2835" w:type="dxa"/>
        <w:tblInd w:w="11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2"/>
        <w:gridCol w:w="2193"/>
      </w:tblGrid>
      <w:tr w:rsidR="005C4EEF" w14:paraId="7105C308" w14:textId="77777777" w:rsidTr="00A7742D">
        <w:tc>
          <w:tcPr>
            <w:tcW w:w="642" w:type="dxa"/>
          </w:tcPr>
          <w:p w14:paraId="7C3F31D7" w14:textId="77777777" w:rsidR="005C4EEF" w:rsidRDefault="005C4EEF" w:rsidP="005C4EEF">
            <w:pPr>
              <w:pStyle w:val="TableHeading"/>
              <w:numPr>
                <w:ilvl w:val="0"/>
                <w:numId w:val="25"/>
              </w:numPr>
            </w:pPr>
            <w:r>
              <w:t xml:space="preserve">Date: </w:t>
            </w:r>
          </w:p>
        </w:tc>
        <w:tc>
          <w:tcPr>
            <w:tcW w:w="2193" w:type="dxa"/>
          </w:tcPr>
          <w:p w14:paraId="1F67ED42" w14:textId="77777777" w:rsidR="005C4EEF" w:rsidRDefault="005C4EEF" w:rsidP="00A7742D">
            <w:pPr>
              <w:pStyle w:val="TableContent"/>
            </w:pPr>
          </w:p>
        </w:tc>
      </w:tr>
    </w:tbl>
    <w:p w14:paraId="1C7E5255" w14:textId="77777777" w:rsidR="00D8620F" w:rsidRPr="00686AEB" w:rsidRDefault="00D8620F" w:rsidP="005C4EEF">
      <w:pPr>
        <w:pStyle w:val="TableCont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51"/>
        <w:gridCol w:w="1977"/>
        <w:gridCol w:w="2069"/>
      </w:tblGrid>
      <w:tr w:rsidR="005C4EEF" w14:paraId="39B6F199" w14:textId="77777777" w:rsidTr="00A7742D">
        <w:tc>
          <w:tcPr>
            <w:tcW w:w="4851" w:type="dxa"/>
          </w:tcPr>
          <w:p w14:paraId="055450FD" w14:textId="63E9E139" w:rsidR="005C4EEF" w:rsidRDefault="005C4EEF" w:rsidP="00A7742D">
            <w:pPr>
              <w:pStyle w:val="TableHeading"/>
            </w:pPr>
            <w:r>
              <w:t xml:space="preserve">Stakeholder: Client </w:t>
            </w:r>
            <w:r w:rsidR="00D8620F">
              <w:t xml:space="preserve">(Mr. </w:t>
            </w:r>
            <w:proofErr w:type="spellStart"/>
            <w:r w:rsidR="00D8620F">
              <w:t>Bdeir</w:t>
            </w:r>
            <w:proofErr w:type="spellEnd"/>
            <w:r w:rsidR="00D8620F">
              <w:t>)</w:t>
            </w:r>
          </w:p>
        </w:tc>
        <w:tc>
          <w:tcPr>
            <w:tcW w:w="1977" w:type="dxa"/>
          </w:tcPr>
          <w:p w14:paraId="0EB3BFE6" w14:textId="3A87C868" w:rsidR="005C4EEF" w:rsidRDefault="005C4EEF" w:rsidP="00A7742D">
            <w:pPr>
              <w:pStyle w:val="TableHeading"/>
            </w:pPr>
            <w:r>
              <w:t>Ref. No.:</w:t>
            </w:r>
            <w:r w:rsidR="0031410F">
              <w:t xml:space="preserve"> </w:t>
            </w:r>
            <w:r w:rsidR="003C6872">
              <w:t>01</w:t>
            </w:r>
          </w:p>
        </w:tc>
        <w:tc>
          <w:tcPr>
            <w:tcW w:w="2069" w:type="dxa"/>
          </w:tcPr>
          <w:p w14:paraId="20D580B2" w14:textId="06201A9F" w:rsidR="005C4EEF" w:rsidRDefault="005C4EEF" w:rsidP="00A7742D">
            <w:pPr>
              <w:pStyle w:val="TableHeading"/>
            </w:pPr>
            <w:r>
              <w:t xml:space="preserve">Date:      </w:t>
            </w:r>
            <w:r w:rsidR="003C6872">
              <w:t>25/03/2019</w:t>
            </w:r>
          </w:p>
        </w:tc>
      </w:tr>
    </w:tbl>
    <w:p w14:paraId="3A5F589E" w14:textId="77777777" w:rsidR="005C4EEF" w:rsidRDefault="005C4EEF" w:rsidP="005C4EEF">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7229"/>
      </w:tblGrid>
      <w:tr w:rsidR="005C4EEF" w14:paraId="51B3CD23" w14:textId="77777777" w:rsidTr="00A7742D">
        <w:tc>
          <w:tcPr>
            <w:tcW w:w="1668" w:type="dxa"/>
          </w:tcPr>
          <w:p w14:paraId="76D77DA9" w14:textId="77777777" w:rsidR="005C4EEF" w:rsidRDefault="005C4EEF" w:rsidP="00A7742D">
            <w:pPr>
              <w:pStyle w:val="TableContent"/>
            </w:pPr>
            <w:r>
              <w:t>Why are you engaging this stakeholder?</w:t>
            </w:r>
          </w:p>
        </w:tc>
        <w:tc>
          <w:tcPr>
            <w:tcW w:w="7229" w:type="dxa"/>
          </w:tcPr>
          <w:p w14:paraId="43FCBB8C" w14:textId="50414185" w:rsidR="005C4EEF" w:rsidRDefault="0031410F" w:rsidP="00A7742D">
            <w:pPr>
              <w:pStyle w:val="TableContent"/>
            </w:pPr>
            <w:r>
              <w:t>This stakeholder is the course professor and therefore is the one who will – among others- mainly evaluate our project</w:t>
            </w:r>
          </w:p>
        </w:tc>
      </w:tr>
    </w:tbl>
    <w:p w14:paraId="79D1AB67" w14:textId="77777777" w:rsidR="005C4EEF" w:rsidRDefault="005C4EEF" w:rsidP="005C4EEF">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2252"/>
        <w:gridCol w:w="851"/>
        <w:gridCol w:w="851"/>
        <w:gridCol w:w="851"/>
        <w:gridCol w:w="283"/>
        <w:gridCol w:w="1062"/>
        <w:gridCol w:w="1063"/>
      </w:tblGrid>
      <w:tr w:rsidR="005C4EEF" w14:paraId="78BF7949" w14:textId="77777777" w:rsidTr="00A7742D">
        <w:trPr>
          <w:cantSplit/>
        </w:trPr>
        <w:tc>
          <w:tcPr>
            <w:tcW w:w="1684" w:type="dxa"/>
            <w:vMerge w:val="restart"/>
          </w:tcPr>
          <w:p w14:paraId="7BA979A3" w14:textId="77777777" w:rsidR="005C4EEF" w:rsidRDefault="005C4EEF" w:rsidP="00A7742D">
            <w:pPr>
              <w:pStyle w:val="TableHeading"/>
            </w:pPr>
            <w:r>
              <w:t>Power</w:t>
            </w:r>
          </w:p>
          <w:p w14:paraId="2FAC5FB9" w14:textId="77777777" w:rsidR="005C4EEF" w:rsidRDefault="005C4EEF" w:rsidP="00A7742D">
            <w:pPr>
              <w:pStyle w:val="TableContent"/>
            </w:pPr>
            <w:r>
              <w:t>(rate the control or resources this stakeholder can use to promote or oppose the project objectives)</w:t>
            </w:r>
          </w:p>
          <w:p w14:paraId="02E0F947" w14:textId="77777777" w:rsidR="005C4EEF" w:rsidRDefault="005C4EEF" w:rsidP="00A7742D">
            <w:pPr>
              <w:pStyle w:val="TableContent"/>
            </w:pPr>
          </w:p>
        </w:tc>
        <w:tc>
          <w:tcPr>
            <w:tcW w:w="2252" w:type="dxa"/>
          </w:tcPr>
          <w:p w14:paraId="0BC7CDB2" w14:textId="77777777" w:rsidR="005C4EEF" w:rsidRDefault="005C4EEF" w:rsidP="00A7742D">
            <w:pPr>
              <w:pStyle w:val="TableContent"/>
            </w:pPr>
          </w:p>
        </w:tc>
        <w:tc>
          <w:tcPr>
            <w:tcW w:w="851" w:type="dxa"/>
          </w:tcPr>
          <w:p w14:paraId="0B2AE249" w14:textId="77777777" w:rsidR="005C4EEF" w:rsidRDefault="005C4EEF" w:rsidP="00A7742D">
            <w:pPr>
              <w:pStyle w:val="TableContent"/>
            </w:pPr>
            <w:r>
              <w:t>High</w:t>
            </w:r>
          </w:p>
        </w:tc>
        <w:tc>
          <w:tcPr>
            <w:tcW w:w="851" w:type="dxa"/>
          </w:tcPr>
          <w:p w14:paraId="0737D2F8" w14:textId="77777777" w:rsidR="005C4EEF" w:rsidRDefault="005C4EEF" w:rsidP="00A7742D">
            <w:pPr>
              <w:pStyle w:val="TableContent"/>
            </w:pPr>
            <w:r>
              <w:t>Medium</w:t>
            </w:r>
          </w:p>
        </w:tc>
        <w:tc>
          <w:tcPr>
            <w:tcW w:w="851" w:type="dxa"/>
          </w:tcPr>
          <w:p w14:paraId="03A5311E" w14:textId="77777777" w:rsidR="005C4EEF" w:rsidRDefault="005C4EEF" w:rsidP="00A7742D">
            <w:pPr>
              <w:pStyle w:val="TableContent"/>
            </w:pPr>
            <w:r>
              <w:t>Low or None</w:t>
            </w:r>
          </w:p>
        </w:tc>
        <w:tc>
          <w:tcPr>
            <w:tcW w:w="283" w:type="dxa"/>
            <w:vMerge w:val="restart"/>
            <w:tcBorders>
              <w:top w:val="nil"/>
              <w:bottom w:val="nil"/>
            </w:tcBorders>
          </w:tcPr>
          <w:p w14:paraId="735A013C" w14:textId="77777777" w:rsidR="005C4EEF" w:rsidRDefault="005C4EEF" w:rsidP="00A7742D">
            <w:pPr>
              <w:pStyle w:val="TableContent"/>
            </w:pPr>
          </w:p>
        </w:tc>
        <w:tc>
          <w:tcPr>
            <w:tcW w:w="2125" w:type="dxa"/>
            <w:gridSpan w:val="2"/>
          </w:tcPr>
          <w:p w14:paraId="5EEE5854" w14:textId="77777777" w:rsidR="005C4EEF" w:rsidRDefault="005C4EEF" w:rsidP="00A7742D">
            <w:pPr>
              <w:pStyle w:val="TableContent"/>
            </w:pPr>
            <w:r>
              <w:t>OVERALL SCORE</w:t>
            </w:r>
            <w:r>
              <w:br/>
              <w:t>(tick one)</w:t>
            </w:r>
          </w:p>
        </w:tc>
      </w:tr>
      <w:tr w:rsidR="005C4EEF" w14:paraId="0C2B31BD" w14:textId="77777777" w:rsidTr="00A7742D">
        <w:trPr>
          <w:cantSplit/>
        </w:trPr>
        <w:tc>
          <w:tcPr>
            <w:tcW w:w="1684" w:type="dxa"/>
            <w:vMerge/>
          </w:tcPr>
          <w:p w14:paraId="649CDF80" w14:textId="77777777" w:rsidR="005C4EEF" w:rsidRDefault="005C4EEF" w:rsidP="00A7742D">
            <w:pPr>
              <w:pStyle w:val="TableContent"/>
            </w:pPr>
          </w:p>
        </w:tc>
        <w:tc>
          <w:tcPr>
            <w:tcW w:w="2252" w:type="dxa"/>
          </w:tcPr>
          <w:p w14:paraId="7137269C" w14:textId="77777777" w:rsidR="005C4EEF" w:rsidRDefault="005C4EEF" w:rsidP="00A7742D">
            <w:pPr>
              <w:pStyle w:val="TableContent"/>
            </w:pPr>
            <w:r>
              <w:t>Economic assets</w:t>
            </w:r>
          </w:p>
        </w:tc>
        <w:tc>
          <w:tcPr>
            <w:tcW w:w="851" w:type="dxa"/>
          </w:tcPr>
          <w:p w14:paraId="6BD12B33" w14:textId="67BCBA45" w:rsidR="005C4EEF" w:rsidRDefault="009D13A5" w:rsidP="00A7742D">
            <w:pPr>
              <w:pStyle w:val="TableContent"/>
            </w:pPr>
            <w:r>
              <w:t>x</w:t>
            </w:r>
          </w:p>
        </w:tc>
        <w:tc>
          <w:tcPr>
            <w:tcW w:w="851" w:type="dxa"/>
          </w:tcPr>
          <w:p w14:paraId="52733F88" w14:textId="77777777" w:rsidR="005C4EEF" w:rsidRDefault="005C4EEF" w:rsidP="00A7742D">
            <w:pPr>
              <w:pStyle w:val="TableContent"/>
            </w:pPr>
          </w:p>
        </w:tc>
        <w:tc>
          <w:tcPr>
            <w:tcW w:w="851" w:type="dxa"/>
          </w:tcPr>
          <w:p w14:paraId="2A5935ED" w14:textId="77777777" w:rsidR="005C4EEF" w:rsidRDefault="005C4EEF" w:rsidP="00A7742D">
            <w:pPr>
              <w:pStyle w:val="TableContent"/>
            </w:pPr>
          </w:p>
        </w:tc>
        <w:tc>
          <w:tcPr>
            <w:tcW w:w="283" w:type="dxa"/>
            <w:vMerge/>
            <w:tcBorders>
              <w:top w:val="nil"/>
              <w:bottom w:val="nil"/>
            </w:tcBorders>
          </w:tcPr>
          <w:p w14:paraId="3B767FB1" w14:textId="77777777" w:rsidR="005C4EEF" w:rsidRDefault="005C4EEF" w:rsidP="00A7742D">
            <w:pPr>
              <w:pStyle w:val="TableContent"/>
            </w:pPr>
          </w:p>
        </w:tc>
        <w:tc>
          <w:tcPr>
            <w:tcW w:w="1062" w:type="dxa"/>
          </w:tcPr>
          <w:p w14:paraId="4C0D84CA" w14:textId="77777777" w:rsidR="005C4EEF" w:rsidRDefault="005C4EEF" w:rsidP="00A7742D">
            <w:pPr>
              <w:pStyle w:val="TableContent"/>
            </w:pPr>
            <w:r>
              <w:t>High/Med</w:t>
            </w:r>
          </w:p>
        </w:tc>
        <w:tc>
          <w:tcPr>
            <w:tcW w:w="1063" w:type="dxa"/>
          </w:tcPr>
          <w:p w14:paraId="3DAC0AE8" w14:textId="77777777" w:rsidR="005C4EEF" w:rsidRDefault="005C4EEF" w:rsidP="00A7742D">
            <w:pPr>
              <w:pStyle w:val="TableContent"/>
            </w:pPr>
            <w:r>
              <w:t>Low/No</w:t>
            </w:r>
          </w:p>
        </w:tc>
      </w:tr>
      <w:tr w:rsidR="005C4EEF" w14:paraId="14B22AEF" w14:textId="77777777" w:rsidTr="00A7742D">
        <w:trPr>
          <w:cantSplit/>
        </w:trPr>
        <w:tc>
          <w:tcPr>
            <w:tcW w:w="1684" w:type="dxa"/>
            <w:vMerge/>
          </w:tcPr>
          <w:p w14:paraId="701FCFC3" w14:textId="77777777" w:rsidR="005C4EEF" w:rsidRDefault="005C4EEF" w:rsidP="00A7742D">
            <w:pPr>
              <w:pStyle w:val="TableContent"/>
            </w:pPr>
          </w:p>
        </w:tc>
        <w:tc>
          <w:tcPr>
            <w:tcW w:w="2252" w:type="dxa"/>
          </w:tcPr>
          <w:p w14:paraId="0F725D36" w14:textId="77777777" w:rsidR="005C4EEF" w:rsidRDefault="005C4EEF" w:rsidP="00A7742D">
            <w:pPr>
              <w:pStyle w:val="TableContent"/>
            </w:pPr>
            <w:r>
              <w:t>Authority</w:t>
            </w:r>
          </w:p>
        </w:tc>
        <w:tc>
          <w:tcPr>
            <w:tcW w:w="851" w:type="dxa"/>
          </w:tcPr>
          <w:p w14:paraId="316E8D5A" w14:textId="4E42E958" w:rsidR="005C4EEF" w:rsidRDefault="009D13A5" w:rsidP="00A7742D">
            <w:pPr>
              <w:pStyle w:val="TableContent"/>
            </w:pPr>
            <w:r>
              <w:t>x</w:t>
            </w:r>
          </w:p>
        </w:tc>
        <w:tc>
          <w:tcPr>
            <w:tcW w:w="851" w:type="dxa"/>
          </w:tcPr>
          <w:p w14:paraId="79317A07" w14:textId="77777777" w:rsidR="005C4EEF" w:rsidRDefault="005C4EEF" w:rsidP="00A7742D">
            <w:pPr>
              <w:pStyle w:val="TableContent"/>
            </w:pPr>
          </w:p>
        </w:tc>
        <w:tc>
          <w:tcPr>
            <w:tcW w:w="851" w:type="dxa"/>
          </w:tcPr>
          <w:p w14:paraId="7A23518E" w14:textId="77777777" w:rsidR="005C4EEF" w:rsidRDefault="005C4EEF" w:rsidP="00A7742D">
            <w:pPr>
              <w:pStyle w:val="TableContent"/>
            </w:pPr>
          </w:p>
        </w:tc>
        <w:tc>
          <w:tcPr>
            <w:tcW w:w="283" w:type="dxa"/>
            <w:vMerge/>
            <w:tcBorders>
              <w:top w:val="nil"/>
              <w:bottom w:val="nil"/>
            </w:tcBorders>
          </w:tcPr>
          <w:p w14:paraId="37FCADE5" w14:textId="77777777" w:rsidR="005C4EEF" w:rsidRDefault="005C4EEF" w:rsidP="00A7742D">
            <w:pPr>
              <w:pStyle w:val="TableContent"/>
              <w:jc w:val="center"/>
            </w:pPr>
          </w:p>
        </w:tc>
        <w:tc>
          <w:tcPr>
            <w:tcW w:w="1062" w:type="dxa"/>
          </w:tcPr>
          <w:p w14:paraId="73A80706" w14:textId="651A75AB" w:rsidR="005C4EEF" w:rsidRDefault="00AC2162" w:rsidP="00A7742D">
            <w:pPr>
              <w:pStyle w:val="TableContent"/>
            </w:pPr>
            <w:r>
              <w:rPr>
                <w:color w:val="000000" w:themeColor="text1"/>
              </w:rPr>
              <w:t>++</w:t>
            </w:r>
          </w:p>
        </w:tc>
        <w:tc>
          <w:tcPr>
            <w:tcW w:w="1063" w:type="dxa"/>
          </w:tcPr>
          <w:p w14:paraId="10227369" w14:textId="77777777" w:rsidR="005C4EEF" w:rsidRDefault="005C4EEF" w:rsidP="00A7742D">
            <w:pPr>
              <w:pStyle w:val="TableContent"/>
              <w:jc w:val="center"/>
            </w:pPr>
          </w:p>
        </w:tc>
      </w:tr>
      <w:tr w:rsidR="005C4EEF" w14:paraId="392C8E2A" w14:textId="77777777" w:rsidTr="00A7742D">
        <w:trPr>
          <w:cantSplit/>
        </w:trPr>
        <w:tc>
          <w:tcPr>
            <w:tcW w:w="1684" w:type="dxa"/>
            <w:vMerge/>
          </w:tcPr>
          <w:p w14:paraId="1225D79D" w14:textId="77777777" w:rsidR="005C4EEF" w:rsidRDefault="005C4EEF" w:rsidP="00A7742D">
            <w:pPr>
              <w:pStyle w:val="TableContent"/>
            </w:pPr>
          </w:p>
        </w:tc>
        <w:tc>
          <w:tcPr>
            <w:tcW w:w="2252" w:type="dxa"/>
          </w:tcPr>
          <w:p w14:paraId="50CD4BC5" w14:textId="77777777" w:rsidR="005C4EEF" w:rsidRDefault="005C4EEF" w:rsidP="00A7742D">
            <w:pPr>
              <w:pStyle w:val="TableContent"/>
            </w:pPr>
            <w:r>
              <w:t>Ability to coerce/force</w:t>
            </w:r>
          </w:p>
        </w:tc>
        <w:tc>
          <w:tcPr>
            <w:tcW w:w="851" w:type="dxa"/>
          </w:tcPr>
          <w:p w14:paraId="6EE0A512" w14:textId="77777777" w:rsidR="005C4EEF" w:rsidRDefault="005C4EEF" w:rsidP="00A7742D">
            <w:pPr>
              <w:pStyle w:val="TableContent"/>
            </w:pPr>
          </w:p>
        </w:tc>
        <w:tc>
          <w:tcPr>
            <w:tcW w:w="851" w:type="dxa"/>
          </w:tcPr>
          <w:p w14:paraId="3B29A1F2" w14:textId="77FEAD9B" w:rsidR="005C4EEF" w:rsidRDefault="009D13A5" w:rsidP="00A7742D">
            <w:pPr>
              <w:pStyle w:val="TableContent"/>
            </w:pPr>
            <w:r>
              <w:t>x</w:t>
            </w:r>
          </w:p>
        </w:tc>
        <w:tc>
          <w:tcPr>
            <w:tcW w:w="851" w:type="dxa"/>
          </w:tcPr>
          <w:p w14:paraId="473684E0" w14:textId="77777777" w:rsidR="005C4EEF" w:rsidRDefault="005C4EEF" w:rsidP="00A7742D">
            <w:pPr>
              <w:pStyle w:val="TableContent"/>
            </w:pPr>
          </w:p>
        </w:tc>
        <w:tc>
          <w:tcPr>
            <w:tcW w:w="283" w:type="dxa"/>
            <w:vMerge/>
            <w:tcBorders>
              <w:top w:val="nil"/>
              <w:bottom w:val="nil"/>
              <w:right w:val="nil"/>
            </w:tcBorders>
          </w:tcPr>
          <w:p w14:paraId="1194558D" w14:textId="77777777" w:rsidR="005C4EEF" w:rsidRDefault="005C4EEF" w:rsidP="00A7742D">
            <w:pPr>
              <w:pStyle w:val="TableContent"/>
            </w:pPr>
          </w:p>
        </w:tc>
        <w:tc>
          <w:tcPr>
            <w:tcW w:w="2125" w:type="dxa"/>
            <w:gridSpan w:val="2"/>
            <w:vMerge w:val="restart"/>
            <w:tcBorders>
              <w:left w:val="nil"/>
              <w:bottom w:val="nil"/>
              <w:right w:val="nil"/>
            </w:tcBorders>
          </w:tcPr>
          <w:p w14:paraId="02A2C357" w14:textId="77777777" w:rsidR="005C4EEF" w:rsidRDefault="005C4EEF" w:rsidP="00A7742D">
            <w:pPr>
              <w:pStyle w:val="TableContent"/>
            </w:pPr>
          </w:p>
        </w:tc>
      </w:tr>
      <w:tr w:rsidR="005C4EEF" w14:paraId="2A77D4B9" w14:textId="77777777" w:rsidTr="00A7742D">
        <w:trPr>
          <w:cantSplit/>
        </w:trPr>
        <w:tc>
          <w:tcPr>
            <w:tcW w:w="1684" w:type="dxa"/>
            <w:vMerge/>
          </w:tcPr>
          <w:p w14:paraId="7D56A584" w14:textId="77777777" w:rsidR="005C4EEF" w:rsidRDefault="005C4EEF" w:rsidP="00A7742D">
            <w:pPr>
              <w:pStyle w:val="TableContent"/>
            </w:pPr>
          </w:p>
        </w:tc>
        <w:tc>
          <w:tcPr>
            <w:tcW w:w="2252" w:type="dxa"/>
          </w:tcPr>
          <w:p w14:paraId="0018BC02" w14:textId="77777777" w:rsidR="005C4EEF" w:rsidRDefault="005C4EEF" w:rsidP="00A7742D">
            <w:pPr>
              <w:pStyle w:val="TableContent"/>
            </w:pPr>
            <w:r>
              <w:t>Prestige/status</w:t>
            </w:r>
          </w:p>
        </w:tc>
        <w:tc>
          <w:tcPr>
            <w:tcW w:w="851" w:type="dxa"/>
          </w:tcPr>
          <w:p w14:paraId="4FF1405D" w14:textId="00570EF2" w:rsidR="005C4EEF" w:rsidRDefault="009D13A5" w:rsidP="00A7742D">
            <w:pPr>
              <w:pStyle w:val="TableContent"/>
            </w:pPr>
            <w:r>
              <w:t>x</w:t>
            </w:r>
          </w:p>
        </w:tc>
        <w:tc>
          <w:tcPr>
            <w:tcW w:w="851" w:type="dxa"/>
          </w:tcPr>
          <w:p w14:paraId="753F0CFF" w14:textId="77777777" w:rsidR="005C4EEF" w:rsidRDefault="005C4EEF" w:rsidP="00A7742D">
            <w:pPr>
              <w:pStyle w:val="TableContent"/>
            </w:pPr>
          </w:p>
        </w:tc>
        <w:tc>
          <w:tcPr>
            <w:tcW w:w="851" w:type="dxa"/>
          </w:tcPr>
          <w:p w14:paraId="0EE2789E" w14:textId="77777777" w:rsidR="005C4EEF" w:rsidRDefault="005C4EEF" w:rsidP="00A7742D">
            <w:pPr>
              <w:pStyle w:val="TableContent"/>
            </w:pPr>
          </w:p>
        </w:tc>
        <w:tc>
          <w:tcPr>
            <w:tcW w:w="283" w:type="dxa"/>
            <w:vMerge/>
            <w:tcBorders>
              <w:top w:val="nil"/>
              <w:bottom w:val="nil"/>
              <w:right w:val="nil"/>
            </w:tcBorders>
          </w:tcPr>
          <w:p w14:paraId="213A011E" w14:textId="77777777" w:rsidR="005C4EEF" w:rsidRDefault="005C4EEF" w:rsidP="00A7742D">
            <w:pPr>
              <w:pStyle w:val="TableContent"/>
            </w:pPr>
          </w:p>
        </w:tc>
        <w:tc>
          <w:tcPr>
            <w:tcW w:w="2125" w:type="dxa"/>
            <w:gridSpan w:val="2"/>
            <w:vMerge/>
            <w:tcBorders>
              <w:top w:val="nil"/>
              <w:left w:val="nil"/>
              <w:bottom w:val="nil"/>
              <w:right w:val="nil"/>
            </w:tcBorders>
          </w:tcPr>
          <w:p w14:paraId="4949ACD2" w14:textId="77777777" w:rsidR="005C4EEF" w:rsidRDefault="005C4EEF" w:rsidP="00A7742D">
            <w:pPr>
              <w:pStyle w:val="TableContent"/>
            </w:pPr>
          </w:p>
        </w:tc>
      </w:tr>
      <w:tr w:rsidR="005C4EEF" w14:paraId="41B73D63" w14:textId="77777777" w:rsidTr="00A7742D">
        <w:trPr>
          <w:cantSplit/>
        </w:trPr>
        <w:tc>
          <w:tcPr>
            <w:tcW w:w="1684" w:type="dxa"/>
            <w:vMerge/>
          </w:tcPr>
          <w:p w14:paraId="52288E47" w14:textId="77777777" w:rsidR="005C4EEF" w:rsidRDefault="005C4EEF" w:rsidP="00A7742D">
            <w:pPr>
              <w:pStyle w:val="TableContent"/>
            </w:pPr>
          </w:p>
        </w:tc>
        <w:tc>
          <w:tcPr>
            <w:tcW w:w="2252" w:type="dxa"/>
          </w:tcPr>
          <w:p w14:paraId="78E72829" w14:textId="77777777" w:rsidR="005C4EEF" w:rsidRDefault="005C4EEF" w:rsidP="00A7742D">
            <w:pPr>
              <w:pStyle w:val="TableContent"/>
            </w:pPr>
            <w:r>
              <w:t>Social ties/connections</w:t>
            </w:r>
          </w:p>
        </w:tc>
        <w:tc>
          <w:tcPr>
            <w:tcW w:w="851" w:type="dxa"/>
          </w:tcPr>
          <w:p w14:paraId="56FC9C16" w14:textId="26E5024D" w:rsidR="005C4EEF" w:rsidRDefault="009D13A5" w:rsidP="00A7742D">
            <w:pPr>
              <w:pStyle w:val="TableContent"/>
            </w:pPr>
            <w:r>
              <w:t>x</w:t>
            </w:r>
          </w:p>
        </w:tc>
        <w:tc>
          <w:tcPr>
            <w:tcW w:w="851" w:type="dxa"/>
          </w:tcPr>
          <w:p w14:paraId="33FCE71D" w14:textId="77777777" w:rsidR="005C4EEF" w:rsidRDefault="005C4EEF" w:rsidP="00A7742D">
            <w:pPr>
              <w:pStyle w:val="TableContent"/>
            </w:pPr>
          </w:p>
        </w:tc>
        <w:tc>
          <w:tcPr>
            <w:tcW w:w="851" w:type="dxa"/>
          </w:tcPr>
          <w:p w14:paraId="083B0553" w14:textId="77777777" w:rsidR="005C4EEF" w:rsidRDefault="005C4EEF" w:rsidP="00A7742D">
            <w:pPr>
              <w:pStyle w:val="TableContent"/>
            </w:pPr>
          </w:p>
        </w:tc>
        <w:tc>
          <w:tcPr>
            <w:tcW w:w="283" w:type="dxa"/>
            <w:vMerge/>
            <w:tcBorders>
              <w:top w:val="nil"/>
              <w:bottom w:val="nil"/>
              <w:right w:val="nil"/>
            </w:tcBorders>
          </w:tcPr>
          <w:p w14:paraId="5B48070F" w14:textId="77777777" w:rsidR="005C4EEF" w:rsidRDefault="005C4EEF" w:rsidP="00A7742D">
            <w:pPr>
              <w:pStyle w:val="TableContent"/>
            </w:pPr>
          </w:p>
        </w:tc>
        <w:tc>
          <w:tcPr>
            <w:tcW w:w="2125" w:type="dxa"/>
            <w:gridSpan w:val="2"/>
            <w:vMerge/>
            <w:tcBorders>
              <w:top w:val="nil"/>
              <w:left w:val="nil"/>
              <w:bottom w:val="nil"/>
              <w:right w:val="nil"/>
            </w:tcBorders>
          </w:tcPr>
          <w:p w14:paraId="7543B658" w14:textId="77777777" w:rsidR="005C4EEF" w:rsidRDefault="005C4EEF" w:rsidP="00A7742D">
            <w:pPr>
              <w:pStyle w:val="TableContent"/>
            </w:pPr>
          </w:p>
        </w:tc>
      </w:tr>
      <w:tr w:rsidR="005C4EEF" w14:paraId="6DFB7FAC" w14:textId="77777777" w:rsidTr="00A7742D">
        <w:trPr>
          <w:cantSplit/>
        </w:trPr>
        <w:tc>
          <w:tcPr>
            <w:tcW w:w="1684" w:type="dxa"/>
            <w:vMerge/>
          </w:tcPr>
          <w:p w14:paraId="2DBADCB4" w14:textId="77777777" w:rsidR="005C4EEF" w:rsidRDefault="005C4EEF" w:rsidP="00A7742D">
            <w:pPr>
              <w:pStyle w:val="TableContent"/>
            </w:pPr>
          </w:p>
        </w:tc>
        <w:tc>
          <w:tcPr>
            <w:tcW w:w="2252" w:type="dxa"/>
          </w:tcPr>
          <w:p w14:paraId="74B1A1C8" w14:textId="77777777" w:rsidR="005C4EEF" w:rsidRDefault="005C4EEF" w:rsidP="00A7742D">
            <w:pPr>
              <w:pStyle w:val="TableContent"/>
            </w:pPr>
            <w:r>
              <w:t>Info/communication control</w:t>
            </w:r>
          </w:p>
        </w:tc>
        <w:tc>
          <w:tcPr>
            <w:tcW w:w="851" w:type="dxa"/>
          </w:tcPr>
          <w:p w14:paraId="5D985EEE" w14:textId="3A961A24" w:rsidR="005C4EEF" w:rsidRDefault="009D13A5" w:rsidP="00A7742D">
            <w:pPr>
              <w:pStyle w:val="TableContent"/>
            </w:pPr>
            <w:r>
              <w:t>x</w:t>
            </w:r>
          </w:p>
        </w:tc>
        <w:tc>
          <w:tcPr>
            <w:tcW w:w="851" w:type="dxa"/>
          </w:tcPr>
          <w:p w14:paraId="397EB23E" w14:textId="77777777" w:rsidR="005C4EEF" w:rsidRDefault="005C4EEF" w:rsidP="00A7742D">
            <w:pPr>
              <w:pStyle w:val="TableContent"/>
            </w:pPr>
          </w:p>
        </w:tc>
        <w:tc>
          <w:tcPr>
            <w:tcW w:w="851" w:type="dxa"/>
          </w:tcPr>
          <w:p w14:paraId="4C88CFEF" w14:textId="77777777" w:rsidR="005C4EEF" w:rsidRDefault="005C4EEF" w:rsidP="00A7742D">
            <w:pPr>
              <w:pStyle w:val="TableContent"/>
            </w:pPr>
          </w:p>
        </w:tc>
        <w:tc>
          <w:tcPr>
            <w:tcW w:w="283" w:type="dxa"/>
            <w:vMerge/>
            <w:tcBorders>
              <w:top w:val="nil"/>
              <w:bottom w:val="nil"/>
              <w:right w:val="nil"/>
            </w:tcBorders>
          </w:tcPr>
          <w:p w14:paraId="379DF4BE" w14:textId="77777777" w:rsidR="005C4EEF" w:rsidRDefault="005C4EEF" w:rsidP="00A7742D">
            <w:pPr>
              <w:pStyle w:val="TableContent"/>
            </w:pPr>
          </w:p>
        </w:tc>
        <w:tc>
          <w:tcPr>
            <w:tcW w:w="2125" w:type="dxa"/>
            <w:gridSpan w:val="2"/>
            <w:vMerge/>
            <w:tcBorders>
              <w:top w:val="nil"/>
              <w:left w:val="nil"/>
              <w:bottom w:val="nil"/>
              <w:right w:val="nil"/>
            </w:tcBorders>
          </w:tcPr>
          <w:p w14:paraId="41C2EC99" w14:textId="77777777" w:rsidR="005C4EEF" w:rsidRDefault="005C4EEF" w:rsidP="00A7742D">
            <w:pPr>
              <w:pStyle w:val="TableContent"/>
            </w:pPr>
          </w:p>
        </w:tc>
      </w:tr>
      <w:tr w:rsidR="005C4EEF" w14:paraId="4BC1B042" w14:textId="77777777" w:rsidTr="00A7742D">
        <w:trPr>
          <w:cantSplit/>
          <w:trHeight w:val="284"/>
        </w:trPr>
        <w:tc>
          <w:tcPr>
            <w:tcW w:w="1684" w:type="dxa"/>
            <w:vMerge/>
          </w:tcPr>
          <w:p w14:paraId="645DDE5F" w14:textId="77777777" w:rsidR="005C4EEF" w:rsidRDefault="005C4EEF" w:rsidP="00A7742D">
            <w:pPr>
              <w:pStyle w:val="TableContent"/>
            </w:pPr>
          </w:p>
        </w:tc>
        <w:tc>
          <w:tcPr>
            <w:tcW w:w="2252" w:type="dxa"/>
          </w:tcPr>
          <w:p w14:paraId="0028CA24" w14:textId="77777777" w:rsidR="005C4EEF" w:rsidRDefault="005C4EEF" w:rsidP="00A7742D">
            <w:pPr>
              <w:pStyle w:val="TableContent"/>
            </w:pPr>
            <w:r>
              <w:t>Knowledge and skills</w:t>
            </w:r>
          </w:p>
        </w:tc>
        <w:tc>
          <w:tcPr>
            <w:tcW w:w="851" w:type="dxa"/>
          </w:tcPr>
          <w:p w14:paraId="37DF8292" w14:textId="2B75BAF6" w:rsidR="005C4EEF" w:rsidRDefault="009D13A5" w:rsidP="00A7742D">
            <w:pPr>
              <w:pStyle w:val="TableContent"/>
            </w:pPr>
            <w:r>
              <w:t>x</w:t>
            </w:r>
          </w:p>
        </w:tc>
        <w:tc>
          <w:tcPr>
            <w:tcW w:w="851" w:type="dxa"/>
          </w:tcPr>
          <w:p w14:paraId="14A0FD6D" w14:textId="77777777" w:rsidR="005C4EEF" w:rsidRDefault="005C4EEF" w:rsidP="00A7742D">
            <w:pPr>
              <w:pStyle w:val="TableContent"/>
            </w:pPr>
          </w:p>
        </w:tc>
        <w:tc>
          <w:tcPr>
            <w:tcW w:w="851" w:type="dxa"/>
          </w:tcPr>
          <w:p w14:paraId="7F26ED0D" w14:textId="77777777" w:rsidR="005C4EEF" w:rsidRDefault="005C4EEF" w:rsidP="00A7742D">
            <w:pPr>
              <w:pStyle w:val="TableContent"/>
            </w:pPr>
          </w:p>
        </w:tc>
        <w:tc>
          <w:tcPr>
            <w:tcW w:w="283" w:type="dxa"/>
            <w:vMerge/>
            <w:tcBorders>
              <w:top w:val="nil"/>
              <w:bottom w:val="nil"/>
              <w:right w:val="nil"/>
            </w:tcBorders>
          </w:tcPr>
          <w:p w14:paraId="1360FD3E" w14:textId="77777777" w:rsidR="005C4EEF" w:rsidRDefault="005C4EEF" w:rsidP="00A7742D">
            <w:pPr>
              <w:pStyle w:val="TableContent"/>
            </w:pPr>
          </w:p>
        </w:tc>
        <w:tc>
          <w:tcPr>
            <w:tcW w:w="2125" w:type="dxa"/>
            <w:gridSpan w:val="2"/>
            <w:vMerge/>
            <w:tcBorders>
              <w:top w:val="nil"/>
              <w:left w:val="nil"/>
              <w:bottom w:val="nil"/>
              <w:right w:val="nil"/>
            </w:tcBorders>
          </w:tcPr>
          <w:p w14:paraId="0ADFEE32" w14:textId="77777777" w:rsidR="005C4EEF" w:rsidRDefault="005C4EEF" w:rsidP="00A7742D">
            <w:pPr>
              <w:pStyle w:val="TableContent"/>
            </w:pPr>
          </w:p>
        </w:tc>
      </w:tr>
    </w:tbl>
    <w:p w14:paraId="6093A160" w14:textId="77777777" w:rsidR="005C4EEF" w:rsidRDefault="005C4EEF" w:rsidP="005C4EEF">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1601"/>
        <w:gridCol w:w="651"/>
        <w:gridCol w:w="951"/>
        <w:gridCol w:w="1602"/>
        <w:gridCol w:w="282"/>
        <w:gridCol w:w="1063"/>
        <w:gridCol w:w="1063"/>
      </w:tblGrid>
      <w:tr w:rsidR="005C4EEF" w14:paraId="7E260BCB" w14:textId="77777777" w:rsidTr="00A7742D">
        <w:trPr>
          <w:cantSplit/>
        </w:trPr>
        <w:tc>
          <w:tcPr>
            <w:tcW w:w="1684" w:type="dxa"/>
            <w:vMerge w:val="restart"/>
          </w:tcPr>
          <w:p w14:paraId="1AA2D211" w14:textId="77777777" w:rsidR="005C4EEF" w:rsidRDefault="005C4EEF" w:rsidP="00A7742D">
            <w:pPr>
              <w:pStyle w:val="TableHeading"/>
            </w:pPr>
            <w:r>
              <w:t xml:space="preserve">Interests </w:t>
            </w:r>
          </w:p>
          <w:p w14:paraId="7361A91E" w14:textId="77777777" w:rsidR="005C4EEF" w:rsidRDefault="005C4EEF" w:rsidP="00A7742D">
            <w:pPr>
              <w:pStyle w:val="TableContent"/>
            </w:pPr>
            <w:r>
              <w:t>(rate the net gains or losses for the stakeholder arising from the project)</w:t>
            </w:r>
          </w:p>
          <w:p w14:paraId="04A1E707" w14:textId="77777777" w:rsidR="005C4EEF" w:rsidRDefault="005C4EEF" w:rsidP="00A7742D">
            <w:pPr>
              <w:pStyle w:val="TableContent"/>
            </w:pPr>
          </w:p>
        </w:tc>
        <w:tc>
          <w:tcPr>
            <w:tcW w:w="2252" w:type="dxa"/>
            <w:gridSpan w:val="2"/>
          </w:tcPr>
          <w:p w14:paraId="5228A639" w14:textId="77777777" w:rsidR="005C4EEF" w:rsidRDefault="005C4EEF" w:rsidP="00A7742D">
            <w:pPr>
              <w:pStyle w:val="TableContent"/>
            </w:pPr>
            <w:r>
              <w:t>Potential gains for stakeholder:</w:t>
            </w:r>
          </w:p>
        </w:tc>
        <w:tc>
          <w:tcPr>
            <w:tcW w:w="4961" w:type="dxa"/>
            <w:gridSpan w:val="5"/>
          </w:tcPr>
          <w:p w14:paraId="7C7DB8C3" w14:textId="7DA282BD" w:rsidR="005C4EEF" w:rsidRDefault="00107BA9" w:rsidP="00A7742D">
            <w:pPr>
              <w:pStyle w:val="TableContent"/>
            </w:pPr>
            <w:r>
              <w:t>Premium software which solves problem at hand</w:t>
            </w:r>
          </w:p>
        </w:tc>
      </w:tr>
      <w:tr w:rsidR="005C4EEF" w14:paraId="3EBB7BF1" w14:textId="77777777" w:rsidTr="00A7742D">
        <w:trPr>
          <w:cantSplit/>
        </w:trPr>
        <w:tc>
          <w:tcPr>
            <w:tcW w:w="1684" w:type="dxa"/>
            <w:vMerge/>
          </w:tcPr>
          <w:p w14:paraId="149F6DCC" w14:textId="77777777" w:rsidR="005C4EEF" w:rsidRDefault="005C4EEF" w:rsidP="00A7742D">
            <w:pPr>
              <w:pStyle w:val="TableContent"/>
            </w:pPr>
          </w:p>
        </w:tc>
        <w:tc>
          <w:tcPr>
            <w:tcW w:w="2252" w:type="dxa"/>
            <w:gridSpan w:val="2"/>
          </w:tcPr>
          <w:p w14:paraId="4343F91C" w14:textId="77777777" w:rsidR="005C4EEF" w:rsidRDefault="005C4EEF" w:rsidP="00A7742D">
            <w:pPr>
              <w:pStyle w:val="TableContent"/>
            </w:pPr>
            <w:r>
              <w:t>Potential  losses for stakeholder:</w:t>
            </w:r>
          </w:p>
        </w:tc>
        <w:tc>
          <w:tcPr>
            <w:tcW w:w="4961" w:type="dxa"/>
            <w:gridSpan w:val="5"/>
          </w:tcPr>
          <w:p w14:paraId="21B88463" w14:textId="32BF1C15" w:rsidR="005C4EEF" w:rsidRDefault="00833FEF" w:rsidP="00B07F48">
            <w:pPr>
              <w:pStyle w:val="TableContent"/>
            </w:pPr>
            <w:r>
              <w:t>Inferior</w:t>
            </w:r>
            <w:r w:rsidR="00107BA9">
              <w:t xml:space="preserve"> software which would have wasted stakeholder time and effort </w:t>
            </w:r>
          </w:p>
        </w:tc>
      </w:tr>
      <w:tr w:rsidR="005C4EEF" w14:paraId="7803B2C0" w14:textId="77777777" w:rsidTr="00A7742D">
        <w:trPr>
          <w:cantSplit/>
        </w:trPr>
        <w:tc>
          <w:tcPr>
            <w:tcW w:w="1684" w:type="dxa"/>
            <w:vMerge/>
            <w:tcBorders>
              <w:right w:val="nil"/>
            </w:tcBorders>
          </w:tcPr>
          <w:p w14:paraId="398EAC4F" w14:textId="77777777" w:rsidR="005C4EEF" w:rsidRDefault="005C4EEF" w:rsidP="00A7742D">
            <w:pPr>
              <w:pStyle w:val="TableContent"/>
            </w:pPr>
          </w:p>
        </w:tc>
        <w:tc>
          <w:tcPr>
            <w:tcW w:w="7213" w:type="dxa"/>
            <w:gridSpan w:val="7"/>
            <w:tcBorders>
              <w:left w:val="nil"/>
              <w:bottom w:val="nil"/>
              <w:right w:val="nil"/>
            </w:tcBorders>
          </w:tcPr>
          <w:p w14:paraId="317531C9" w14:textId="77777777" w:rsidR="005C4EEF" w:rsidRDefault="005C4EEF" w:rsidP="00A7742D">
            <w:pPr>
              <w:pStyle w:val="TableContent"/>
              <w:rPr>
                <w:sz w:val="2"/>
                <w:szCs w:val="2"/>
              </w:rPr>
            </w:pPr>
          </w:p>
        </w:tc>
      </w:tr>
      <w:tr w:rsidR="005C4EEF" w14:paraId="10AFF074" w14:textId="77777777" w:rsidTr="00A7742D">
        <w:trPr>
          <w:cantSplit/>
        </w:trPr>
        <w:tc>
          <w:tcPr>
            <w:tcW w:w="1684" w:type="dxa"/>
            <w:vMerge/>
          </w:tcPr>
          <w:p w14:paraId="40ED5B92" w14:textId="77777777" w:rsidR="005C4EEF" w:rsidRDefault="005C4EEF" w:rsidP="00A7742D">
            <w:pPr>
              <w:pStyle w:val="TableContent"/>
            </w:pPr>
          </w:p>
        </w:tc>
        <w:tc>
          <w:tcPr>
            <w:tcW w:w="1601" w:type="dxa"/>
          </w:tcPr>
          <w:p w14:paraId="6CDED890" w14:textId="77777777" w:rsidR="005C4EEF" w:rsidRDefault="005C4EEF" w:rsidP="00A7742D">
            <w:pPr>
              <w:pStyle w:val="TableContent"/>
            </w:pPr>
            <w:r>
              <w:t>High Net Gains or Losses</w:t>
            </w:r>
          </w:p>
        </w:tc>
        <w:tc>
          <w:tcPr>
            <w:tcW w:w="1602" w:type="dxa"/>
            <w:gridSpan w:val="2"/>
          </w:tcPr>
          <w:p w14:paraId="3C26F510" w14:textId="77777777" w:rsidR="005C4EEF" w:rsidRDefault="005C4EEF" w:rsidP="00A7742D">
            <w:pPr>
              <w:pStyle w:val="TableContent"/>
            </w:pPr>
            <w:r>
              <w:t>Medium Net Gains or Losses</w:t>
            </w:r>
          </w:p>
        </w:tc>
        <w:tc>
          <w:tcPr>
            <w:tcW w:w="1602" w:type="dxa"/>
          </w:tcPr>
          <w:p w14:paraId="3D943E41" w14:textId="77777777" w:rsidR="005C4EEF" w:rsidRDefault="005C4EEF" w:rsidP="00A7742D">
            <w:pPr>
              <w:pStyle w:val="TableContent"/>
            </w:pPr>
            <w:r>
              <w:t>Low or Neutral</w:t>
            </w:r>
          </w:p>
        </w:tc>
        <w:tc>
          <w:tcPr>
            <w:tcW w:w="282" w:type="dxa"/>
            <w:vMerge w:val="restart"/>
            <w:tcBorders>
              <w:top w:val="nil"/>
              <w:bottom w:val="nil"/>
            </w:tcBorders>
          </w:tcPr>
          <w:p w14:paraId="7B251C7A" w14:textId="77777777" w:rsidR="005C4EEF" w:rsidRDefault="005C4EEF" w:rsidP="00A7742D">
            <w:pPr>
              <w:pStyle w:val="TableContent"/>
            </w:pPr>
          </w:p>
        </w:tc>
        <w:tc>
          <w:tcPr>
            <w:tcW w:w="2126" w:type="dxa"/>
            <w:gridSpan w:val="2"/>
          </w:tcPr>
          <w:p w14:paraId="59C25E7E" w14:textId="77777777" w:rsidR="005C4EEF" w:rsidRDefault="005C4EEF" w:rsidP="00A7742D">
            <w:pPr>
              <w:pStyle w:val="TableContent"/>
            </w:pPr>
            <w:r>
              <w:t>OVERALL SCORE</w:t>
            </w:r>
            <w:r>
              <w:br/>
              <w:t>(tick one)</w:t>
            </w:r>
          </w:p>
        </w:tc>
      </w:tr>
      <w:tr w:rsidR="005C4EEF" w14:paraId="2E00DB13" w14:textId="77777777" w:rsidTr="00A7742D">
        <w:trPr>
          <w:cantSplit/>
        </w:trPr>
        <w:tc>
          <w:tcPr>
            <w:tcW w:w="1684" w:type="dxa"/>
            <w:vMerge/>
          </w:tcPr>
          <w:p w14:paraId="48A83C1A" w14:textId="77777777" w:rsidR="005C4EEF" w:rsidRDefault="005C4EEF" w:rsidP="00A7742D">
            <w:pPr>
              <w:pStyle w:val="TableContent"/>
            </w:pPr>
          </w:p>
        </w:tc>
        <w:tc>
          <w:tcPr>
            <w:tcW w:w="1601" w:type="dxa"/>
            <w:vMerge w:val="restart"/>
          </w:tcPr>
          <w:p w14:paraId="7916807E" w14:textId="77777777" w:rsidR="005C4EEF" w:rsidRDefault="005C4EEF" w:rsidP="00A7742D">
            <w:pPr>
              <w:pStyle w:val="TableContent"/>
            </w:pPr>
            <w:r>
              <w:t>++  or  --</w:t>
            </w:r>
          </w:p>
        </w:tc>
        <w:tc>
          <w:tcPr>
            <w:tcW w:w="1602" w:type="dxa"/>
            <w:gridSpan w:val="2"/>
            <w:vMerge w:val="restart"/>
          </w:tcPr>
          <w:p w14:paraId="6F4C53D0" w14:textId="300B5B65" w:rsidR="005C4EEF" w:rsidRDefault="005C4EEF" w:rsidP="00A7742D">
            <w:pPr>
              <w:pStyle w:val="TableContent"/>
            </w:pPr>
          </w:p>
        </w:tc>
        <w:tc>
          <w:tcPr>
            <w:tcW w:w="1602" w:type="dxa"/>
            <w:vMerge w:val="restart"/>
          </w:tcPr>
          <w:p w14:paraId="5E383E15" w14:textId="196EAD5E" w:rsidR="005C4EEF" w:rsidRDefault="00043281" w:rsidP="00A7742D">
            <w:pPr>
              <w:pStyle w:val="TableContent"/>
            </w:pPr>
            <w:r>
              <w:t xml:space="preserve"> </w:t>
            </w:r>
          </w:p>
        </w:tc>
        <w:tc>
          <w:tcPr>
            <w:tcW w:w="282" w:type="dxa"/>
            <w:vMerge/>
            <w:tcBorders>
              <w:top w:val="nil"/>
              <w:bottom w:val="nil"/>
            </w:tcBorders>
          </w:tcPr>
          <w:p w14:paraId="2EB29EA5" w14:textId="77777777" w:rsidR="005C4EEF" w:rsidRDefault="005C4EEF" w:rsidP="00A7742D">
            <w:pPr>
              <w:pStyle w:val="TableContent"/>
            </w:pPr>
          </w:p>
        </w:tc>
        <w:tc>
          <w:tcPr>
            <w:tcW w:w="1063" w:type="dxa"/>
          </w:tcPr>
          <w:p w14:paraId="157CF2D1" w14:textId="77777777" w:rsidR="005C4EEF" w:rsidRDefault="005C4EEF" w:rsidP="00A7742D">
            <w:pPr>
              <w:pStyle w:val="TableContent"/>
              <w:jc w:val="center"/>
            </w:pPr>
            <w:r>
              <w:t>High/Med</w:t>
            </w:r>
          </w:p>
        </w:tc>
        <w:tc>
          <w:tcPr>
            <w:tcW w:w="1063" w:type="dxa"/>
          </w:tcPr>
          <w:p w14:paraId="757BEB5A" w14:textId="77777777" w:rsidR="005C4EEF" w:rsidRDefault="005C4EEF" w:rsidP="00A7742D">
            <w:pPr>
              <w:pStyle w:val="TableContent"/>
            </w:pPr>
            <w:r>
              <w:t>Low/No</w:t>
            </w:r>
          </w:p>
        </w:tc>
      </w:tr>
      <w:tr w:rsidR="005C4EEF" w14:paraId="67E3C61B" w14:textId="77777777" w:rsidTr="00A7742D">
        <w:trPr>
          <w:cantSplit/>
        </w:trPr>
        <w:tc>
          <w:tcPr>
            <w:tcW w:w="1684" w:type="dxa"/>
            <w:vMerge/>
          </w:tcPr>
          <w:p w14:paraId="71E139A5" w14:textId="77777777" w:rsidR="005C4EEF" w:rsidRDefault="005C4EEF" w:rsidP="00A7742D">
            <w:pPr>
              <w:pStyle w:val="TableContent"/>
            </w:pPr>
          </w:p>
        </w:tc>
        <w:tc>
          <w:tcPr>
            <w:tcW w:w="1601" w:type="dxa"/>
            <w:vMerge/>
          </w:tcPr>
          <w:p w14:paraId="686D75A9" w14:textId="77777777" w:rsidR="005C4EEF" w:rsidRDefault="005C4EEF" w:rsidP="00A7742D">
            <w:pPr>
              <w:pStyle w:val="TableContent"/>
            </w:pPr>
          </w:p>
        </w:tc>
        <w:tc>
          <w:tcPr>
            <w:tcW w:w="1602" w:type="dxa"/>
            <w:gridSpan w:val="2"/>
            <w:vMerge/>
          </w:tcPr>
          <w:p w14:paraId="4A47C503" w14:textId="77777777" w:rsidR="005C4EEF" w:rsidRDefault="005C4EEF" w:rsidP="00A7742D">
            <w:pPr>
              <w:pStyle w:val="TableContent"/>
            </w:pPr>
          </w:p>
        </w:tc>
        <w:tc>
          <w:tcPr>
            <w:tcW w:w="1602" w:type="dxa"/>
            <w:vMerge/>
          </w:tcPr>
          <w:p w14:paraId="3E5DDE27" w14:textId="77777777" w:rsidR="005C4EEF" w:rsidRDefault="005C4EEF" w:rsidP="00A7742D">
            <w:pPr>
              <w:pStyle w:val="TableContent"/>
            </w:pPr>
          </w:p>
        </w:tc>
        <w:tc>
          <w:tcPr>
            <w:tcW w:w="282" w:type="dxa"/>
            <w:vMerge/>
            <w:tcBorders>
              <w:top w:val="nil"/>
              <w:bottom w:val="nil"/>
            </w:tcBorders>
          </w:tcPr>
          <w:p w14:paraId="322064BF" w14:textId="77777777" w:rsidR="005C4EEF" w:rsidRDefault="005C4EEF" w:rsidP="00A7742D">
            <w:pPr>
              <w:pStyle w:val="TableContent"/>
              <w:jc w:val="center"/>
            </w:pPr>
          </w:p>
        </w:tc>
        <w:tc>
          <w:tcPr>
            <w:tcW w:w="1063" w:type="dxa"/>
          </w:tcPr>
          <w:p w14:paraId="1FC5C06A" w14:textId="62DF4852" w:rsidR="005C4EEF" w:rsidRDefault="00AC2162" w:rsidP="00A7742D">
            <w:pPr>
              <w:pStyle w:val="TableContent"/>
            </w:pPr>
            <w:r w:rsidRPr="00AC2162">
              <w:rPr>
                <w:color w:val="000000" w:themeColor="text1"/>
              </w:rPr>
              <w:t>++</w:t>
            </w:r>
          </w:p>
        </w:tc>
        <w:tc>
          <w:tcPr>
            <w:tcW w:w="1063" w:type="dxa"/>
          </w:tcPr>
          <w:p w14:paraId="007371DC" w14:textId="77777777" w:rsidR="005C4EEF" w:rsidRDefault="005C4EEF" w:rsidP="00A7742D">
            <w:pPr>
              <w:pStyle w:val="TableContent"/>
              <w:jc w:val="center"/>
            </w:pPr>
          </w:p>
        </w:tc>
      </w:tr>
    </w:tbl>
    <w:p w14:paraId="2833FB10" w14:textId="77777777" w:rsidR="005C4EEF" w:rsidRDefault="005C4EEF" w:rsidP="005C4EEF">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2252"/>
        <w:gridCol w:w="850"/>
        <w:gridCol w:w="850"/>
        <w:gridCol w:w="851"/>
        <w:gridCol w:w="284"/>
        <w:gridCol w:w="1063"/>
        <w:gridCol w:w="1063"/>
      </w:tblGrid>
      <w:tr w:rsidR="005C4EEF" w14:paraId="1CDCB5DE" w14:textId="77777777" w:rsidTr="00A7742D">
        <w:trPr>
          <w:cantSplit/>
        </w:trPr>
        <w:tc>
          <w:tcPr>
            <w:tcW w:w="1684" w:type="dxa"/>
            <w:vMerge w:val="restart"/>
          </w:tcPr>
          <w:p w14:paraId="6D33606A" w14:textId="77777777" w:rsidR="005C4EEF" w:rsidRDefault="005C4EEF" w:rsidP="00A7742D">
            <w:pPr>
              <w:pStyle w:val="TableHeading"/>
            </w:pPr>
            <w:r>
              <w:t xml:space="preserve">Legitimacy </w:t>
            </w:r>
          </w:p>
          <w:p w14:paraId="6706A6E9" w14:textId="77777777" w:rsidR="005C4EEF" w:rsidRDefault="005C4EEF" w:rsidP="00A7742D">
            <w:pPr>
              <w:pStyle w:val="TableContent"/>
            </w:pPr>
            <w:r>
              <w:t xml:space="preserve">(rate the degree to which other parties recognise the three </w:t>
            </w:r>
            <w:proofErr w:type="spellStart"/>
            <w:r>
              <w:t>Rs</w:t>
            </w:r>
            <w:proofErr w:type="spellEnd"/>
            <w:r>
              <w:t xml:space="preserve"> of the stakeholder)</w:t>
            </w:r>
          </w:p>
        </w:tc>
        <w:tc>
          <w:tcPr>
            <w:tcW w:w="2252" w:type="dxa"/>
          </w:tcPr>
          <w:p w14:paraId="053E21C6" w14:textId="77777777" w:rsidR="005C4EEF" w:rsidRDefault="005C4EEF" w:rsidP="00A7742D">
            <w:pPr>
              <w:pStyle w:val="TableContent"/>
            </w:pPr>
          </w:p>
        </w:tc>
        <w:tc>
          <w:tcPr>
            <w:tcW w:w="850" w:type="dxa"/>
          </w:tcPr>
          <w:p w14:paraId="3BA25656" w14:textId="77777777" w:rsidR="005C4EEF" w:rsidRDefault="005C4EEF" w:rsidP="00A7742D">
            <w:pPr>
              <w:pStyle w:val="TableContent"/>
            </w:pPr>
            <w:r>
              <w:t>High</w:t>
            </w:r>
          </w:p>
        </w:tc>
        <w:tc>
          <w:tcPr>
            <w:tcW w:w="850" w:type="dxa"/>
          </w:tcPr>
          <w:p w14:paraId="5DD6FDED" w14:textId="77777777" w:rsidR="005C4EEF" w:rsidRDefault="005C4EEF" w:rsidP="00A7742D">
            <w:pPr>
              <w:pStyle w:val="TableContent"/>
            </w:pPr>
            <w:r>
              <w:t>Medium</w:t>
            </w:r>
          </w:p>
        </w:tc>
        <w:tc>
          <w:tcPr>
            <w:tcW w:w="851" w:type="dxa"/>
          </w:tcPr>
          <w:p w14:paraId="1BD86164" w14:textId="77777777" w:rsidR="005C4EEF" w:rsidRDefault="005C4EEF" w:rsidP="00A7742D">
            <w:pPr>
              <w:pStyle w:val="TableContent"/>
            </w:pPr>
            <w:r>
              <w:t>Low or None</w:t>
            </w:r>
          </w:p>
        </w:tc>
        <w:tc>
          <w:tcPr>
            <w:tcW w:w="284" w:type="dxa"/>
            <w:vMerge w:val="restart"/>
            <w:tcBorders>
              <w:top w:val="nil"/>
              <w:bottom w:val="nil"/>
            </w:tcBorders>
          </w:tcPr>
          <w:p w14:paraId="571CE935" w14:textId="77777777" w:rsidR="005C4EEF" w:rsidRDefault="005C4EEF" w:rsidP="00A7742D">
            <w:pPr>
              <w:pStyle w:val="TableContent"/>
            </w:pPr>
          </w:p>
        </w:tc>
        <w:tc>
          <w:tcPr>
            <w:tcW w:w="2126" w:type="dxa"/>
            <w:gridSpan w:val="2"/>
          </w:tcPr>
          <w:p w14:paraId="0B2B72B8" w14:textId="77777777" w:rsidR="005C4EEF" w:rsidRDefault="005C4EEF" w:rsidP="00A7742D">
            <w:pPr>
              <w:pStyle w:val="TableContent"/>
            </w:pPr>
            <w:r>
              <w:t>OVERALL SCORE</w:t>
            </w:r>
            <w:r>
              <w:br/>
              <w:t>(tick one)</w:t>
            </w:r>
          </w:p>
        </w:tc>
      </w:tr>
      <w:tr w:rsidR="005C4EEF" w14:paraId="568D9513" w14:textId="77777777" w:rsidTr="00A7742D">
        <w:trPr>
          <w:cantSplit/>
        </w:trPr>
        <w:tc>
          <w:tcPr>
            <w:tcW w:w="1684" w:type="dxa"/>
            <w:vMerge/>
          </w:tcPr>
          <w:p w14:paraId="5A39C1E4" w14:textId="77777777" w:rsidR="005C4EEF" w:rsidRDefault="005C4EEF" w:rsidP="00A7742D">
            <w:pPr>
              <w:pStyle w:val="TableContent"/>
            </w:pPr>
          </w:p>
        </w:tc>
        <w:tc>
          <w:tcPr>
            <w:tcW w:w="2252" w:type="dxa"/>
          </w:tcPr>
          <w:p w14:paraId="74D0232A" w14:textId="77777777" w:rsidR="005C4EEF" w:rsidRDefault="005C4EEF" w:rsidP="00A7742D">
            <w:pPr>
              <w:pStyle w:val="TableContent"/>
            </w:pPr>
            <w:r>
              <w:t>Rights</w:t>
            </w:r>
          </w:p>
        </w:tc>
        <w:tc>
          <w:tcPr>
            <w:tcW w:w="850" w:type="dxa"/>
          </w:tcPr>
          <w:p w14:paraId="6FE1EC34" w14:textId="0C6B8C00" w:rsidR="005C4EEF" w:rsidRDefault="005E3EC1" w:rsidP="00A7742D">
            <w:pPr>
              <w:pStyle w:val="TableContent"/>
            </w:pPr>
            <w:r>
              <w:t>X</w:t>
            </w:r>
          </w:p>
        </w:tc>
        <w:tc>
          <w:tcPr>
            <w:tcW w:w="850" w:type="dxa"/>
          </w:tcPr>
          <w:p w14:paraId="492F8119" w14:textId="77777777" w:rsidR="005C4EEF" w:rsidRDefault="005C4EEF" w:rsidP="00A7742D">
            <w:pPr>
              <w:pStyle w:val="TableContent"/>
            </w:pPr>
          </w:p>
        </w:tc>
        <w:tc>
          <w:tcPr>
            <w:tcW w:w="851" w:type="dxa"/>
          </w:tcPr>
          <w:p w14:paraId="3E787FD0" w14:textId="77777777" w:rsidR="005C4EEF" w:rsidRDefault="005C4EEF" w:rsidP="00A7742D">
            <w:pPr>
              <w:pStyle w:val="TableContent"/>
            </w:pPr>
          </w:p>
        </w:tc>
        <w:tc>
          <w:tcPr>
            <w:tcW w:w="284" w:type="dxa"/>
            <w:vMerge/>
            <w:tcBorders>
              <w:bottom w:val="nil"/>
            </w:tcBorders>
          </w:tcPr>
          <w:p w14:paraId="2FCC1F56" w14:textId="77777777" w:rsidR="005C4EEF" w:rsidRDefault="005C4EEF" w:rsidP="00A7742D">
            <w:pPr>
              <w:pStyle w:val="TableContent"/>
            </w:pPr>
          </w:p>
        </w:tc>
        <w:tc>
          <w:tcPr>
            <w:tcW w:w="1063" w:type="dxa"/>
          </w:tcPr>
          <w:p w14:paraId="44DAF8BD" w14:textId="77777777" w:rsidR="005C4EEF" w:rsidRDefault="005C4EEF" w:rsidP="00A7742D">
            <w:pPr>
              <w:pStyle w:val="TableContent"/>
            </w:pPr>
            <w:r>
              <w:t>High/Med</w:t>
            </w:r>
          </w:p>
        </w:tc>
        <w:tc>
          <w:tcPr>
            <w:tcW w:w="1063" w:type="dxa"/>
          </w:tcPr>
          <w:p w14:paraId="1F8543FA" w14:textId="77777777" w:rsidR="005C4EEF" w:rsidRDefault="005C4EEF" w:rsidP="00A7742D">
            <w:pPr>
              <w:pStyle w:val="TableContent"/>
            </w:pPr>
            <w:r>
              <w:t>Low/No</w:t>
            </w:r>
          </w:p>
        </w:tc>
      </w:tr>
      <w:tr w:rsidR="005C4EEF" w14:paraId="6A8314B2" w14:textId="77777777" w:rsidTr="00A7742D">
        <w:trPr>
          <w:cantSplit/>
        </w:trPr>
        <w:tc>
          <w:tcPr>
            <w:tcW w:w="1684" w:type="dxa"/>
            <w:vMerge/>
          </w:tcPr>
          <w:p w14:paraId="109CF024" w14:textId="77777777" w:rsidR="005C4EEF" w:rsidRDefault="005C4EEF" w:rsidP="00A7742D">
            <w:pPr>
              <w:pStyle w:val="TableContent"/>
            </w:pPr>
          </w:p>
        </w:tc>
        <w:tc>
          <w:tcPr>
            <w:tcW w:w="2252" w:type="dxa"/>
          </w:tcPr>
          <w:p w14:paraId="6FB560AE" w14:textId="77777777" w:rsidR="005C4EEF" w:rsidRDefault="005C4EEF" w:rsidP="00A7742D">
            <w:pPr>
              <w:pStyle w:val="TableContent"/>
            </w:pPr>
            <w:r>
              <w:t>Responsibilities</w:t>
            </w:r>
          </w:p>
        </w:tc>
        <w:tc>
          <w:tcPr>
            <w:tcW w:w="850" w:type="dxa"/>
          </w:tcPr>
          <w:p w14:paraId="1C4AD79E" w14:textId="13AACA45" w:rsidR="005C4EEF" w:rsidRDefault="005E3EC1" w:rsidP="00A7742D">
            <w:pPr>
              <w:pStyle w:val="TableContent"/>
            </w:pPr>
            <w:r>
              <w:t>X</w:t>
            </w:r>
          </w:p>
        </w:tc>
        <w:tc>
          <w:tcPr>
            <w:tcW w:w="850" w:type="dxa"/>
          </w:tcPr>
          <w:p w14:paraId="7E3E8B28" w14:textId="77777777" w:rsidR="005C4EEF" w:rsidRDefault="005C4EEF" w:rsidP="00A7742D">
            <w:pPr>
              <w:pStyle w:val="TableContent"/>
            </w:pPr>
          </w:p>
        </w:tc>
        <w:tc>
          <w:tcPr>
            <w:tcW w:w="851" w:type="dxa"/>
          </w:tcPr>
          <w:p w14:paraId="406D77AA" w14:textId="77777777" w:rsidR="005C4EEF" w:rsidRDefault="005C4EEF" w:rsidP="00A7742D">
            <w:pPr>
              <w:pStyle w:val="TableContent"/>
            </w:pPr>
          </w:p>
        </w:tc>
        <w:tc>
          <w:tcPr>
            <w:tcW w:w="284" w:type="dxa"/>
            <w:vMerge/>
            <w:tcBorders>
              <w:bottom w:val="nil"/>
            </w:tcBorders>
          </w:tcPr>
          <w:p w14:paraId="42949198" w14:textId="77777777" w:rsidR="005C4EEF" w:rsidRDefault="005C4EEF" w:rsidP="00A7742D">
            <w:pPr>
              <w:pStyle w:val="TableContent"/>
            </w:pPr>
          </w:p>
        </w:tc>
        <w:tc>
          <w:tcPr>
            <w:tcW w:w="1063" w:type="dxa"/>
          </w:tcPr>
          <w:p w14:paraId="58A25014" w14:textId="1773FE47" w:rsidR="005C4EEF" w:rsidRDefault="005E3EC1" w:rsidP="00A7742D">
            <w:pPr>
              <w:pStyle w:val="TableContent"/>
            </w:pPr>
            <w:r w:rsidRPr="005E3EC1">
              <w:rPr>
                <w:color w:val="000000" w:themeColor="text1"/>
              </w:rPr>
              <w:t>++</w:t>
            </w:r>
          </w:p>
        </w:tc>
        <w:tc>
          <w:tcPr>
            <w:tcW w:w="1063" w:type="dxa"/>
          </w:tcPr>
          <w:p w14:paraId="65E703A1" w14:textId="77777777" w:rsidR="005C4EEF" w:rsidRDefault="005C4EEF" w:rsidP="00A7742D">
            <w:pPr>
              <w:pStyle w:val="TableContent"/>
              <w:jc w:val="center"/>
              <w:rPr>
                <w:color w:val="808080"/>
              </w:rPr>
            </w:pPr>
          </w:p>
        </w:tc>
      </w:tr>
      <w:tr w:rsidR="005C4EEF" w14:paraId="7B9FEF27" w14:textId="77777777" w:rsidTr="00A7742D">
        <w:trPr>
          <w:cantSplit/>
        </w:trPr>
        <w:tc>
          <w:tcPr>
            <w:tcW w:w="1684" w:type="dxa"/>
            <w:vMerge/>
          </w:tcPr>
          <w:p w14:paraId="41BDEF5E" w14:textId="77777777" w:rsidR="005C4EEF" w:rsidRDefault="005C4EEF" w:rsidP="00A7742D">
            <w:pPr>
              <w:pStyle w:val="TableContent"/>
            </w:pPr>
          </w:p>
        </w:tc>
        <w:tc>
          <w:tcPr>
            <w:tcW w:w="2252" w:type="dxa"/>
          </w:tcPr>
          <w:p w14:paraId="2E94C8E8" w14:textId="77777777" w:rsidR="005C4EEF" w:rsidRDefault="005C4EEF" w:rsidP="00A7742D">
            <w:pPr>
              <w:pStyle w:val="TableContent"/>
            </w:pPr>
            <w:r>
              <w:t>Resolve</w:t>
            </w:r>
          </w:p>
        </w:tc>
        <w:tc>
          <w:tcPr>
            <w:tcW w:w="850" w:type="dxa"/>
          </w:tcPr>
          <w:p w14:paraId="1CEC4B5E" w14:textId="1A1E6474" w:rsidR="005C4EEF" w:rsidRDefault="005E3EC1" w:rsidP="00A7742D">
            <w:pPr>
              <w:pStyle w:val="TableContent"/>
            </w:pPr>
            <w:r>
              <w:t>x</w:t>
            </w:r>
          </w:p>
        </w:tc>
        <w:tc>
          <w:tcPr>
            <w:tcW w:w="850" w:type="dxa"/>
          </w:tcPr>
          <w:p w14:paraId="30141BE2" w14:textId="77777777" w:rsidR="005C4EEF" w:rsidRDefault="005C4EEF" w:rsidP="00A7742D">
            <w:pPr>
              <w:pStyle w:val="TableContent"/>
            </w:pPr>
          </w:p>
        </w:tc>
        <w:tc>
          <w:tcPr>
            <w:tcW w:w="851" w:type="dxa"/>
          </w:tcPr>
          <w:p w14:paraId="0E7E7290" w14:textId="77777777" w:rsidR="005C4EEF" w:rsidRDefault="005C4EEF" w:rsidP="00A7742D">
            <w:pPr>
              <w:pStyle w:val="TableContent"/>
            </w:pPr>
          </w:p>
        </w:tc>
        <w:tc>
          <w:tcPr>
            <w:tcW w:w="284" w:type="dxa"/>
            <w:vMerge/>
            <w:tcBorders>
              <w:bottom w:val="nil"/>
              <w:right w:val="nil"/>
            </w:tcBorders>
          </w:tcPr>
          <w:p w14:paraId="23FDC067" w14:textId="77777777" w:rsidR="005C4EEF" w:rsidRDefault="005C4EEF" w:rsidP="00A7742D">
            <w:pPr>
              <w:pStyle w:val="TableContent"/>
            </w:pPr>
          </w:p>
        </w:tc>
        <w:tc>
          <w:tcPr>
            <w:tcW w:w="2126" w:type="dxa"/>
            <w:gridSpan w:val="2"/>
            <w:tcBorders>
              <w:left w:val="nil"/>
              <w:bottom w:val="nil"/>
              <w:right w:val="nil"/>
            </w:tcBorders>
          </w:tcPr>
          <w:p w14:paraId="58CAEAD6" w14:textId="77777777" w:rsidR="005C4EEF" w:rsidRDefault="005C4EEF" w:rsidP="00A7742D">
            <w:pPr>
              <w:pStyle w:val="TableContent"/>
            </w:pPr>
          </w:p>
        </w:tc>
      </w:tr>
    </w:tbl>
    <w:p w14:paraId="41A69C16" w14:textId="77777777" w:rsidR="005C4EEF" w:rsidRDefault="005C4EEF" w:rsidP="005C4EEF">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976"/>
        <w:gridCol w:w="992"/>
        <w:gridCol w:w="1036"/>
        <w:gridCol w:w="949"/>
        <w:gridCol w:w="1086"/>
        <w:gridCol w:w="1182"/>
        <w:gridCol w:w="992"/>
      </w:tblGrid>
      <w:tr w:rsidR="005C4EEF" w14:paraId="69B9152E" w14:textId="77777777" w:rsidTr="00B30967">
        <w:trPr>
          <w:cantSplit/>
          <w:trHeight w:val="525"/>
        </w:trPr>
        <w:tc>
          <w:tcPr>
            <w:tcW w:w="1684" w:type="dxa"/>
            <w:vMerge w:val="restart"/>
          </w:tcPr>
          <w:p w14:paraId="2FBEC7A4" w14:textId="77777777" w:rsidR="005C4EEF" w:rsidRDefault="005C4EEF" w:rsidP="00A7742D">
            <w:pPr>
              <w:pStyle w:val="TableHeading"/>
            </w:pPr>
            <w:r>
              <w:t xml:space="preserve">CLIP Descriptor and Engagement Type </w:t>
            </w:r>
          </w:p>
          <w:p w14:paraId="44FDBBA4" w14:textId="77777777" w:rsidR="005C4EEF" w:rsidRDefault="005C4EEF" w:rsidP="00A7742D">
            <w:pPr>
              <w:pStyle w:val="TableContent"/>
            </w:pPr>
            <w:r>
              <w:t>(circle CLIP code for the stakeholder, based on overall score for each category [e.g. PL])</w:t>
            </w:r>
          </w:p>
        </w:tc>
        <w:tc>
          <w:tcPr>
            <w:tcW w:w="976" w:type="dxa"/>
            <w:shd w:val="clear" w:color="auto" w:fill="FFFF00"/>
          </w:tcPr>
          <w:p w14:paraId="55144CFB" w14:textId="77777777" w:rsidR="005C4EEF" w:rsidRDefault="005C4EEF" w:rsidP="00A7742D">
            <w:pPr>
              <w:pStyle w:val="TableContent"/>
            </w:pPr>
            <w:r>
              <w:t xml:space="preserve">PIL </w:t>
            </w:r>
          </w:p>
          <w:p w14:paraId="06DA2130" w14:textId="77777777" w:rsidR="005C4EEF" w:rsidRDefault="005C4EEF" w:rsidP="00A7742D">
            <w:pPr>
              <w:pStyle w:val="TableContent"/>
            </w:pPr>
            <w:r>
              <w:t>Dominant</w:t>
            </w:r>
          </w:p>
        </w:tc>
        <w:tc>
          <w:tcPr>
            <w:tcW w:w="992" w:type="dxa"/>
            <w:shd w:val="clear" w:color="auto" w:fill="FFFFFF"/>
          </w:tcPr>
          <w:p w14:paraId="7937E668" w14:textId="77777777" w:rsidR="005C4EEF" w:rsidRDefault="005C4EEF" w:rsidP="00A7742D">
            <w:pPr>
              <w:pStyle w:val="TableContent"/>
            </w:pPr>
            <w:r>
              <w:t xml:space="preserve">PI </w:t>
            </w:r>
          </w:p>
          <w:p w14:paraId="708F17EB" w14:textId="77777777" w:rsidR="005C4EEF" w:rsidRDefault="005C4EEF" w:rsidP="00A7742D">
            <w:pPr>
              <w:pStyle w:val="TableContent"/>
            </w:pPr>
            <w:r>
              <w:t>Forceful</w:t>
            </w:r>
          </w:p>
        </w:tc>
        <w:tc>
          <w:tcPr>
            <w:tcW w:w="1036" w:type="dxa"/>
          </w:tcPr>
          <w:p w14:paraId="3C958131" w14:textId="77777777" w:rsidR="005C4EEF" w:rsidRDefault="005C4EEF" w:rsidP="00A7742D">
            <w:pPr>
              <w:pStyle w:val="TableContent"/>
            </w:pPr>
            <w:r>
              <w:t xml:space="preserve">PL </w:t>
            </w:r>
          </w:p>
          <w:p w14:paraId="4E8A0127" w14:textId="77777777" w:rsidR="005C4EEF" w:rsidRDefault="005C4EEF" w:rsidP="00A7742D">
            <w:pPr>
              <w:pStyle w:val="TableContent"/>
            </w:pPr>
            <w:r>
              <w:t>Influential</w:t>
            </w:r>
          </w:p>
        </w:tc>
        <w:tc>
          <w:tcPr>
            <w:tcW w:w="949" w:type="dxa"/>
            <w:shd w:val="clear" w:color="auto" w:fill="FFFFFF"/>
          </w:tcPr>
          <w:p w14:paraId="1F5B1288" w14:textId="77777777" w:rsidR="005C4EEF" w:rsidRDefault="005C4EEF" w:rsidP="00A7742D">
            <w:pPr>
              <w:pStyle w:val="TableContent"/>
            </w:pPr>
            <w:r>
              <w:t xml:space="preserve">P </w:t>
            </w:r>
          </w:p>
          <w:p w14:paraId="03E2AB53" w14:textId="77777777" w:rsidR="005C4EEF" w:rsidRDefault="005C4EEF" w:rsidP="00A7742D">
            <w:pPr>
              <w:pStyle w:val="TableContent"/>
            </w:pPr>
            <w:r>
              <w:t>Dormant</w:t>
            </w:r>
          </w:p>
        </w:tc>
        <w:tc>
          <w:tcPr>
            <w:tcW w:w="1086" w:type="dxa"/>
          </w:tcPr>
          <w:p w14:paraId="29D3404F" w14:textId="77777777" w:rsidR="005C4EEF" w:rsidRDefault="005C4EEF" w:rsidP="00A7742D">
            <w:pPr>
              <w:pStyle w:val="TableContent"/>
            </w:pPr>
            <w:r>
              <w:t>L</w:t>
            </w:r>
          </w:p>
          <w:p w14:paraId="2856D02C" w14:textId="77777777" w:rsidR="005C4EEF" w:rsidRDefault="005C4EEF" w:rsidP="00A7742D">
            <w:pPr>
              <w:pStyle w:val="TableContent"/>
            </w:pPr>
            <w:r>
              <w:t>Concerned</w:t>
            </w:r>
          </w:p>
        </w:tc>
        <w:tc>
          <w:tcPr>
            <w:tcW w:w="1182" w:type="dxa"/>
            <w:shd w:val="clear" w:color="auto" w:fill="FFFFFF"/>
          </w:tcPr>
          <w:p w14:paraId="257CE7AD" w14:textId="77777777" w:rsidR="005C4EEF" w:rsidRDefault="005C4EEF" w:rsidP="00A7742D">
            <w:pPr>
              <w:pStyle w:val="TableContent"/>
            </w:pPr>
            <w:r>
              <w:t xml:space="preserve">IL </w:t>
            </w:r>
          </w:p>
          <w:p w14:paraId="43D09A76" w14:textId="77777777" w:rsidR="005C4EEF" w:rsidRDefault="005C4EEF" w:rsidP="00A7742D">
            <w:pPr>
              <w:pStyle w:val="TableContent"/>
            </w:pPr>
            <w:r>
              <w:t>Vulnerable</w:t>
            </w:r>
          </w:p>
        </w:tc>
        <w:tc>
          <w:tcPr>
            <w:tcW w:w="992" w:type="dxa"/>
          </w:tcPr>
          <w:p w14:paraId="34C266B4" w14:textId="77777777" w:rsidR="005C4EEF" w:rsidRDefault="005C4EEF" w:rsidP="00A7742D">
            <w:pPr>
              <w:pStyle w:val="TableContent"/>
            </w:pPr>
            <w:r>
              <w:t xml:space="preserve">I </w:t>
            </w:r>
          </w:p>
          <w:p w14:paraId="20EAC5F5" w14:textId="77777777" w:rsidR="005C4EEF" w:rsidRDefault="005C4EEF" w:rsidP="00A7742D">
            <w:pPr>
              <w:pStyle w:val="TableContent"/>
            </w:pPr>
            <w:r>
              <w:t>Marginal</w:t>
            </w:r>
          </w:p>
        </w:tc>
      </w:tr>
      <w:tr w:rsidR="005C4EEF" w14:paraId="60E2B28D" w14:textId="77777777" w:rsidTr="00A7742D">
        <w:trPr>
          <w:cantSplit/>
        </w:trPr>
        <w:tc>
          <w:tcPr>
            <w:tcW w:w="1684" w:type="dxa"/>
            <w:vMerge/>
          </w:tcPr>
          <w:p w14:paraId="7C6E62FE" w14:textId="77777777" w:rsidR="005C4EEF" w:rsidRDefault="005C4EEF" w:rsidP="00A7742D">
            <w:pPr>
              <w:pStyle w:val="TableContent"/>
            </w:pPr>
          </w:p>
        </w:tc>
        <w:tc>
          <w:tcPr>
            <w:tcW w:w="7213" w:type="dxa"/>
            <w:gridSpan w:val="7"/>
          </w:tcPr>
          <w:p w14:paraId="31D8AFF2" w14:textId="77777777" w:rsidR="005C4EEF" w:rsidRDefault="005C4EEF" w:rsidP="00A7742D">
            <w:pPr>
              <w:pStyle w:val="TableContent"/>
            </w:pPr>
            <w:r>
              <w:t>Suggested engagement types (circle all appropriate)</w:t>
            </w:r>
          </w:p>
        </w:tc>
      </w:tr>
      <w:tr w:rsidR="005C4EEF" w14:paraId="49E4127E" w14:textId="77777777" w:rsidTr="00D152A1">
        <w:trPr>
          <w:cantSplit/>
        </w:trPr>
        <w:tc>
          <w:tcPr>
            <w:tcW w:w="1684" w:type="dxa"/>
            <w:vMerge/>
          </w:tcPr>
          <w:p w14:paraId="73E8AAAE" w14:textId="77777777" w:rsidR="005C4EEF" w:rsidRDefault="005C4EEF" w:rsidP="00A7742D">
            <w:pPr>
              <w:pStyle w:val="TableContent"/>
            </w:pPr>
          </w:p>
        </w:tc>
        <w:tc>
          <w:tcPr>
            <w:tcW w:w="976" w:type="dxa"/>
            <w:shd w:val="clear" w:color="auto" w:fill="auto"/>
          </w:tcPr>
          <w:p w14:paraId="3FE8BEC9" w14:textId="77777777" w:rsidR="005C4EEF" w:rsidRDefault="005C4EEF" w:rsidP="00A7742D">
            <w:pPr>
              <w:pStyle w:val="TableContent"/>
              <w:rPr>
                <w:sz w:val="14"/>
                <w:szCs w:val="14"/>
              </w:rPr>
            </w:pPr>
            <w:r>
              <w:rPr>
                <w:sz w:val="14"/>
                <w:szCs w:val="14"/>
              </w:rPr>
              <w:t>Involve</w:t>
            </w:r>
          </w:p>
          <w:p w14:paraId="5EEBFC4F" w14:textId="77777777" w:rsidR="005C4EEF" w:rsidRDefault="005C4EEF" w:rsidP="00A7742D">
            <w:pPr>
              <w:pStyle w:val="TableContent"/>
              <w:rPr>
                <w:sz w:val="14"/>
                <w:szCs w:val="14"/>
              </w:rPr>
            </w:pPr>
            <w:r>
              <w:rPr>
                <w:sz w:val="14"/>
                <w:szCs w:val="14"/>
              </w:rPr>
              <w:t>Collaborate</w:t>
            </w:r>
          </w:p>
          <w:p w14:paraId="1E3B53FE" w14:textId="77777777" w:rsidR="005C4EEF" w:rsidRDefault="005C4EEF" w:rsidP="00A7742D">
            <w:pPr>
              <w:pStyle w:val="TableContent"/>
              <w:rPr>
                <w:sz w:val="14"/>
                <w:szCs w:val="14"/>
              </w:rPr>
            </w:pPr>
            <w:r>
              <w:rPr>
                <w:sz w:val="14"/>
                <w:szCs w:val="14"/>
              </w:rPr>
              <w:t>Empower</w:t>
            </w:r>
          </w:p>
        </w:tc>
        <w:tc>
          <w:tcPr>
            <w:tcW w:w="992" w:type="dxa"/>
            <w:shd w:val="clear" w:color="auto" w:fill="FFFF00"/>
          </w:tcPr>
          <w:p w14:paraId="65120353" w14:textId="77777777" w:rsidR="005C4EEF" w:rsidRDefault="005C4EEF" w:rsidP="00A7742D">
            <w:pPr>
              <w:pStyle w:val="TableContent"/>
              <w:rPr>
                <w:sz w:val="14"/>
                <w:szCs w:val="14"/>
              </w:rPr>
            </w:pPr>
            <w:r>
              <w:rPr>
                <w:sz w:val="14"/>
                <w:szCs w:val="14"/>
              </w:rPr>
              <w:t>Inform</w:t>
            </w:r>
          </w:p>
          <w:p w14:paraId="7F166F00" w14:textId="77777777" w:rsidR="005C4EEF" w:rsidRDefault="005C4EEF" w:rsidP="00A7742D">
            <w:pPr>
              <w:pStyle w:val="TableContent"/>
              <w:rPr>
                <w:sz w:val="14"/>
                <w:szCs w:val="14"/>
              </w:rPr>
            </w:pPr>
            <w:r>
              <w:rPr>
                <w:sz w:val="14"/>
                <w:szCs w:val="14"/>
              </w:rPr>
              <w:t>Consult</w:t>
            </w:r>
          </w:p>
          <w:p w14:paraId="1AAD49C4" w14:textId="77777777" w:rsidR="005C4EEF" w:rsidRDefault="005C4EEF" w:rsidP="00A7742D">
            <w:pPr>
              <w:pStyle w:val="TableContent"/>
              <w:rPr>
                <w:sz w:val="14"/>
                <w:szCs w:val="14"/>
              </w:rPr>
            </w:pPr>
            <w:r>
              <w:rPr>
                <w:sz w:val="14"/>
                <w:szCs w:val="14"/>
              </w:rPr>
              <w:t>Involve</w:t>
            </w:r>
          </w:p>
        </w:tc>
        <w:tc>
          <w:tcPr>
            <w:tcW w:w="1036" w:type="dxa"/>
          </w:tcPr>
          <w:p w14:paraId="04F393F0" w14:textId="77777777" w:rsidR="005C4EEF" w:rsidRDefault="005C4EEF" w:rsidP="00A7742D">
            <w:pPr>
              <w:pStyle w:val="TableContent"/>
              <w:rPr>
                <w:sz w:val="14"/>
                <w:szCs w:val="14"/>
              </w:rPr>
            </w:pPr>
            <w:r>
              <w:rPr>
                <w:sz w:val="14"/>
                <w:szCs w:val="14"/>
              </w:rPr>
              <w:t>Consult</w:t>
            </w:r>
          </w:p>
          <w:p w14:paraId="0F7F065A" w14:textId="77777777" w:rsidR="005C4EEF" w:rsidRDefault="005C4EEF" w:rsidP="00A7742D">
            <w:pPr>
              <w:pStyle w:val="TableContent"/>
              <w:rPr>
                <w:sz w:val="14"/>
                <w:szCs w:val="14"/>
              </w:rPr>
            </w:pPr>
            <w:r>
              <w:rPr>
                <w:sz w:val="14"/>
                <w:szCs w:val="14"/>
              </w:rPr>
              <w:t>Involve</w:t>
            </w:r>
          </w:p>
          <w:p w14:paraId="17236BF6" w14:textId="77777777" w:rsidR="005C4EEF" w:rsidRDefault="005C4EEF" w:rsidP="00A7742D">
            <w:pPr>
              <w:pStyle w:val="TableContent"/>
              <w:rPr>
                <w:sz w:val="14"/>
                <w:szCs w:val="14"/>
              </w:rPr>
            </w:pPr>
            <w:r>
              <w:rPr>
                <w:sz w:val="14"/>
                <w:szCs w:val="14"/>
              </w:rPr>
              <w:t>Collaborate</w:t>
            </w:r>
          </w:p>
        </w:tc>
        <w:tc>
          <w:tcPr>
            <w:tcW w:w="949" w:type="dxa"/>
            <w:shd w:val="clear" w:color="auto" w:fill="FFFFFF"/>
          </w:tcPr>
          <w:p w14:paraId="44F177DC" w14:textId="77777777" w:rsidR="005C4EEF" w:rsidRDefault="005C4EEF" w:rsidP="00A7742D">
            <w:pPr>
              <w:pStyle w:val="TableContent"/>
              <w:rPr>
                <w:sz w:val="14"/>
                <w:szCs w:val="14"/>
              </w:rPr>
            </w:pPr>
            <w:r>
              <w:rPr>
                <w:sz w:val="14"/>
                <w:szCs w:val="14"/>
              </w:rPr>
              <w:t>Inform</w:t>
            </w:r>
          </w:p>
          <w:p w14:paraId="7E90154D" w14:textId="77777777" w:rsidR="005C4EEF" w:rsidRDefault="005C4EEF" w:rsidP="00A7742D">
            <w:pPr>
              <w:pStyle w:val="TableContent"/>
              <w:rPr>
                <w:sz w:val="14"/>
                <w:szCs w:val="14"/>
              </w:rPr>
            </w:pPr>
            <w:r>
              <w:rPr>
                <w:sz w:val="14"/>
                <w:szCs w:val="14"/>
              </w:rPr>
              <w:t>Consult</w:t>
            </w:r>
          </w:p>
        </w:tc>
        <w:tc>
          <w:tcPr>
            <w:tcW w:w="1086" w:type="dxa"/>
          </w:tcPr>
          <w:p w14:paraId="788E17C4" w14:textId="77777777" w:rsidR="005C4EEF" w:rsidRDefault="005C4EEF" w:rsidP="00A7742D">
            <w:pPr>
              <w:pStyle w:val="TableContent"/>
              <w:rPr>
                <w:sz w:val="14"/>
                <w:szCs w:val="14"/>
              </w:rPr>
            </w:pPr>
            <w:r>
              <w:rPr>
                <w:sz w:val="14"/>
                <w:szCs w:val="14"/>
              </w:rPr>
              <w:t>Involve</w:t>
            </w:r>
          </w:p>
          <w:p w14:paraId="7E32B083" w14:textId="77777777" w:rsidR="005C4EEF" w:rsidRDefault="005C4EEF" w:rsidP="00A7742D">
            <w:pPr>
              <w:pStyle w:val="TableContent"/>
              <w:rPr>
                <w:sz w:val="14"/>
                <w:szCs w:val="14"/>
              </w:rPr>
            </w:pPr>
            <w:r>
              <w:rPr>
                <w:sz w:val="14"/>
                <w:szCs w:val="14"/>
              </w:rPr>
              <w:t>Collaborate</w:t>
            </w:r>
          </w:p>
          <w:p w14:paraId="79AA8A99" w14:textId="77777777" w:rsidR="005C4EEF" w:rsidRDefault="005C4EEF" w:rsidP="00A7742D">
            <w:pPr>
              <w:pStyle w:val="TableContent"/>
              <w:rPr>
                <w:sz w:val="14"/>
                <w:szCs w:val="14"/>
              </w:rPr>
            </w:pPr>
            <w:r>
              <w:rPr>
                <w:sz w:val="14"/>
                <w:szCs w:val="14"/>
              </w:rPr>
              <w:t>Empower</w:t>
            </w:r>
          </w:p>
        </w:tc>
        <w:tc>
          <w:tcPr>
            <w:tcW w:w="1182" w:type="dxa"/>
            <w:shd w:val="clear" w:color="auto" w:fill="FFFFFF"/>
          </w:tcPr>
          <w:p w14:paraId="1E93F6E9" w14:textId="77777777" w:rsidR="005C4EEF" w:rsidRDefault="005C4EEF" w:rsidP="00A7742D">
            <w:pPr>
              <w:pStyle w:val="TableContent"/>
              <w:rPr>
                <w:sz w:val="14"/>
                <w:szCs w:val="14"/>
              </w:rPr>
            </w:pPr>
            <w:r>
              <w:rPr>
                <w:sz w:val="14"/>
                <w:szCs w:val="14"/>
              </w:rPr>
              <w:t>Collaborate</w:t>
            </w:r>
          </w:p>
          <w:p w14:paraId="2D740EB4" w14:textId="77777777" w:rsidR="005C4EEF" w:rsidRDefault="005C4EEF" w:rsidP="00A7742D">
            <w:pPr>
              <w:pStyle w:val="TableContent"/>
              <w:rPr>
                <w:sz w:val="14"/>
                <w:szCs w:val="14"/>
              </w:rPr>
            </w:pPr>
            <w:r>
              <w:rPr>
                <w:sz w:val="14"/>
                <w:szCs w:val="14"/>
              </w:rPr>
              <w:t>Empower</w:t>
            </w:r>
          </w:p>
        </w:tc>
        <w:tc>
          <w:tcPr>
            <w:tcW w:w="992" w:type="dxa"/>
          </w:tcPr>
          <w:p w14:paraId="5864E2DC" w14:textId="77777777" w:rsidR="005C4EEF" w:rsidRDefault="005C4EEF" w:rsidP="00A7742D">
            <w:pPr>
              <w:pStyle w:val="TableContent"/>
              <w:rPr>
                <w:sz w:val="14"/>
                <w:szCs w:val="14"/>
              </w:rPr>
            </w:pPr>
            <w:r>
              <w:rPr>
                <w:sz w:val="14"/>
                <w:szCs w:val="14"/>
              </w:rPr>
              <w:t>Collaborate</w:t>
            </w:r>
          </w:p>
          <w:p w14:paraId="315FF919" w14:textId="77777777" w:rsidR="005C4EEF" w:rsidRDefault="005C4EEF" w:rsidP="00A7742D">
            <w:pPr>
              <w:pStyle w:val="TableContent"/>
              <w:rPr>
                <w:sz w:val="14"/>
                <w:szCs w:val="14"/>
              </w:rPr>
            </w:pPr>
            <w:r>
              <w:rPr>
                <w:sz w:val="14"/>
                <w:szCs w:val="14"/>
              </w:rPr>
              <w:t>Empower</w:t>
            </w:r>
          </w:p>
        </w:tc>
      </w:tr>
    </w:tbl>
    <w:p w14:paraId="75A3A14E" w14:textId="77777777" w:rsidR="00720645" w:rsidRDefault="00720645" w:rsidP="005C4EEF">
      <w:pPr>
        <w:pStyle w:val="Graphic"/>
        <w:jc w:val="left"/>
      </w:pPr>
    </w:p>
    <w:p w14:paraId="710C9F74" w14:textId="77777777" w:rsidR="00720645" w:rsidRDefault="00720645" w:rsidP="005C4EEF">
      <w:pPr>
        <w:pStyle w:val="Graphic"/>
        <w:jc w:val="left"/>
      </w:pPr>
    </w:p>
    <w:p w14:paraId="0C4E0919" w14:textId="77777777" w:rsidR="00720645" w:rsidRDefault="00720645" w:rsidP="005C4EEF">
      <w:pPr>
        <w:pStyle w:val="Graphic"/>
        <w:jc w:val="left"/>
      </w:pPr>
    </w:p>
    <w:p w14:paraId="28BFC38C" w14:textId="77777777" w:rsidR="00720645" w:rsidRDefault="00720645" w:rsidP="005C4EEF">
      <w:pPr>
        <w:pStyle w:val="Graphic"/>
        <w:jc w:val="left"/>
      </w:pPr>
    </w:p>
    <w:p w14:paraId="5FBDA5ED" w14:textId="77777777" w:rsidR="00720645" w:rsidRDefault="00720645" w:rsidP="005C4EEF">
      <w:pPr>
        <w:pStyle w:val="Graphic"/>
        <w:jc w:val="left"/>
      </w:pPr>
    </w:p>
    <w:p w14:paraId="09936DA9" w14:textId="77777777" w:rsidR="00720645" w:rsidRDefault="00720645" w:rsidP="005C4EEF">
      <w:pPr>
        <w:pStyle w:val="Graphic"/>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51"/>
        <w:gridCol w:w="1977"/>
        <w:gridCol w:w="2069"/>
      </w:tblGrid>
      <w:tr w:rsidR="00720645" w14:paraId="6B0EAF0C" w14:textId="77777777" w:rsidTr="00A7742D">
        <w:tc>
          <w:tcPr>
            <w:tcW w:w="4851" w:type="dxa"/>
          </w:tcPr>
          <w:p w14:paraId="217029CB" w14:textId="23702384" w:rsidR="00720645" w:rsidRDefault="00720645" w:rsidP="00720645">
            <w:pPr>
              <w:pStyle w:val="TableHeading"/>
            </w:pPr>
            <w:r>
              <w:t>Stakeholder: Developer</w:t>
            </w:r>
            <w:r w:rsidR="00E60C01">
              <w:t xml:space="preserve"> (team members)</w:t>
            </w:r>
          </w:p>
        </w:tc>
        <w:tc>
          <w:tcPr>
            <w:tcW w:w="1977" w:type="dxa"/>
          </w:tcPr>
          <w:p w14:paraId="67001F58" w14:textId="0CE83562" w:rsidR="00720645" w:rsidRDefault="00720645" w:rsidP="00A7742D">
            <w:pPr>
              <w:pStyle w:val="TableHeading"/>
            </w:pPr>
            <w:r>
              <w:t>Ref. No.: 02</w:t>
            </w:r>
          </w:p>
        </w:tc>
        <w:tc>
          <w:tcPr>
            <w:tcW w:w="2069" w:type="dxa"/>
          </w:tcPr>
          <w:p w14:paraId="0ABF6191" w14:textId="77777777" w:rsidR="00720645" w:rsidRDefault="00720645" w:rsidP="00A7742D">
            <w:pPr>
              <w:pStyle w:val="TableHeading"/>
            </w:pPr>
            <w:r>
              <w:t>Date:      25/03/2019</w:t>
            </w:r>
          </w:p>
        </w:tc>
      </w:tr>
    </w:tbl>
    <w:p w14:paraId="2D5E421E" w14:textId="77777777" w:rsidR="00720645" w:rsidRDefault="00720645" w:rsidP="00720645">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7229"/>
      </w:tblGrid>
      <w:tr w:rsidR="00720645" w14:paraId="43C34D82" w14:textId="77777777" w:rsidTr="00A7742D">
        <w:tc>
          <w:tcPr>
            <w:tcW w:w="1668" w:type="dxa"/>
          </w:tcPr>
          <w:p w14:paraId="141B3BF6" w14:textId="77777777" w:rsidR="00720645" w:rsidRDefault="00720645" w:rsidP="00A7742D">
            <w:pPr>
              <w:pStyle w:val="TableContent"/>
            </w:pPr>
            <w:r>
              <w:t>Why are you engaging this stakeholder?</w:t>
            </w:r>
          </w:p>
        </w:tc>
        <w:tc>
          <w:tcPr>
            <w:tcW w:w="7229" w:type="dxa"/>
          </w:tcPr>
          <w:p w14:paraId="73D815A5" w14:textId="45358B0D" w:rsidR="00720645" w:rsidRDefault="00720645" w:rsidP="00292BD3">
            <w:pPr>
              <w:pStyle w:val="TableContent"/>
            </w:pPr>
            <w:r>
              <w:t xml:space="preserve">This </w:t>
            </w:r>
            <w:r w:rsidR="00292BD3">
              <w:t xml:space="preserve">stakeholder </w:t>
            </w:r>
            <w:r w:rsidR="0058682C">
              <w:t>are team colleagues</w:t>
            </w:r>
          </w:p>
        </w:tc>
      </w:tr>
    </w:tbl>
    <w:p w14:paraId="368143BA" w14:textId="77777777" w:rsidR="00720645" w:rsidRDefault="00720645" w:rsidP="00720645">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2252"/>
        <w:gridCol w:w="851"/>
        <w:gridCol w:w="851"/>
        <w:gridCol w:w="851"/>
        <w:gridCol w:w="283"/>
        <w:gridCol w:w="1062"/>
        <w:gridCol w:w="1063"/>
      </w:tblGrid>
      <w:tr w:rsidR="00720645" w14:paraId="543077F6" w14:textId="77777777" w:rsidTr="00A7742D">
        <w:trPr>
          <w:cantSplit/>
        </w:trPr>
        <w:tc>
          <w:tcPr>
            <w:tcW w:w="1684" w:type="dxa"/>
            <w:vMerge w:val="restart"/>
          </w:tcPr>
          <w:p w14:paraId="181005B3" w14:textId="77777777" w:rsidR="00720645" w:rsidRDefault="00720645" w:rsidP="00A7742D">
            <w:pPr>
              <w:pStyle w:val="TableHeading"/>
            </w:pPr>
            <w:r>
              <w:t>Power</w:t>
            </w:r>
          </w:p>
          <w:p w14:paraId="39B75050" w14:textId="77777777" w:rsidR="00720645" w:rsidRDefault="00720645" w:rsidP="00A7742D">
            <w:pPr>
              <w:pStyle w:val="TableContent"/>
            </w:pPr>
            <w:r>
              <w:t>(rate the control or resources this stakeholder can use to promote or oppose the project objectives)</w:t>
            </w:r>
          </w:p>
          <w:p w14:paraId="4890CDF3" w14:textId="77777777" w:rsidR="00720645" w:rsidRDefault="00720645" w:rsidP="00A7742D">
            <w:pPr>
              <w:pStyle w:val="TableContent"/>
            </w:pPr>
          </w:p>
        </w:tc>
        <w:tc>
          <w:tcPr>
            <w:tcW w:w="2252" w:type="dxa"/>
          </w:tcPr>
          <w:p w14:paraId="7639C8A7" w14:textId="77777777" w:rsidR="00720645" w:rsidRDefault="00720645" w:rsidP="00A7742D">
            <w:pPr>
              <w:pStyle w:val="TableContent"/>
            </w:pPr>
          </w:p>
        </w:tc>
        <w:tc>
          <w:tcPr>
            <w:tcW w:w="851" w:type="dxa"/>
          </w:tcPr>
          <w:p w14:paraId="21D3A5A8" w14:textId="77777777" w:rsidR="00720645" w:rsidRDefault="00720645" w:rsidP="00A7742D">
            <w:pPr>
              <w:pStyle w:val="TableContent"/>
            </w:pPr>
            <w:r>
              <w:t>High</w:t>
            </w:r>
          </w:p>
        </w:tc>
        <w:tc>
          <w:tcPr>
            <w:tcW w:w="851" w:type="dxa"/>
          </w:tcPr>
          <w:p w14:paraId="4F86E297" w14:textId="77777777" w:rsidR="00720645" w:rsidRDefault="00720645" w:rsidP="00A7742D">
            <w:pPr>
              <w:pStyle w:val="TableContent"/>
            </w:pPr>
            <w:r>
              <w:t>Medium</w:t>
            </w:r>
          </w:p>
        </w:tc>
        <w:tc>
          <w:tcPr>
            <w:tcW w:w="851" w:type="dxa"/>
          </w:tcPr>
          <w:p w14:paraId="04AF9C6B" w14:textId="77777777" w:rsidR="00720645" w:rsidRDefault="00720645" w:rsidP="00A7742D">
            <w:pPr>
              <w:pStyle w:val="TableContent"/>
            </w:pPr>
            <w:r>
              <w:t>Low or None</w:t>
            </w:r>
          </w:p>
        </w:tc>
        <w:tc>
          <w:tcPr>
            <w:tcW w:w="283" w:type="dxa"/>
            <w:vMerge w:val="restart"/>
            <w:tcBorders>
              <w:top w:val="nil"/>
              <w:bottom w:val="nil"/>
            </w:tcBorders>
          </w:tcPr>
          <w:p w14:paraId="60105504" w14:textId="77777777" w:rsidR="00720645" w:rsidRDefault="00720645" w:rsidP="00A7742D">
            <w:pPr>
              <w:pStyle w:val="TableContent"/>
            </w:pPr>
          </w:p>
        </w:tc>
        <w:tc>
          <w:tcPr>
            <w:tcW w:w="2125" w:type="dxa"/>
            <w:gridSpan w:val="2"/>
          </w:tcPr>
          <w:p w14:paraId="6D9A515E" w14:textId="77777777" w:rsidR="00720645" w:rsidRDefault="00720645" w:rsidP="00A7742D">
            <w:pPr>
              <w:pStyle w:val="TableContent"/>
            </w:pPr>
            <w:r>
              <w:t>OVERALL SCORE</w:t>
            </w:r>
            <w:r>
              <w:br/>
              <w:t>(tick one)</w:t>
            </w:r>
          </w:p>
        </w:tc>
      </w:tr>
      <w:tr w:rsidR="00720645" w14:paraId="1B57751A" w14:textId="77777777" w:rsidTr="00A7742D">
        <w:trPr>
          <w:cantSplit/>
        </w:trPr>
        <w:tc>
          <w:tcPr>
            <w:tcW w:w="1684" w:type="dxa"/>
            <w:vMerge/>
          </w:tcPr>
          <w:p w14:paraId="6276F919" w14:textId="77777777" w:rsidR="00720645" w:rsidRDefault="00720645" w:rsidP="00A7742D">
            <w:pPr>
              <w:pStyle w:val="TableContent"/>
            </w:pPr>
          </w:p>
        </w:tc>
        <w:tc>
          <w:tcPr>
            <w:tcW w:w="2252" w:type="dxa"/>
          </w:tcPr>
          <w:p w14:paraId="093F2108" w14:textId="77777777" w:rsidR="00720645" w:rsidRDefault="00720645" w:rsidP="00A7742D">
            <w:pPr>
              <w:pStyle w:val="TableContent"/>
            </w:pPr>
            <w:r>
              <w:t>Economic assets</w:t>
            </w:r>
          </w:p>
        </w:tc>
        <w:tc>
          <w:tcPr>
            <w:tcW w:w="851" w:type="dxa"/>
          </w:tcPr>
          <w:p w14:paraId="55E2E76D" w14:textId="32244BCA" w:rsidR="00720645" w:rsidRDefault="00720645" w:rsidP="00A7742D">
            <w:pPr>
              <w:pStyle w:val="TableContent"/>
            </w:pPr>
          </w:p>
        </w:tc>
        <w:tc>
          <w:tcPr>
            <w:tcW w:w="851" w:type="dxa"/>
          </w:tcPr>
          <w:p w14:paraId="7CD53149" w14:textId="77777777" w:rsidR="00720645" w:rsidRDefault="00720645" w:rsidP="00A7742D">
            <w:pPr>
              <w:pStyle w:val="TableContent"/>
            </w:pPr>
          </w:p>
        </w:tc>
        <w:tc>
          <w:tcPr>
            <w:tcW w:w="851" w:type="dxa"/>
          </w:tcPr>
          <w:p w14:paraId="19D0C4EB" w14:textId="357C4499" w:rsidR="00720645" w:rsidRDefault="0058682C" w:rsidP="00A7742D">
            <w:pPr>
              <w:pStyle w:val="TableContent"/>
            </w:pPr>
            <w:r>
              <w:t>x</w:t>
            </w:r>
          </w:p>
        </w:tc>
        <w:tc>
          <w:tcPr>
            <w:tcW w:w="283" w:type="dxa"/>
            <w:vMerge/>
            <w:tcBorders>
              <w:top w:val="nil"/>
              <w:bottom w:val="nil"/>
            </w:tcBorders>
          </w:tcPr>
          <w:p w14:paraId="791F2789" w14:textId="77777777" w:rsidR="00720645" w:rsidRDefault="00720645" w:rsidP="00A7742D">
            <w:pPr>
              <w:pStyle w:val="TableContent"/>
            </w:pPr>
          </w:p>
        </w:tc>
        <w:tc>
          <w:tcPr>
            <w:tcW w:w="1062" w:type="dxa"/>
          </w:tcPr>
          <w:p w14:paraId="3B3CAD81" w14:textId="77777777" w:rsidR="00720645" w:rsidRDefault="00720645" w:rsidP="00A7742D">
            <w:pPr>
              <w:pStyle w:val="TableContent"/>
            </w:pPr>
            <w:r>
              <w:t>High/Med</w:t>
            </w:r>
          </w:p>
        </w:tc>
        <w:tc>
          <w:tcPr>
            <w:tcW w:w="1063" w:type="dxa"/>
          </w:tcPr>
          <w:p w14:paraId="21D8F5B9" w14:textId="77777777" w:rsidR="00720645" w:rsidRDefault="00720645" w:rsidP="00A7742D">
            <w:pPr>
              <w:pStyle w:val="TableContent"/>
            </w:pPr>
            <w:r>
              <w:t>Low/No</w:t>
            </w:r>
          </w:p>
        </w:tc>
      </w:tr>
      <w:tr w:rsidR="00720645" w14:paraId="3FB3DE57" w14:textId="77777777" w:rsidTr="00A7742D">
        <w:trPr>
          <w:cantSplit/>
        </w:trPr>
        <w:tc>
          <w:tcPr>
            <w:tcW w:w="1684" w:type="dxa"/>
            <w:vMerge/>
          </w:tcPr>
          <w:p w14:paraId="05343772" w14:textId="77777777" w:rsidR="00720645" w:rsidRDefault="00720645" w:rsidP="00A7742D">
            <w:pPr>
              <w:pStyle w:val="TableContent"/>
            </w:pPr>
          </w:p>
        </w:tc>
        <w:tc>
          <w:tcPr>
            <w:tcW w:w="2252" w:type="dxa"/>
          </w:tcPr>
          <w:p w14:paraId="3F3FD174" w14:textId="77777777" w:rsidR="00720645" w:rsidRDefault="00720645" w:rsidP="00A7742D">
            <w:pPr>
              <w:pStyle w:val="TableContent"/>
            </w:pPr>
            <w:r>
              <w:t>Authority</w:t>
            </w:r>
          </w:p>
        </w:tc>
        <w:tc>
          <w:tcPr>
            <w:tcW w:w="851" w:type="dxa"/>
          </w:tcPr>
          <w:p w14:paraId="0E531C18" w14:textId="3D802605" w:rsidR="00720645" w:rsidRDefault="00720645" w:rsidP="00A7742D">
            <w:pPr>
              <w:pStyle w:val="TableContent"/>
            </w:pPr>
          </w:p>
        </w:tc>
        <w:tc>
          <w:tcPr>
            <w:tcW w:w="851" w:type="dxa"/>
          </w:tcPr>
          <w:p w14:paraId="25698D1A" w14:textId="7B606E9B" w:rsidR="00720645" w:rsidRDefault="0058682C" w:rsidP="00A7742D">
            <w:pPr>
              <w:pStyle w:val="TableContent"/>
            </w:pPr>
            <w:r>
              <w:t>x</w:t>
            </w:r>
          </w:p>
        </w:tc>
        <w:tc>
          <w:tcPr>
            <w:tcW w:w="851" w:type="dxa"/>
          </w:tcPr>
          <w:p w14:paraId="5D56E3C1" w14:textId="77777777" w:rsidR="00720645" w:rsidRDefault="00720645" w:rsidP="00A7742D">
            <w:pPr>
              <w:pStyle w:val="TableContent"/>
            </w:pPr>
          </w:p>
        </w:tc>
        <w:tc>
          <w:tcPr>
            <w:tcW w:w="283" w:type="dxa"/>
            <w:vMerge/>
            <w:tcBorders>
              <w:top w:val="nil"/>
              <w:bottom w:val="nil"/>
            </w:tcBorders>
          </w:tcPr>
          <w:p w14:paraId="696C3DA0" w14:textId="77777777" w:rsidR="00720645" w:rsidRDefault="00720645" w:rsidP="00A7742D">
            <w:pPr>
              <w:pStyle w:val="TableContent"/>
              <w:jc w:val="center"/>
            </w:pPr>
          </w:p>
        </w:tc>
        <w:tc>
          <w:tcPr>
            <w:tcW w:w="1062" w:type="dxa"/>
          </w:tcPr>
          <w:p w14:paraId="78850D25" w14:textId="6C7CC277" w:rsidR="00720645" w:rsidRDefault="0058682C" w:rsidP="00A7742D">
            <w:pPr>
              <w:pStyle w:val="TableContent"/>
            </w:pPr>
            <w:r>
              <w:rPr>
                <w:color w:val="000000" w:themeColor="text1"/>
              </w:rPr>
              <w:t>+</w:t>
            </w:r>
          </w:p>
        </w:tc>
        <w:tc>
          <w:tcPr>
            <w:tcW w:w="1063" w:type="dxa"/>
          </w:tcPr>
          <w:p w14:paraId="23564578" w14:textId="77777777" w:rsidR="00720645" w:rsidRDefault="00720645" w:rsidP="00A7742D">
            <w:pPr>
              <w:pStyle w:val="TableContent"/>
              <w:jc w:val="center"/>
            </w:pPr>
          </w:p>
        </w:tc>
      </w:tr>
      <w:tr w:rsidR="00720645" w14:paraId="5768A8F9" w14:textId="77777777" w:rsidTr="00A7742D">
        <w:trPr>
          <w:cantSplit/>
        </w:trPr>
        <w:tc>
          <w:tcPr>
            <w:tcW w:w="1684" w:type="dxa"/>
            <w:vMerge/>
          </w:tcPr>
          <w:p w14:paraId="72658FF6" w14:textId="77777777" w:rsidR="00720645" w:rsidRDefault="00720645" w:rsidP="00A7742D">
            <w:pPr>
              <w:pStyle w:val="TableContent"/>
            </w:pPr>
          </w:p>
        </w:tc>
        <w:tc>
          <w:tcPr>
            <w:tcW w:w="2252" w:type="dxa"/>
          </w:tcPr>
          <w:p w14:paraId="3D50C0D6" w14:textId="77777777" w:rsidR="00720645" w:rsidRDefault="00720645" w:rsidP="00A7742D">
            <w:pPr>
              <w:pStyle w:val="TableContent"/>
            </w:pPr>
            <w:r>
              <w:t>Ability to coerce/force</w:t>
            </w:r>
          </w:p>
        </w:tc>
        <w:tc>
          <w:tcPr>
            <w:tcW w:w="851" w:type="dxa"/>
          </w:tcPr>
          <w:p w14:paraId="5E029DF1" w14:textId="77777777" w:rsidR="00720645" w:rsidRDefault="00720645" w:rsidP="00A7742D">
            <w:pPr>
              <w:pStyle w:val="TableContent"/>
            </w:pPr>
          </w:p>
        </w:tc>
        <w:tc>
          <w:tcPr>
            <w:tcW w:w="851" w:type="dxa"/>
          </w:tcPr>
          <w:p w14:paraId="25721C57" w14:textId="77777777" w:rsidR="00720645" w:rsidRDefault="00720645" w:rsidP="00A7742D">
            <w:pPr>
              <w:pStyle w:val="TableContent"/>
            </w:pPr>
            <w:r>
              <w:t>x</w:t>
            </w:r>
          </w:p>
        </w:tc>
        <w:tc>
          <w:tcPr>
            <w:tcW w:w="851" w:type="dxa"/>
          </w:tcPr>
          <w:p w14:paraId="25B5FDC3" w14:textId="77777777" w:rsidR="00720645" w:rsidRDefault="00720645" w:rsidP="00A7742D">
            <w:pPr>
              <w:pStyle w:val="TableContent"/>
            </w:pPr>
          </w:p>
        </w:tc>
        <w:tc>
          <w:tcPr>
            <w:tcW w:w="283" w:type="dxa"/>
            <w:vMerge/>
            <w:tcBorders>
              <w:top w:val="nil"/>
              <w:bottom w:val="nil"/>
              <w:right w:val="nil"/>
            </w:tcBorders>
          </w:tcPr>
          <w:p w14:paraId="51D4F89B" w14:textId="77777777" w:rsidR="00720645" w:rsidRDefault="00720645" w:rsidP="00A7742D">
            <w:pPr>
              <w:pStyle w:val="TableContent"/>
            </w:pPr>
          </w:p>
        </w:tc>
        <w:tc>
          <w:tcPr>
            <w:tcW w:w="2125" w:type="dxa"/>
            <w:gridSpan w:val="2"/>
            <w:vMerge w:val="restart"/>
            <w:tcBorders>
              <w:left w:val="nil"/>
              <w:bottom w:val="nil"/>
              <w:right w:val="nil"/>
            </w:tcBorders>
          </w:tcPr>
          <w:p w14:paraId="7252392F" w14:textId="77777777" w:rsidR="00720645" w:rsidRDefault="00720645" w:rsidP="00A7742D">
            <w:pPr>
              <w:pStyle w:val="TableContent"/>
            </w:pPr>
          </w:p>
        </w:tc>
      </w:tr>
      <w:tr w:rsidR="00720645" w14:paraId="22012DB2" w14:textId="77777777" w:rsidTr="00A7742D">
        <w:trPr>
          <w:cantSplit/>
        </w:trPr>
        <w:tc>
          <w:tcPr>
            <w:tcW w:w="1684" w:type="dxa"/>
            <w:vMerge/>
          </w:tcPr>
          <w:p w14:paraId="65273DAF" w14:textId="77777777" w:rsidR="00720645" w:rsidRDefault="00720645" w:rsidP="00A7742D">
            <w:pPr>
              <w:pStyle w:val="TableContent"/>
            </w:pPr>
          </w:p>
        </w:tc>
        <w:tc>
          <w:tcPr>
            <w:tcW w:w="2252" w:type="dxa"/>
          </w:tcPr>
          <w:p w14:paraId="2D764BA0" w14:textId="77777777" w:rsidR="00720645" w:rsidRDefault="00720645" w:rsidP="00A7742D">
            <w:pPr>
              <w:pStyle w:val="TableContent"/>
            </w:pPr>
            <w:r>
              <w:t>Prestige/status</w:t>
            </w:r>
          </w:p>
        </w:tc>
        <w:tc>
          <w:tcPr>
            <w:tcW w:w="851" w:type="dxa"/>
          </w:tcPr>
          <w:p w14:paraId="2E4005EE" w14:textId="77777777" w:rsidR="00720645" w:rsidRDefault="00720645" w:rsidP="00A7742D">
            <w:pPr>
              <w:pStyle w:val="TableContent"/>
            </w:pPr>
            <w:r>
              <w:t>x</w:t>
            </w:r>
          </w:p>
        </w:tc>
        <w:tc>
          <w:tcPr>
            <w:tcW w:w="851" w:type="dxa"/>
          </w:tcPr>
          <w:p w14:paraId="693035E7" w14:textId="77777777" w:rsidR="00720645" w:rsidRDefault="00720645" w:rsidP="00A7742D">
            <w:pPr>
              <w:pStyle w:val="TableContent"/>
            </w:pPr>
          </w:p>
        </w:tc>
        <w:tc>
          <w:tcPr>
            <w:tcW w:w="851" w:type="dxa"/>
          </w:tcPr>
          <w:p w14:paraId="7990D2D4" w14:textId="77777777" w:rsidR="00720645" w:rsidRDefault="00720645" w:rsidP="00A7742D">
            <w:pPr>
              <w:pStyle w:val="TableContent"/>
            </w:pPr>
          </w:p>
        </w:tc>
        <w:tc>
          <w:tcPr>
            <w:tcW w:w="283" w:type="dxa"/>
            <w:vMerge/>
            <w:tcBorders>
              <w:top w:val="nil"/>
              <w:bottom w:val="nil"/>
              <w:right w:val="nil"/>
            </w:tcBorders>
          </w:tcPr>
          <w:p w14:paraId="43F50F25" w14:textId="77777777" w:rsidR="00720645" w:rsidRDefault="00720645" w:rsidP="00A7742D">
            <w:pPr>
              <w:pStyle w:val="TableContent"/>
            </w:pPr>
          </w:p>
        </w:tc>
        <w:tc>
          <w:tcPr>
            <w:tcW w:w="2125" w:type="dxa"/>
            <w:gridSpan w:val="2"/>
            <w:vMerge/>
            <w:tcBorders>
              <w:top w:val="nil"/>
              <w:left w:val="nil"/>
              <w:bottom w:val="nil"/>
              <w:right w:val="nil"/>
            </w:tcBorders>
          </w:tcPr>
          <w:p w14:paraId="2B52C94C" w14:textId="77777777" w:rsidR="00720645" w:rsidRDefault="00720645" w:rsidP="00A7742D">
            <w:pPr>
              <w:pStyle w:val="TableContent"/>
            </w:pPr>
          </w:p>
        </w:tc>
      </w:tr>
      <w:tr w:rsidR="00720645" w14:paraId="11FDC81F" w14:textId="77777777" w:rsidTr="00A7742D">
        <w:trPr>
          <w:cantSplit/>
        </w:trPr>
        <w:tc>
          <w:tcPr>
            <w:tcW w:w="1684" w:type="dxa"/>
            <w:vMerge/>
          </w:tcPr>
          <w:p w14:paraId="2242CB46" w14:textId="77777777" w:rsidR="00720645" w:rsidRDefault="00720645" w:rsidP="00A7742D">
            <w:pPr>
              <w:pStyle w:val="TableContent"/>
            </w:pPr>
          </w:p>
        </w:tc>
        <w:tc>
          <w:tcPr>
            <w:tcW w:w="2252" w:type="dxa"/>
          </w:tcPr>
          <w:p w14:paraId="777D0C73" w14:textId="77777777" w:rsidR="00720645" w:rsidRDefault="00720645" w:rsidP="00A7742D">
            <w:pPr>
              <w:pStyle w:val="TableContent"/>
            </w:pPr>
            <w:r>
              <w:t>Social ties/connections</w:t>
            </w:r>
          </w:p>
        </w:tc>
        <w:tc>
          <w:tcPr>
            <w:tcW w:w="851" w:type="dxa"/>
          </w:tcPr>
          <w:p w14:paraId="135397AF" w14:textId="783F7570" w:rsidR="00720645" w:rsidRDefault="00720645" w:rsidP="00A7742D">
            <w:pPr>
              <w:pStyle w:val="TableContent"/>
            </w:pPr>
          </w:p>
        </w:tc>
        <w:tc>
          <w:tcPr>
            <w:tcW w:w="851" w:type="dxa"/>
          </w:tcPr>
          <w:p w14:paraId="08EECA74" w14:textId="358951E8" w:rsidR="00720645" w:rsidRDefault="0058682C" w:rsidP="00A7742D">
            <w:pPr>
              <w:pStyle w:val="TableContent"/>
            </w:pPr>
            <w:r>
              <w:t>x</w:t>
            </w:r>
          </w:p>
        </w:tc>
        <w:tc>
          <w:tcPr>
            <w:tcW w:w="851" w:type="dxa"/>
          </w:tcPr>
          <w:p w14:paraId="4BD96841" w14:textId="77777777" w:rsidR="00720645" w:rsidRDefault="00720645" w:rsidP="00A7742D">
            <w:pPr>
              <w:pStyle w:val="TableContent"/>
            </w:pPr>
          </w:p>
        </w:tc>
        <w:tc>
          <w:tcPr>
            <w:tcW w:w="283" w:type="dxa"/>
            <w:vMerge/>
            <w:tcBorders>
              <w:top w:val="nil"/>
              <w:bottom w:val="nil"/>
              <w:right w:val="nil"/>
            </w:tcBorders>
          </w:tcPr>
          <w:p w14:paraId="6E817494" w14:textId="77777777" w:rsidR="00720645" w:rsidRDefault="00720645" w:rsidP="00A7742D">
            <w:pPr>
              <w:pStyle w:val="TableContent"/>
            </w:pPr>
          </w:p>
        </w:tc>
        <w:tc>
          <w:tcPr>
            <w:tcW w:w="2125" w:type="dxa"/>
            <w:gridSpan w:val="2"/>
            <w:vMerge/>
            <w:tcBorders>
              <w:top w:val="nil"/>
              <w:left w:val="nil"/>
              <w:bottom w:val="nil"/>
              <w:right w:val="nil"/>
            </w:tcBorders>
          </w:tcPr>
          <w:p w14:paraId="77625257" w14:textId="77777777" w:rsidR="00720645" w:rsidRDefault="00720645" w:rsidP="00A7742D">
            <w:pPr>
              <w:pStyle w:val="TableContent"/>
            </w:pPr>
          </w:p>
        </w:tc>
      </w:tr>
      <w:tr w:rsidR="00720645" w14:paraId="0FCE4626" w14:textId="77777777" w:rsidTr="00A7742D">
        <w:trPr>
          <w:cantSplit/>
        </w:trPr>
        <w:tc>
          <w:tcPr>
            <w:tcW w:w="1684" w:type="dxa"/>
            <w:vMerge/>
          </w:tcPr>
          <w:p w14:paraId="4FF3121F" w14:textId="77777777" w:rsidR="00720645" w:rsidRDefault="00720645" w:rsidP="00A7742D">
            <w:pPr>
              <w:pStyle w:val="TableContent"/>
            </w:pPr>
          </w:p>
        </w:tc>
        <w:tc>
          <w:tcPr>
            <w:tcW w:w="2252" w:type="dxa"/>
          </w:tcPr>
          <w:p w14:paraId="3B0B0654" w14:textId="77777777" w:rsidR="00720645" w:rsidRDefault="00720645" w:rsidP="00A7742D">
            <w:pPr>
              <w:pStyle w:val="TableContent"/>
            </w:pPr>
            <w:r>
              <w:t>Info/communication control</w:t>
            </w:r>
          </w:p>
        </w:tc>
        <w:tc>
          <w:tcPr>
            <w:tcW w:w="851" w:type="dxa"/>
          </w:tcPr>
          <w:p w14:paraId="30FEA0E7" w14:textId="77777777" w:rsidR="00720645" w:rsidRDefault="00720645" w:rsidP="00A7742D">
            <w:pPr>
              <w:pStyle w:val="TableContent"/>
            </w:pPr>
            <w:r>
              <w:t>x</w:t>
            </w:r>
          </w:p>
        </w:tc>
        <w:tc>
          <w:tcPr>
            <w:tcW w:w="851" w:type="dxa"/>
          </w:tcPr>
          <w:p w14:paraId="336F9656" w14:textId="77777777" w:rsidR="00720645" w:rsidRDefault="00720645" w:rsidP="00A7742D">
            <w:pPr>
              <w:pStyle w:val="TableContent"/>
            </w:pPr>
          </w:p>
        </w:tc>
        <w:tc>
          <w:tcPr>
            <w:tcW w:w="851" w:type="dxa"/>
          </w:tcPr>
          <w:p w14:paraId="5AE7219B" w14:textId="77777777" w:rsidR="00720645" w:rsidRDefault="00720645" w:rsidP="00A7742D">
            <w:pPr>
              <w:pStyle w:val="TableContent"/>
            </w:pPr>
          </w:p>
        </w:tc>
        <w:tc>
          <w:tcPr>
            <w:tcW w:w="283" w:type="dxa"/>
            <w:vMerge/>
            <w:tcBorders>
              <w:top w:val="nil"/>
              <w:bottom w:val="nil"/>
              <w:right w:val="nil"/>
            </w:tcBorders>
          </w:tcPr>
          <w:p w14:paraId="70011245" w14:textId="77777777" w:rsidR="00720645" w:rsidRDefault="00720645" w:rsidP="00A7742D">
            <w:pPr>
              <w:pStyle w:val="TableContent"/>
            </w:pPr>
          </w:p>
        </w:tc>
        <w:tc>
          <w:tcPr>
            <w:tcW w:w="2125" w:type="dxa"/>
            <w:gridSpan w:val="2"/>
            <w:vMerge/>
            <w:tcBorders>
              <w:top w:val="nil"/>
              <w:left w:val="nil"/>
              <w:bottom w:val="nil"/>
              <w:right w:val="nil"/>
            </w:tcBorders>
          </w:tcPr>
          <w:p w14:paraId="7426CE89" w14:textId="77777777" w:rsidR="00720645" w:rsidRDefault="00720645" w:rsidP="00A7742D">
            <w:pPr>
              <w:pStyle w:val="TableContent"/>
            </w:pPr>
          </w:p>
        </w:tc>
      </w:tr>
      <w:tr w:rsidR="00720645" w14:paraId="58592F3C" w14:textId="77777777" w:rsidTr="00A7742D">
        <w:trPr>
          <w:cantSplit/>
          <w:trHeight w:val="284"/>
        </w:trPr>
        <w:tc>
          <w:tcPr>
            <w:tcW w:w="1684" w:type="dxa"/>
            <w:vMerge/>
          </w:tcPr>
          <w:p w14:paraId="7765D454" w14:textId="77777777" w:rsidR="00720645" w:rsidRDefault="00720645" w:rsidP="00A7742D">
            <w:pPr>
              <w:pStyle w:val="TableContent"/>
            </w:pPr>
          </w:p>
        </w:tc>
        <w:tc>
          <w:tcPr>
            <w:tcW w:w="2252" w:type="dxa"/>
          </w:tcPr>
          <w:p w14:paraId="188F8105" w14:textId="77777777" w:rsidR="00720645" w:rsidRDefault="00720645" w:rsidP="00A7742D">
            <w:pPr>
              <w:pStyle w:val="TableContent"/>
            </w:pPr>
            <w:r>
              <w:t>Knowledge and skills</w:t>
            </w:r>
          </w:p>
        </w:tc>
        <w:tc>
          <w:tcPr>
            <w:tcW w:w="851" w:type="dxa"/>
          </w:tcPr>
          <w:p w14:paraId="545562E0" w14:textId="701813CF" w:rsidR="00720645" w:rsidRDefault="00720645" w:rsidP="00A7742D">
            <w:pPr>
              <w:pStyle w:val="TableContent"/>
            </w:pPr>
          </w:p>
        </w:tc>
        <w:tc>
          <w:tcPr>
            <w:tcW w:w="851" w:type="dxa"/>
          </w:tcPr>
          <w:p w14:paraId="6ABEFED8" w14:textId="66BCE6EE" w:rsidR="00720645" w:rsidRDefault="0058682C" w:rsidP="00A7742D">
            <w:pPr>
              <w:pStyle w:val="TableContent"/>
            </w:pPr>
            <w:r>
              <w:t>x</w:t>
            </w:r>
          </w:p>
        </w:tc>
        <w:tc>
          <w:tcPr>
            <w:tcW w:w="851" w:type="dxa"/>
          </w:tcPr>
          <w:p w14:paraId="3C438BA5" w14:textId="77777777" w:rsidR="00720645" w:rsidRDefault="00720645" w:rsidP="00A7742D">
            <w:pPr>
              <w:pStyle w:val="TableContent"/>
            </w:pPr>
          </w:p>
        </w:tc>
        <w:tc>
          <w:tcPr>
            <w:tcW w:w="283" w:type="dxa"/>
            <w:vMerge/>
            <w:tcBorders>
              <w:top w:val="nil"/>
              <w:bottom w:val="nil"/>
              <w:right w:val="nil"/>
            </w:tcBorders>
          </w:tcPr>
          <w:p w14:paraId="0651175B" w14:textId="77777777" w:rsidR="00720645" w:rsidRDefault="00720645" w:rsidP="00A7742D">
            <w:pPr>
              <w:pStyle w:val="TableContent"/>
            </w:pPr>
          </w:p>
        </w:tc>
        <w:tc>
          <w:tcPr>
            <w:tcW w:w="2125" w:type="dxa"/>
            <w:gridSpan w:val="2"/>
            <w:vMerge/>
            <w:tcBorders>
              <w:top w:val="nil"/>
              <w:left w:val="nil"/>
              <w:bottom w:val="nil"/>
              <w:right w:val="nil"/>
            </w:tcBorders>
          </w:tcPr>
          <w:p w14:paraId="6FF9AC70" w14:textId="77777777" w:rsidR="00720645" w:rsidRDefault="00720645" w:rsidP="00A7742D">
            <w:pPr>
              <w:pStyle w:val="TableContent"/>
            </w:pPr>
          </w:p>
        </w:tc>
      </w:tr>
    </w:tbl>
    <w:p w14:paraId="7075F606" w14:textId="77777777" w:rsidR="00720645" w:rsidRDefault="00720645" w:rsidP="00720645">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1601"/>
        <w:gridCol w:w="651"/>
        <w:gridCol w:w="951"/>
        <w:gridCol w:w="1602"/>
        <w:gridCol w:w="282"/>
        <w:gridCol w:w="1063"/>
        <w:gridCol w:w="1063"/>
      </w:tblGrid>
      <w:tr w:rsidR="00720645" w14:paraId="658A7894" w14:textId="77777777" w:rsidTr="00A7742D">
        <w:trPr>
          <w:cantSplit/>
        </w:trPr>
        <w:tc>
          <w:tcPr>
            <w:tcW w:w="1684" w:type="dxa"/>
            <w:vMerge w:val="restart"/>
          </w:tcPr>
          <w:p w14:paraId="786C2D3A" w14:textId="77777777" w:rsidR="00720645" w:rsidRDefault="00720645" w:rsidP="00A7742D">
            <w:pPr>
              <w:pStyle w:val="TableHeading"/>
            </w:pPr>
            <w:r>
              <w:t xml:space="preserve">Interests </w:t>
            </w:r>
          </w:p>
          <w:p w14:paraId="690FFD62" w14:textId="77777777" w:rsidR="00720645" w:rsidRDefault="00720645" w:rsidP="00A7742D">
            <w:pPr>
              <w:pStyle w:val="TableContent"/>
            </w:pPr>
            <w:r>
              <w:t>(rate the net gains or losses for the stakeholder arising from the project)</w:t>
            </w:r>
          </w:p>
          <w:p w14:paraId="2578876C" w14:textId="77777777" w:rsidR="00720645" w:rsidRDefault="00720645" w:rsidP="00A7742D">
            <w:pPr>
              <w:pStyle w:val="TableContent"/>
            </w:pPr>
          </w:p>
        </w:tc>
        <w:tc>
          <w:tcPr>
            <w:tcW w:w="2252" w:type="dxa"/>
            <w:gridSpan w:val="2"/>
          </w:tcPr>
          <w:p w14:paraId="1BF00684" w14:textId="77777777" w:rsidR="00720645" w:rsidRDefault="00720645" w:rsidP="00A7742D">
            <w:pPr>
              <w:pStyle w:val="TableContent"/>
            </w:pPr>
            <w:r>
              <w:t>Potential gains for stakeholder:</w:t>
            </w:r>
          </w:p>
        </w:tc>
        <w:tc>
          <w:tcPr>
            <w:tcW w:w="4961" w:type="dxa"/>
            <w:gridSpan w:val="5"/>
          </w:tcPr>
          <w:p w14:paraId="6236A5FB" w14:textId="4888F25B" w:rsidR="00720645" w:rsidRDefault="00107BA9" w:rsidP="00A7742D">
            <w:pPr>
              <w:pStyle w:val="TableContent"/>
            </w:pPr>
            <w:r>
              <w:t xml:space="preserve">Developing new </w:t>
            </w:r>
            <w:r w:rsidR="00CF555E">
              <w:t xml:space="preserve"> </w:t>
            </w:r>
            <w:r>
              <w:t>skills and social ties</w:t>
            </w:r>
          </w:p>
        </w:tc>
      </w:tr>
      <w:tr w:rsidR="00720645" w14:paraId="02C79226" w14:textId="77777777" w:rsidTr="00A7742D">
        <w:trPr>
          <w:cantSplit/>
        </w:trPr>
        <w:tc>
          <w:tcPr>
            <w:tcW w:w="1684" w:type="dxa"/>
            <w:vMerge/>
          </w:tcPr>
          <w:p w14:paraId="0C40C346" w14:textId="77777777" w:rsidR="00720645" w:rsidRDefault="00720645" w:rsidP="00A7742D">
            <w:pPr>
              <w:pStyle w:val="TableContent"/>
            </w:pPr>
          </w:p>
        </w:tc>
        <w:tc>
          <w:tcPr>
            <w:tcW w:w="2252" w:type="dxa"/>
            <w:gridSpan w:val="2"/>
          </w:tcPr>
          <w:p w14:paraId="2B90116C" w14:textId="77777777" w:rsidR="00720645" w:rsidRDefault="00720645" w:rsidP="00A7742D">
            <w:pPr>
              <w:pStyle w:val="TableContent"/>
            </w:pPr>
            <w:r>
              <w:t>Potential  losses for stakeholder:</w:t>
            </w:r>
          </w:p>
        </w:tc>
        <w:tc>
          <w:tcPr>
            <w:tcW w:w="4961" w:type="dxa"/>
            <w:gridSpan w:val="5"/>
          </w:tcPr>
          <w:p w14:paraId="50F93087" w14:textId="7CCB49B7" w:rsidR="00720645" w:rsidRDefault="00CF555E" w:rsidP="00A7742D">
            <w:pPr>
              <w:pStyle w:val="TableContent"/>
            </w:pPr>
            <w:r>
              <w:t>Getting a bad grade on course</w:t>
            </w:r>
          </w:p>
        </w:tc>
      </w:tr>
      <w:tr w:rsidR="00720645" w14:paraId="29ECEEE9" w14:textId="77777777" w:rsidTr="00A7742D">
        <w:trPr>
          <w:cantSplit/>
        </w:trPr>
        <w:tc>
          <w:tcPr>
            <w:tcW w:w="1684" w:type="dxa"/>
            <w:vMerge/>
            <w:tcBorders>
              <w:right w:val="nil"/>
            </w:tcBorders>
          </w:tcPr>
          <w:p w14:paraId="3D3E6CE2" w14:textId="77777777" w:rsidR="00720645" w:rsidRDefault="00720645" w:rsidP="00A7742D">
            <w:pPr>
              <w:pStyle w:val="TableContent"/>
            </w:pPr>
          </w:p>
        </w:tc>
        <w:tc>
          <w:tcPr>
            <w:tcW w:w="7213" w:type="dxa"/>
            <w:gridSpan w:val="7"/>
            <w:tcBorders>
              <w:left w:val="nil"/>
              <w:bottom w:val="nil"/>
              <w:right w:val="nil"/>
            </w:tcBorders>
          </w:tcPr>
          <w:p w14:paraId="1EE3F2F9" w14:textId="77777777" w:rsidR="00720645" w:rsidRDefault="00720645" w:rsidP="00A7742D">
            <w:pPr>
              <w:pStyle w:val="TableContent"/>
              <w:rPr>
                <w:sz w:val="2"/>
                <w:szCs w:val="2"/>
              </w:rPr>
            </w:pPr>
          </w:p>
        </w:tc>
      </w:tr>
      <w:tr w:rsidR="00720645" w14:paraId="754CCA70" w14:textId="77777777" w:rsidTr="00A7742D">
        <w:trPr>
          <w:cantSplit/>
        </w:trPr>
        <w:tc>
          <w:tcPr>
            <w:tcW w:w="1684" w:type="dxa"/>
            <w:vMerge/>
          </w:tcPr>
          <w:p w14:paraId="019619D2" w14:textId="77777777" w:rsidR="00720645" w:rsidRDefault="00720645" w:rsidP="00A7742D">
            <w:pPr>
              <w:pStyle w:val="TableContent"/>
            </w:pPr>
          </w:p>
        </w:tc>
        <w:tc>
          <w:tcPr>
            <w:tcW w:w="1601" w:type="dxa"/>
          </w:tcPr>
          <w:p w14:paraId="7669311A" w14:textId="77777777" w:rsidR="00720645" w:rsidRDefault="00720645" w:rsidP="00A7742D">
            <w:pPr>
              <w:pStyle w:val="TableContent"/>
            </w:pPr>
            <w:r>
              <w:t>High Net Gains or Losses</w:t>
            </w:r>
          </w:p>
        </w:tc>
        <w:tc>
          <w:tcPr>
            <w:tcW w:w="1602" w:type="dxa"/>
            <w:gridSpan w:val="2"/>
          </w:tcPr>
          <w:p w14:paraId="3C8DABE8" w14:textId="77777777" w:rsidR="00720645" w:rsidRDefault="00720645" w:rsidP="00A7742D">
            <w:pPr>
              <w:pStyle w:val="TableContent"/>
            </w:pPr>
            <w:r>
              <w:t>Medium Net Gains or Losses</w:t>
            </w:r>
          </w:p>
        </w:tc>
        <w:tc>
          <w:tcPr>
            <w:tcW w:w="1602" w:type="dxa"/>
          </w:tcPr>
          <w:p w14:paraId="2208B33B" w14:textId="77777777" w:rsidR="00720645" w:rsidRDefault="00720645" w:rsidP="00A7742D">
            <w:pPr>
              <w:pStyle w:val="TableContent"/>
            </w:pPr>
            <w:r>
              <w:t>Low or Neutral</w:t>
            </w:r>
          </w:p>
        </w:tc>
        <w:tc>
          <w:tcPr>
            <w:tcW w:w="282" w:type="dxa"/>
            <w:vMerge w:val="restart"/>
            <w:tcBorders>
              <w:top w:val="nil"/>
              <w:bottom w:val="nil"/>
            </w:tcBorders>
          </w:tcPr>
          <w:p w14:paraId="42D0B101" w14:textId="77777777" w:rsidR="00720645" w:rsidRDefault="00720645" w:rsidP="00A7742D">
            <w:pPr>
              <w:pStyle w:val="TableContent"/>
            </w:pPr>
          </w:p>
        </w:tc>
        <w:tc>
          <w:tcPr>
            <w:tcW w:w="2126" w:type="dxa"/>
            <w:gridSpan w:val="2"/>
          </w:tcPr>
          <w:p w14:paraId="5B2353A5" w14:textId="77777777" w:rsidR="00720645" w:rsidRDefault="00720645" w:rsidP="00A7742D">
            <w:pPr>
              <w:pStyle w:val="TableContent"/>
            </w:pPr>
            <w:r>
              <w:t>OVERALL SCORE</w:t>
            </w:r>
            <w:r>
              <w:br/>
              <w:t>(tick one)</w:t>
            </w:r>
          </w:p>
        </w:tc>
      </w:tr>
      <w:tr w:rsidR="00720645" w14:paraId="7759581A" w14:textId="77777777" w:rsidTr="00A7742D">
        <w:trPr>
          <w:cantSplit/>
        </w:trPr>
        <w:tc>
          <w:tcPr>
            <w:tcW w:w="1684" w:type="dxa"/>
            <w:vMerge/>
          </w:tcPr>
          <w:p w14:paraId="1DFF214D" w14:textId="77777777" w:rsidR="00720645" w:rsidRDefault="00720645" w:rsidP="00A7742D">
            <w:pPr>
              <w:pStyle w:val="TableContent"/>
            </w:pPr>
          </w:p>
        </w:tc>
        <w:tc>
          <w:tcPr>
            <w:tcW w:w="1601" w:type="dxa"/>
            <w:vMerge w:val="restart"/>
          </w:tcPr>
          <w:p w14:paraId="5FAD4F21" w14:textId="16AD13B4" w:rsidR="00720645" w:rsidRDefault="00720645" w:rsidP="00A67C73">
            <w:pPr>
              <w:pStyle w:val="TableContent"/>
            </w:pPr>
            <w:r>
              <w:t xml:space="preserve">++  </w:t>
            </w:r>
          </w:p>
        </w:tc>
        <w:tc>
          <w:tcPr>
            <w:tcW w:w="1602" w:type="dxa"/>
            <w:gridSpan w:val="2"/>
            <w:vMerge w:val="restart"/>
          </w:tcPr>
          <w:p w14:paraId="16C17BC2" w14:textId="257DD755" w:rsidR="00720645" w:rsidRDefault="00720645" w:rsidP="00A7742D">
            <w:pPr>
              <w:pStyle w:val="TableContent"/>
            </w:pPr>
          </w:p>
        </w:tc>
        <w:tc>
          <w:tcPr>
            <w:tcW w:w="1602" w:type="dxa"/>
            <w:vMerge w:val="restart"/>
          </w:tcPr>
          <w:p w14:paraId="17B581FE" w14:textId="7AC5F0A0" w:rsidR="00720645" w:rsidRDefault="00A67C73" w:rsidP="00A7742D">
            <w:pPr>
              <w:pStyle w:val="TableContent"/>
            </w:pPr>
            <w:r>
              <w:t xml:space="preserve"> </w:t>
            </w:r>
          </w:p>
        </w:tc>
        <w:tc>
          <w:tcPr>
            <w:tcW w:w="282" w:type="dxa"/>
            <w:vMerge/>
            <w:tcBorders>
              <w:top w:val="nil"/>
              <w:bottom w:val="nil"/>
            </w:tcBorders>
          </w:tcPr>
          <w:p w14:paraId="2948AFD0" w14:textId="77777777" w:rsidR="00720645" w:rsidRDefault="00720645" w:rsidP="00A7742D">
            <w:pPr>
              <w:pStyle w:val="TableContent"/>
            </w:pPr>
          </w:p>
        </w:tc>
        <w:tc>
          <w:tcPr>
            <w:tcW w:w="1063" w:type="dxa"/>
          </w:tcPr>
          <w:p w14:paraId="648D7D6D" w14:textId="77777777" w:rsidR="00720645" w:rsidRDefault="00720645" w:rsidP="00A7742D">
            <w:pPr>
              <w:pStyle w:val="TableContent"/>
              <w:jc w:val="center"/>
            </w:pPr>
            <w:r>
              <w:t>High/Med</w:t>
            </w:r>
          </w:p>
        </w:tc>
        <w:tc>
          <w:tcPr>
            <w:tcW w:w="1063" w:type="dxa"/>
          </w:tcPr>
          <w:p w14:paraId="2311A7A6" w14:textId="77777777" w:rsidR="00720645" w:rsidRDefault="00720645" w:rsidP="00A7742D">
            <w:pPr>
              <w:pStyle w:val="TableContent"/>
            </w:pPr>
            <w:r>
              <w:t>Low/No</w:t>
            </w:r>
          </w:p>
        </w:tc>
      </w:tr>
      <w:tr w:rsidR="00720645" w14:paraId="005647BF" w14:textId="77777777" w:rsidTr="00A7742D">
        <w:trPr>
          <w:cantSplit/>
        </w:trPr>
        <w:tc>
          <w:tcPr>
            <w:tcW w:w="1684" w:type="dxa"/>
            <w:vMerge/>
          </w:tcPr>
          <w:p w14:paraId="3995E49E" w14:textId="77777777" w:rsidR="00720645" w:rsidRDefault="00720645" w:rsidP="00A7742D">
            <w:pPr>
              <w:pStyle w:val="TableContent"/>
            </w:pPr>
          </w:p>
        </w:tc>
        <w:tc>
          <w:tcPr>
            <w:tcW w:w="1601" w:type="dxa"/>
            <w:vMerge/>
          </w:tcPr>
          <w:p w14:paraId="46704EF3" w14:textId="77777777" w:rsidR="00720645" w:rsidRDefault="00720645" w:rsidP="00A7742D">
            <w:pPr>
              <w:pStyle w:val="TableContent"/>
            </w:pPr>
          </w:p>
        </w:tc>
        <w:tc>
          <w:tcPr>
            <w:tcW w:w="1602" w:type="dxa"/>
            <w:gridSpan w:val="2"/>
            <w:vMerge/>
          </w:tcPr>
          <w:p w14:paraId="5D919A0A" w14:textId="77777777" w:rsidR="00720645" w:rsidRDefault="00720645" w:rsidP="00A7742D">
            <w:pPr>
              <w:pStyle w:val="TableContent"/>
            </w:pPr>
          </w:p>
        </w:tc>
        <w:tc>
          <w:tcPr>
            <w:tcW w:w="1602" w:type="dxa"/>
            <w:vMerge/>
          </w:tcPr>
          <w:p w14:paraId="35CF62B3" w14:textId="77777777" w:rsidR="00720645" w:rsidRDefault="00720645" w:rsidP="00A7742D">
            <w:pPr>
              <w:pStyle w:val="TableContent"/>
            </w:pPr>
          </w:p>
        </w:tc>
        <w:tc>
          <w:tcPr>
            <w:tcW w:w="282" w:type="dxa"/>
            <w:vMerge/>
            <w:tcBorders>
              <w:top w:val="nil"/>
              <w:bottom w:val="nil"/>
            </w:tcBorders>
          </w:tcPr>
          <w:p w14:paraId="700A4A89" w14:textId="77777777" w:rsidR="00720645" w:rsidRDefault="00720645" w:rsidP="00A7742D">
            <w:pPr>
              <w:pStyle w:val="TableContent"/>
              <w:jc w:val="center"/>
            </w:pPr>
          </w:p>
        </w:tc>
        <w:tc>
          <w:tcPr>
            <w:tcW w:w="1063" w:type="dxa"/>
          </w:tcPr>
          <w:p w14:paraId="55DA5DFB" w14:textId="02622140" w:rsidR="00720645" w:rsidRDefault="00CF555E" w:rsidP="00A7742D">
            <w:pPr>
              <w:pStyle w:val="TableContent"/>
            </w:pPr>
            <w:r>
              <w:rPr>
                <w:color w:val="000000" w:themeColor="text1"/>
              </w:rPr>
              <w:t>+</w:t>
            </w:r>
          </w:p>
        </w:tc>
        <w:tc>
          <w:tcPr>
            <w:tcW w:w="1063" w:type="dxa"/>
          </w:tcPr>
          <w:p w14:paraId="35545BE6" w14:textId="77777777" w:rsidR="00720645" w:rsidRDefault="00720645" w:rsidP="00A7742D">
            <w:pPr>
              <w:pStyle w:val="TableContent"/>
              <w:jc w:val="center"/>
            </w:pPr>
          </w:p>
        </w:tc>
      </w:tr>
    </w:tbl>
    <w:p w14:paraId="090B1EEA" w14:textId="77777777" w:rsidR="00720645" w:rsidRDefault="00720645" w:rsidP="00720645">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2252"/>
        <w:gridCol w:w="850"/>
        <w:gridCol w:w="850"/>
        <w:gridCol w:w="851"/>
        <w:gridCol w:w="284"/>
        <w:gridCol w:w="1063"/>
        <w:gridCol w:w="1063"/>
      </w:tblGrid>
      <w:tr w:rsidR="00720645" w14:paraId="6384A801" w14:textId="77777777" w:rsidTr="00A7742D">
        <w:trPr>
          <w:cantSplit/>
        </w:trPr>
        <w:tc>
          <w:tcPr>
            <w:tcW w:w="1684" w:type="dxa"/>
            <w:vMerge w:val="restart"/>
          </w:tcPr>
          <w:p w14:paraId="0AADB727" w14:textId="77777777" w:rsidR="00720645" w:rsidRDefault="00720645" w:rsidP="00A7742D">
            <w:pPr>
              <w:pStyle w:val="TableHeading"/>
            </w:pPr>
            <w:r>
              <w:t xml:space="preserve">Legitimacy </w:t>
            </w:r>
          </w:p>
          <w:p w14:paraId="4558013D" w14:textId="77777777" w:rsidR="00720645" w:rsidRDefault="00720645" w:rsidP="00A7742D">
            <w:pPr>
              <w:pStyle w:val="TableContent"/>
            </w:pPr>
            <w:r>
              <w:t xml:space="preserve">(rate the degree to which other parties recognise the three </w:t>
            </w:r>
            <w:proofErr w:type="spellStart"/>
            <w:r>
              <w:t>Rs</w:t>
            </w:r>
            <w:proofErr w:type="spellEnd"/>
            <w:r>
              <w:t xml:space="preserve"> of the stakeholder)</w:t>
            </w:r>
          </w:p>
        </w:tc>
        <w:tc>
          <w:tcPr>
            <w:tcW w:w="2252" w:type="dxa"/>
          </w:tcPr>
          <w:p w14:paraId="5C3466F1" w14:textId="77777777" w:rsidR="00720645" w:rsidRDefault="00720645" w:rsidP="00A7742D">
            <w:pPr>
              <w:pStyle w:val="TableContent"/>
            </w:pPr>
          </w:p>
        </w:tc>
        <w:tc>
          <w:tcPr>
            <w:tcW w:w="850" w:type="dxa"/>
          </w:tcPr>
          <w:p w14:paraId="615E0011" w14:textId="77777777" w:rsidR="00720645" w:rsidRDefault="00720645" w:rsidP="00A7742D">
            <w:pPr>
              <w:pStyle w:val="TableContent"/>
            </w:pPr>
            <w:r>
              <w:t>High</w:t>
            </w:r>
          </w:p>
        </w:tc>
        <w:tc>
          <w:tcPr>
            <w:tcW w:w="850" w:type="dxa"/>
          </w:tcPr>
          <w:p w14:paraId="6E35882E" w14:textId="77777777" w:rsidR="00720645" w:rsidRDefault="00720645" w:rsidP="00A7742D">
            <w:pPr>
              <w:pStyle w:val="TableContent"/>
            </w:pPr>
            <w:r>
              <w:t>Medium</w:t>
            </w:r>
          </w:p>
        </w:tc>
        <w:tc>
          <w:tcPr>
            <w:tcW w:w="851" w:type="dxa"/>
          </w:tcPr>
          <w:p w14:paraId="16B63E28" w14:textId="77777777" w:rsidR="00720645" w:rsidRDefault="00720645" w:rsidP="00A7742D">
            <w:pPr>
              <w:pStyle w:val="TableContent"/>
            </w:pPr>
            <w:r>
              <w:t>Low or None</w:t>
            </w:r>
          </w:p>
        </w:tc>
        <w:tc>
          <w:tcPr>
            <w:tcW w:w="284" w:type="dxa"/>
            <w:vMerge w:val="restart"/>
            <w:tcBorders>
              <w:top w:val="nil"/>
              <w:bottom w:val="nil"/>
            </w:tcBorders>
          </w:tcPr>
          <w:p w14:paraId="687B384E" w14:textId="77777777" w:rsidR="00720645" w:rsidRDefault="00720645" w:rsidP="00A7742D">
            <w:pPr>
              <w:pStyle w:val="TableContent"/>
            </w:pPr>
          </w:p>
        </w:tc>
        <w:tc>
          <w:tcPr>
            <w:tcW w:w="2126" w:type="dxa"/>
            <w:gridSpan w:val="2"/>
          </w:tcPr>
          <w:p w14:paraId="5A2BF5E1" w14:textId="77777777" w:rsidR="00720645" w:rsidRDefault="00720645" w:rsidP="00A7742D">
            <w:pPr>
              <w:pStyle w:val="TableContent"/>
            </w:pPr>
            <w:r>
              <w:t>OVERALL SCORE</w:t>
            </w:r>
            <w:r>
              <w:br/>
              <w:t>(tick one)</w:t>
            </w:r>
          </w:p>
        </w:tc>
      </w:tr>
      <w:tr w:rsidR="00720645" w14:paraId="36E0F710" w14:textId="77777777" w:rsidTr="00A7742D">
        <w:trPr>
          <w:cantSplit/>
        </w:trPr>
        <w:tc>
          <w:tcPr>
            <w:tcW w:w="1684" w:type="dxa"/>
            <w:vMerge/>
          </w:tcPr>
          <w:p w14:paraId="732E2473" w14:textId="77777777" w:rsidR="00720645" w:rsidRDefault="00720645" w:rsidP="00A7742D">
            <w:pPr>
              <w:pStyle w:val="TableContent"/>
            </w:pPr>
          </w:p>
        </w:tc>
        <w:tc>
          <w:tcPr>
            <w:tcW w:w="2252" w:type="dxa"/>
          </w:tcPr>
          <w:p w14:paraId="4C3933CE" w14:textId="77777777" w:rsidR="00720645" w:rsidRDefault="00720645" w:rsidP="00A7742D">
            <w:pPr>
              <w:pStyle w:val="TableContent"/>
            </w:pPr>
            <w:r>
              <w:t>Rights</w:t>
            </w:r>
          </w:p>
        </w:tc>
        <w:tc>
          <w:tcPr>
            <w:tcW w:w="850" w:type="dxa"/>
          </w:tcPr>
          <w:p w14:paraId="4985528E" w14:textId="77777777" w:rsidR="00720645" w:rsidRDefault="00720645" w:rsidP="00A7742D">
            <w:pPr>
              <w:pStyle w:val="TableContent"/>
            </w:pPr>
            <w:r>
              <w:t>X</w:t>
            </w:r>
          </w:p>
        </w:tc>
        <w:tc>
          <w:tcPr>
            <w:tcW w:w="850" w:type="dxa"/>
          </w:tcPr>
          <w:p w14:paraId="1ABD00EF" w14:textId="77777777" w:rsidR="00720645" w:rsidRDefault="00720645" w:rsidP="00A7742D">
            <w:pPr>
              <w:pStyle w:val="TableContent"/>
            </w:pPr>
          </w:p>
        </w:tc>
        <w:tc>
          <w:tcPr>
            <w:tcW w:w="851" w:type="dxa"/>
          </w:tcPr>
          <w:p w14:paraId="5FD98127" w14:textId="77777777" w:rsidR="00720645" w:rsidRDefault="00720645" w:rsidP="00A7742D">
            <w:pPr>
              <w:pStyle w:val="TableContent"/>
            </w:pPr>
          </w:p>
        </w:tc>
        <w:tc>
          <w:tcPr>
            <w:tcW w:w="284" w:type="dxa"/>
            <w:vMerge/>
            <w:tcBorders>
              <w:bottom w:val="nil"/>
            </w:tcBorders>
          </w:tcPr>
          <w:p w14:paraId="363C9514" w14:textId="77777777" w:rsidR="00720645" w:rsidRDefault="00720645" w:rsidP="00A7742D">
            <w:pPr>
              <w:pStyle w:val="TableContent"/>
            </w:pPr>
          </w:p>
        </w:tc>
        <w:tc>
          <w:tcPr>
            <w:tcW w:w="1063" w:type="dxa"/>
          </w:tcPr>
          <w:p w14:paraId="4D2FE6EC" w14:textId="77777777" w:rsidR="00720645" w:rsidRDefault="00720645" w:rsidP="00A7742D">
            <w:pPr>
              <w:pStyle w:val="TableContent"/>
            </w:pPr>
            <w:r>
              <w:t>High/Med</w:t>
            </w:r>
          </w:p>
        </w:tc>
        <w:tc>
          <w:tcPr>
            <w:tcW w:w="1063" w:type="dxa"/>
          </w:tcPr>
          <w:p w14:paraId="41BAD097" w14:textId="77777777" w:rsidR="00720645" w:rsidRDefault="00720645" w:rsidP="00A7742D">
            <w:pPr>
              <w:pStyle w:val="TableContent"/>
            </w:pPr>
            <w:r>
              <w:t>Low/No</w:t>
            </w:r>
          </w:p>
        </w:tc>
      </w:tr>
      <w:tr w:rsidR="00720645" w14:paraId="00C09B5F" w14:textId="77777777" w:rsidTr="00A7742D">
        <w:trPr>
          <w:cantSplit/>
        </w:trPr>
        <w:tc>
          <w:tcPr>
            <w:tcW w:w="1684" w:type="dxa"/>
            <w:vMerge/>
          </w:tcPr>
          <w:p w14:paraId="6F730237" w14:textId="77777777" w:rsidR="00720645" w:rsidRDefault="00720645" w:rsidP="00A7742D">
            <w:pPr>
              <w:pStyle w:val="TableContent"/>
            </w:pPr>
          </w:p>
        </w:tc>
        <w:tc>
          <w:tcPr>
            <w:tcW w:w="2252" w:type="dxa"/>
          </w:tcPr>
          <w:p w14:paraId="2A28FD48" w14:textId="77777777" w:rsidR="00720645" w:rsidRDefault="00720645" w:rsidP="00A7742D">
            <w:pPr>
              <w:pStyle w:val="TableContent"/>
            </w:pPr>
            <w:r>
              <w:t>Responsibilities</w:t>
            </w:r>
          </w:p>
        </w:tc>
        <w:tc>
          <w:tcPr>
            <w:tcW w:w="850" w:type="dxa"/>
          </w:tcPr>
          <w:p w14:paraId="01896C08" w14:textId="77777777" w:rsidR="00720645" w:rsidRDefault="00720645" w:rsidP="00A7742D">
            <w:pPr>
              <w:pStyle w:val="TableContent"/>
            </w:pPr>
            <w:r>
              <w:t>X</w:t>
            </w:r>
          </w:p>
        </w:tc>
        <w:tc>
          <w:tcPr>
            <w:tcW w:w="850" w:type="dxa"/>
          </w:tcPr>
          <w:p w14:paraId="10021D37" w14:textId="77777777" w:rsidR="00720645" w:rsidRDefault="00720645" w:rsidP="00A7742D">
            <w:pPr>
              <w:pStyle w:val="TableContent"/>
            </w:pPr>
          </w:p>
        </w:tc>
        <w:tc>
          <w:tcPr>
            <w:tcW w:w="851" w:type="dxa"/>
          </w:tcPr>
          <w:p w14:paraId="3C278433" w14:textId="77777777" w:rsidR="00720645" w:rsidRDefault="00720645" w:rsidP="00A7742D">
            <w:pPr>
              <w:pStyle w:val="TableContent"/>
            </w:pPr>
          </w:p>
        </w:tc>
        <w:tc>
          <w:tcPr>
            <w:tcW w:w="284" w:type="dxa"/>
            <w:vMerge/>
            <w:tcBorders>
              <w:bottom w:val="nil"/>
            </w:tcBorders>
          </w:tcPr>
          <w:p w14:paraId="530766DD" w14:textId="77777777" w:rsidR="00720645" w:rsidRDefault="00720645" w:rsidP="00A7742D">
            <w:pPr>
              <w:pStyle w:val="TableContent"/>
            </w:pPr>
          </w:p>
        </w:tc>
        <w:tc>
          <w:tcPr>
            <w:tcW w:w="1063" w:type="dxa"/>
          </w:tcPr>
          <w:p w14:paraId="5E0215A2" w14:textId="77777777" w:rsidR="00720645" w:rsidRDefault="00720645" w:rsidP="00A7742D">
            <w:pPr>
              <w:pStyle w:val="TableContent"/>
            </w:pPr>
            <w:r w:rsidRPr="005E3EC1">
              <w:rPr>
                <w:color w:val="000000" w:themeColor="text1"/>
              </w:rPr>
              <w:t>++</w:t>
            </w:r>
          </w:p>
        </w:tc>
        <w:tc>
          <w:tcPr>
            <w:tcW w:w="1063" w:type="dxa"/>
          </w:tcPr>
          <w:p w14:paraId="1104D088" w14:textId="77777777" w:rsidR="00720645" w:rsidRDefault="00720645" w:rsidP="00A7742D">
            <w:pPr>
              <w:pStyle w:val="TableContent"/>
              <w:jc w:val="center"/>
              <w:rPr>
                <w:color w:val="808080"/>
              </w:rPr>
            </w:pPr>
          </w:p>
        </w:tc>
      </w:tr>
      <w:tr w:rsidR="00720645" w14:paraId="1A5165E7" w14:textId="77777777" w:rsidTr="00A7742D">
        <w:trPr>
          <w:cantSplit/>
        </w:trPr>
        <w:tc>
          <w:tcPr>
            <w:tcW w:w="1684" w:type="dxa"/>
            <w:vMerge/>
          </w:tcPr>
          <w:p w14:paraId="78153432" w14:textId="77777777" w:rsidR="00720645" w:rsidRDefault="00720645" w:rsidP="00A7742D">
            <w:pPr>
              <w:pStyle w:val="TableContent"/>
            </w:pPr>
          </w:p>
        </w:tc>
        <w:tc>
          <w:tcPr>
            <w:tcW w:w="2252" w:type="dxa"/>
          </w:tcPr>
          <w:p w14:paraId="60805434" w14:textId="77777777" w:rsidR="00720645" w:rsidRDefault="00720645" w:rsidP="00A7742D">
            <w:pPr>
              <w:pStyle w:val="TableContent"/>
            </w:pPr>
            <w:r>
              <w:t>Resolve</w:t>
            </w:r>
          </w:p>
        </w:tc>
        <w:tc>
          <w:tcPr>
            <w:tcW w:w="850" w:type="dxa"/>
          </w:tcPr>
          <w:p w14:paraId="362B45CE" w14:textId="77777777" w:rsidR="00720645" w:rsidRDefault="00720645" w:rsidP="00A7742D">
            <w:pPr>
              <w:pStyle w:val="TableContent"/>
            </w:pPr>
            <w:r>
              <w:t>x</w:t>
            </w:r>
          </w:p>
        </w:tc>
        <w:tc>
          <w:tcPr>
            <w:tcW w:w="850" w:type="dxa"/>
          </w:tcPr>
          <w:p w14:paraId="3521AD6E" w14:textId="77777777" w:rsidR="00720645" w:rsidRDefault="00720645" w:rsidP="00A7742D">
            <w:pPr>
              <w:pStyle w:val="TableContent"/>
            </w:pPr>
          </w:p>
        </w:tc>
        <w:tc>
          <w:tcPr>
            <w:tcW w:w="851" w:type="dxa"/>
          </w:tcPr>
          <w:p w14:paraId="68071446" w14:textId="77777777" w:rsidR="00720645" w:rsidRDefault="00720645" w:rsidP="00A7742D">
            <w:pPr>
              <w:pStyle w:val="TableContent"/>
            </w:pPr>
          </w:p>
        </w:tc>
        <w:tc>
          <w:tcPr>
            <w:tcW w:w="284" w:type="dxa"/>
            <w:vMerge/>
            <w:tcBorders>
              <w:bottom w:val="nil"/>
              <w:right w:val="nil"/>
            </w:tcBorders>
          </w:tcPr>
          <w:p w14:paraId="72A1ADEC" w14:textId="77777777" w:rsidR="00720645" w:rsidRDefault="00720645" w:rsidP="00A7742D">
            <w:pPr>
              <w:pStyle w:val="TableContent"/>
            </w:pPr>
          </w:p>
        </w:tc>
        <w:tc>
          <w:tcPr>
            <w:tcW w:w="2126" w:type="dxa"/>
            <w:gridSpan w:val="2"/>
            <w:tcBorders>
              <w:left w:val="nil"/>
              <w:bottom w:val="nil"/>
              <w:right w:val="nil"/>
            </w:tcBorders>
          </w:tcPr>
          <w:p w14:paraId="3F9A3789" w14:textId="77777777" w:rsidR="00720645" w:rsidRDefault="00720645" w:rsidP="00A7742D">
            <w:pPr>
              <w:pStyle w:val="TableContent"/>
            </w:pPr>
          </w:p>
        </w:tc>
      </w:tr>
    </w:tbl>
    <w:p w14:paraId="3FBF0E4F" w14:textId="77777777" w:rsidR="00720645" w:rsidRDefault="00720645" w:rsidP="00720645">
      <w:pPr>
        <w:pStyle w:val="TableConten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976"/>
        <w:gridCol w:w="992"/>
        <w:gridCol w:w="1036"/>
        <w:gridCol w:w="949"/>
        <w:gridCol w:w="1086"/>
        <w:gridCol w:w="1182"/>
        <w:gridCol w:w="992"/>
      </w:tblGrid>
      <w:tr w:rsidR="00720645" w14:paraId="573EB23C" w14:textId="77777777" w:rsidTr="00CF555E">
        <w:trPr>
          <w:cantSplit/>
          <w:trHeight w:val="525"/>
        </w:trPr>
        <w:tc>
          <w:tcPr>
            <w:tcW w:w="1684" w:type="dxa"/>
            <w:vMerge w:val="restart"/>
          </w:tcPr>
          <w:p w14:paraId="1F94B9CE" w14:textId="77777777" w:rsidR="00720645" w:rsidRDefault="00720645" w:rsidP="00A7742D">
            <w:pPr>
              <w:pStyle w:val="TableHeading"/>
            </w:pPr>
            <w:r>
              <w:t xml:space="preserve">CLIP Descriptor and Engagement Type </w:t>
            </w:r>
          </w:p>
          <w:p w14:paraId="27A8C3CB" w14:textId="77777777" w:rsidR="00720645" w:rsidRDefault="00720645" w:rsidP="00A7742D">
            <w:pPr>
              <w:pStyle w:val="TableContent"/>
            </w:pPr>
            <w:r>
              <w:t>(circle CLIP code for the stakeholder, based on overall score for each category [e.g. PL])</w:t>
            </w:r>
          </w:p>
        </w:tc>
        <w:tc>
          <w:tcPr>
            <w:tcW w:w="976" w:type="dxa"/>
            <w:shd w:val="clear" w:color="auto" w:fill="FFFF00"/>
          </w:tcPr>
          <w:p w14:paraId="106BFFD1" w14:textId="77777777" w:rsidR="00720645" w:rsidRDefault="00720645" w:rsidP="00A7742D">
            <w:pPr>
              <w:pStyle w:val="TableContent"/>
            </w:pPr>
            <w:r>
              <w:t xml:space="preserve">PIL </w:t>
            </w:r>
          </w:p>
          <w:p w14:paraId="1A41A9D4" w14:textId="77777777" w:rsidR="00720645" w:rsidRDefault="00720645" w:rsidP="00A7742D">
            <w:pPr>
              <w:pStyle w:val="TableContent"/>
            </w:pPr>
            <w:r>
              <w:t>Dominant</w:t>
            </w:r>
          </w:p>
        </w:tc>
        <w:tc>
          <w:tcPr>
            <w:tcW w:w="992" w:type="dxa"/>
            <w:shd w:val="clear" w:color="auto" w:fill="FFFFFF"/>
          </w:tcPr>
          <w:p w14:paraId="641CE6A1" w14:textId="77777777" w:rsidR="00720645" w:rsidRDefault="00720645" w:rsidP="00A7742D">
            <w:pPr>
              <w:pStyle w:val="TableContent"/>
            </w:pPr>
            <w:r>
              <w:t xml:space="preserve">PI </w:t>
            </w:r>
          </w:p>
          <w:p w14:paraId="43C8ACAB" w14:textId="77777777" w:rsidR="00720645" w:rsidRDefault="00720645" w:rsidP="00A7742D">
            <w:pPr>
              <w:pStyle w:val="TableContent"/>
            </w:pPr>
            <w:r>
              <w:t>Forceful</w:t>
            </w:r>
          </w:p>
        </w:tc>
        <w:tc>
          <w:tcPr>
            <w:tcW w:w="1036" w:type="dxa"/>
          </w:tcPr>
          <w:p w14:paraId="0494F178" w14:textId="77777777" w:rsidR="00720645" w:rsidRDefault="00720645" w:rsidP="00A7742D">
            <w:pPr>
              <w:pStyle w:val="TableContent"/>
            </w:pPr>
            <w:r>
              <w:t xml:space="preserve">PL </w:t>
            </w:r>
          </w:p>
          <w:p w14:paraId="610037CC" w14:textId="77777777" w:rsidR="00720645" w:rsidRDefault="00720645" w:rsidP="00A7742D">
            <w:pPr>
              <w:pStyle w:val="TableContent"/>
            </w:pPr>
            <w:r>
              <w:t>Influential</w:t>
            </w:r>
          </w:p>
        </w:tc>
        <w:tc>
          <w:tcPr>
            <w:tcW w:w="949" w:type="dxa"/>
            <w:shd w:val="clear" w:color="auto" w:fill="FFFFFF"/>
          </w:tcPr>
          <w:p w14:paraId="60697795" w14:textId="77777777" w:rsidR="00720645" w:rsidRDefault="00720645" w:rsidP="00A7742D">
            <w:pPr>
              <w:pStyle w:val="TableContent"/>
            </w:pPr>
            <w:r>
              <w:t xml:space="preserve">P </w:t>
            </w:r>
          </w:p>
          <w:p w14:paraId="491D6D3D" w14:textId="77777777" w:rsidR="00720645" w:rsidRDefault="00720645" w:rsidP="00A7742D">
            <w:pPr>
              <w:pStyle w:val="TableContent"/>
            </w:pPr>
            <w:r>
              <w:t>Dormant</w:t>
            </w:r>
          </w:p>
        </w:tc>
        <w:tc>
          <w:tcPr>
            <w:tcW w:w="1086" w:type="dxa"/>
          </w:tcPr>
          <w:p w14:paraId="08F49C66" w14:textId="77777777" w:rsidR="00720645" w:rsidRDefault="00720645" w:rsidP="00A7742D">
            <w:pPr>
              <w:pStyle w:val="TableContent"/>
            </w:pPr>
            <w:r>
              <w:t>L</w:t>
            </w:r>
          </w:p>
          <w:p w14:paraId="2B20A35D" w14:textId="77777777" w:rsidR="00720645" w:rsidRDefault="00720645" w:rsidP="00A7742D">
            <w:pPr>
              <w:pStyle w:val="TableContent"/>
            </w:pPr>
            <w:r>
              <w:t>Concerned</w:t>
            </w:r>
          </w:p>
        </w:tc>
        <w:tc>
          <w:tcPr>
            <w:tcW w:w="1182" w:type="dxa"/>
            <w:shd w:val="clear" w:color="auto" w:fill="FFFFFF"/>
          </w:tcPr>
          <w:p w14:paraId="1E27E401" w14:textId="77777777" w:rsidR="00720645" w:rsidRDefault="00720645" w:rsidP="00A7742D">
            <w:pPr>
              <w:pStyle w:val="TableContent"/>
            </w:pPr>
            <w:r>
              <w:t xml:space="preserve">IL </w:t>
            </w:r>
          </w:p>
          <w:p w14:paraId="7B62BD32" w14:textId="77777777" w:rsidR="00720645" w:rsidRDefault="00720645" w:rsidP="00A7742D">
            <w:pPr>
              <w:pStyle w:val="TableContent"/>
            </w:pPr>
            <w:r>
              <w:t>Vulnerable</w:t>
            </w:r>
          </w:p>
        </w:tc>
        <w:tc>
          <w:tcPr>
            <w:tcW w:w="992" w:type="dxa"/>
          </w:tcPr>
          <w:p w14:paraId="16012845" w14:textId="77777777" w:rsidR="00720645" w:rsidRDefault="00720645" w:rsidP="00A7742D">
            <w:pPr>
              <w:pStyle w:val="TableContent"/>
            </w:pPr>
            <w:r>
              <w:t xml:space="preserve">I </w:t>
            </w:r>
          </w:p>
          <w:p w14:paraId="45729158" w14:textId="77777777" w:rsidR="00720645" w:rsidRDefault="00720645" w:rsidP="00A7742D">
            <w:pPr>
              <w:pStyle w:val="TableContent"/>
            </w:pPr>
            <w:r>
              <w:t>Marginal</w:t>
            </w:r>
          </w:p>
        </w:tc>
      </w:tr>
      <w:tr w:rsidR="00720645" w14:paraId="20A66947" w14:textId="77777777" w:rsidTr="00A7742D">
        <w:trPr>
          <w:cantSplit/>
        </w:trPr>
        <w:tc>
          <w:tcPr>
            <w:tcW w:w="1684" w:type="dxa"/>
            <w:vMerge/>
          </w:tcPr>
          <w:p w14:paraId="1B489CC3" w14:textId="77777777" w:rsidR="00720645" w:rsidRDefault="00720645" w:rsidP="00A7742D">
            <w:pPr>
              <w:pStyle w:val="TableContent"/>
            </w:pPr>
          </w:p>
        </w:tc>
        <w:tc>
          <w:tcPr>
            <w:tcW w:w="7213" w:type="dxa"/>
            <w:gridSpan w:val="7"/>
          </w:tcPr>
          <w:p w14:paraId="4BB2AD12" w14:textId="77777777" w:rsidR="00720645" w:rsidRDefault="00720645" w:rsidP="00A7742D">
            <w:pPr>
              <w:pStyle w:val="TableContent"/>
            </w:pPr>
            <w:r>
              <w:t>Suggested engagement types (circle all appropriate)</w:t>
            </w:r>
          </w:p>
        </w:tc>
      </w:tr>
      <w:tr w:rsidR="00720645" w14:paraId="35574C08" w14:textId="77777777" w:rsidTr="00757420">
        <w:trPr>
          <w:cantSplit/>
        </w:trPr>
        <w:tc>
          <w:tcPr>
            <w:tcW w:w="1684" w:type="dxa"/>
            <w:vMerge/>
          </w:tcPr>
          <w:p w14:paraId="2B218530" w14:textId="77777777" w:rsidR="00720645" w:rsidRDefault="00720645" w:rsidP="00A7742D">
            <w:pPr>
              <w:pStyle w:val="TableContent"/>
            </w:pPr>
          </w:p>
        </w:tc>
        <w:tc>
          <w:tcPr>
            <w:tcW w:w="976" w:type="dxa"/>
            <w:shd w:val="clear" w:color="auto" w:fill="FFFF00"/>
          </w:tcPr>
          <w:p w14:paraId="3FFF4559" w14:textId="77777777" w:rsidR="00720645" w:rsidRDefault="00720645" w:rsidP="00A7742D">
            <w:pPr>
              <w:pStyle w:val="TableContent"/>
              <w:rPr>
                <w:sz w:val="14"/>
                <w:szCs w:val="14"/>
              </w:rPr>
            </w:pPr>
            <w:r>
              <w:rPr>
                <w:sz w:val="14"/>
                <w:szCs w:val="14"/>
              </w:rPr>
              <w:t>Involve</w:t>
            </w:r>
          </w:p>
          <w:p w14:paraId="3F14490A" w14:textId="77777777" w:rsidR="00720645" w:rsidRDefault="00720645" w:rsidP="00A7742D">
            <w:pPr>
              <w:pStyle w:val="TableContent"/>
              <w:rPr>
                <w:sz w:val="14"/>
                <w:szCs w:val="14"/>
              </w:rPr>
            </w:pPr>
            <w:r>
              <w:rPr>
                <w:sz w:val="14"/>
                <w:szCs w:val="14"/>
              </w:rPr>
              <w:t>Collaborate</w:t>
            </w:r>
          </w:p>
          <w:p w14:paraId="0842D915" w14:textId="77777777" w:rsidR="00720645" w:rsidRDefault="00720645" w:rsidP="00A7742D">
            <w:pPr>
              <w:pStyle w:val="TableContent"/>
              <w:rPr>
                <w:sz w:val="14"/>
                <w:szCs w:val="14"/>
              </w:rPr>
            </w:pPr>
            <w:r>
              <w:rPr>
                <w:sz w:val="14"/>
                <w:szCs w:val="14"/>
              </w:rPr>
              <w:t>Empower</w:t>
            </w:r>
          </w:p>
        </w:tc>
        <w:tc>
          <w:tcPr>
            <w:tcW w:w="992" w:type="dxa"/>
            <w:shd w:val="clear" w:color="auto" w:fill="FFFFFF"/>
          </w:tcPr>
          <w:p w14:paraId="078EA2F2" w14:textId="77777777" w:rsidR="00720645" w:rsidRDefault="00720645" w:rsidP="00A7742D">
            <w:pPr>
              <w:pStyle w:val="TableContent"/>
              <w:rPr>
                <w:sz w:val="14"/>
                <w:szCs w:val="14"/>
              </w:rPr>
            </w:pPr>
            <w:r>
              <w:rPr>
                <w:sz w:val="14"/>
                <w:szCs w:val="14"/>
              </w:rPr>
              <w:t>Inform</w:t>
            </w:r>
          </w:p>
          <w:p w14:paraId="060DC6C1" w14:textId="77777777" w:rsidR="00720645" w:rsidRDefault="00720645" w:rsidP="00A7742D">
            <w:pPr>
              <w:pStyle w:val="TableContent"/>
              <w:rPr>
                <w:sz w:val="14"/>
                <w:szCs w:val="14"/>
              </w:rPr>
            </w:pPr>
            <w:r>
              <w:rPr>
                <w:sz w:val="14"/>
                <w:szCs w:val="14"/>
              </w:rPr>
              <w:t>Consult</w:t>
            </w:r>
          </w:p>
          <w:p w14:paraId="598E8D5D" w14:textId="77777777" w:rsidR="00720645" w:rsidRDefault="00720645" w:rsidP="00A7742D">
            <w:pPr>
              <w:pStyle w:val="TableContent"/>
              <w:rPr>
                <w:sz w:val="14"/>
                <w:szCs w:val="14"/>
              </w:rPr>
            </w:pPr>
            <w:r>
              <w:rPr>
                <w:sz w:val="14"/>
                <w:szCs w:val="14"/>
              </w:rPr>
              <w:t>Involve</w:t>
            </w:r>
          </w:p>
        </w:tc>
        <w:tc>
          <w:tcPr>
            <w:tcW w:w="1036" w:type="dxa"/>
            <w:shd w:val="clear" w:color="auto" w:fill="auto"/>
          </w:tcPr>
          <w:p w14:paraId="4CD20BEA" w14:textId="77777777" w:rsidR="00720645" w:rsidRDefault="00720645" w:rsidP="00A7742D">
            <w:pPr>
              <w:pStyle w:val="TableContent"/>
              <w:rPr>
                <w:sz w:val="14"/>
                <w:szCs w:val="14"/>
              </w:rPr>
            </w:pPr>
            <w:r>
              <w:rPr>
                <w:sz w:val="14"/>
                <w:szCs w:val="14"/>
              </w:rPr>
              <w:t>Consult</w:t>
            </w:r>
          </w:p>
          <w:p w14:paraId="311FF5C3" w14:textId="77777777" w:rsidR="00720645" w:rsidRDefault="00720645" w:rsidP="00A7742D">
            <w:pPr>
              <w:pStyle w:val="TableContent"/>
              <w:rPr>
                <w:sz w:val="14"/>
                <w:szCs w:val="14"/>
              </w:rPr>
            </w:pPr>
            <w:r>
              <w:rPr>
                <w:sz w:val="14"/>
                <w:szCs w:val="14"/>
              </w:rPr>
              <w:t>Involve</w:t>
            </w:r>
          </w:p>
          <w:p w14:paraId="322406F1" w14:textId="77777777" w:rsidR="00720645" w:rsidRDefault="00720645" w:rsidP="00A7742D">
            <w:pPr>
              <w:pStyle w:val="TableContent"/>
              <w:rPr>
                <w:sz w:val="14"/>
                <w:szCs w:val="14"/>
              </w:rPr>
            </w:pPr>
            <w:r>
              <w:rPr>
                <w:sz w:val="14"/>
                <w:szCs w:val="14"/>
              </w:rPr>
              <w:t>Collaborate</w:t>
            </w:r>
          </w:p>
        </w:tc>
        <w:tc>
          <w:tcPr>
            <w:tcW w:w="949" w:type="dxa"/>
            <w:shd w:val="clear" w:color="auto" w:fill="FFFF00"/>
          </w:tcPr>
          <w:p w14:paraId="2B2B21DF" w14:textId="77777777" w:rsidR="00720645" w:rsidRDefault="00720645" w:rsidP="00A7742D">
            <w:pPr>
              <w:pStyle w:val="TableContent"/>
              <w:rPr>
                <w:sz w:val="14"/>
                <w:szCs w:val="14"/>
              </w:rPr>
            </w:pPr>
            <w:r>
              <w:rPr>
                <w:sz w:val="14"/>
                <w:szCs w:val="14"/>
              </w:rPr>
              <w:t>Inform</w:t>
            </w:r>
          </w:p>
          <w:p w14:paraId="30BF2514" w14:textId="77777777" w:rsidR="00720645" w:rsidRDefault="00720645" w:rsidP="00A7742D">
            <w:pPr>
              <w:pStyle w:val="TableContent"/>
              <w:rPr>
                <w:sz w:val="14"/>
                <w:szCs w:val="14"/>
              </w:rPr>
            </w:pPr>
            <w:r>
              <w:rPr>
                <w:sz w:val="14"/>
                <w:szCs w:val="14"/>
              </w:rPr>
              <w:t>Consult</w:t>
            </w:r>
          </w:p>
        </w:tc>
        <w:tc>
          <w:tcPr>
            <w:tcW w:w="1086" w:type="dxa"/>
          </w:tcPr>
          <w:p w14:paraId="2FFE4B88" w14:textId="77777777" w:rsidR="00720645" w:rsidRDefault="00720645" w:rsidP="00A7742D">
            <w:pPr>
              <w:pStyle w:val="TableContent"/>
              <w:rPr>
                <w:sz w:val="14"/>
                <w:szCs w:val="14"/>
              </w:rPr>
            </w:pPr>
            <w:r>
              <w:rPr>
                <w:sz w:val="14"/>
                <w:szCs w:val="14"/>
              </w:rPr>
              <w:t>Involve</w:t>
            </w:r>
          </w:p>
          <w:p w14:paraId="49A45D06" w14:textId="77777777" w:rsidR="00720645" w:rsidRDefault="00720645" w:rsidP="00A7742D">
            <w:pPr>
              <w:pStyle w:val="TableContent"/>
              <w:rPr>
                <w:sz w:val="14"/>
                <w:szCs w:val="14"/>
              </w:rPr>
            </w:pPr>
            <w:r>
              <w:rPr>
                <w:sz w:val="14"/>
                <w:szCs w:val="14"/>
              </w:rPr>
              <w:t>Collaborate</w:t>
            </w:r>
          </w:p>
          <w:p w14:paraId="419186FF" w14:textId="77777777" w:rsidR="00720645" w:rsidRDefault="00720645" w:rsidP="00A7742D">
            <w:pPr>
              <w:pStyle w:val="TableContent"/>
              <w:rPr>
                <w:sz w:val="14"/>
                <w:szCs w:val="14"/>
              </w:rPr>
            </w:pPr>
            <w:r>
              <w:rPr>
                <w:sz w:val="14"/>
                <w:szCs w:val="14"/>
              </w:rPr>
              <w:t>Empower</w:t>
            </w:r>
          </w:p>
        </w:tc>
        <w:tc>
          <w:tcPr>
            <w:tcW w:w="1182" w:type="dxa"/>
            <w:shd w:val="clear" w:color="auto" w:fill="FFFFFF"/>
          </w:tcPr>
          <w:p w14:paraId="06F4B9FC" w14:textId="77777777" w:rsidR="00720645" w:rsidRDefault="00720645" w:rsidP="00A7742D">
            <w:pPr>
              <w:pStyle w:val="TableContent"/>
              <w:rPr>
                <w:sz w:val="14"/>
                <w:szCs w:val="14"/>
              </w:rPr>
            </w:pPr>
            <w:r>
              <w:rPr>
                <w:sz w:val="14"/>
                <w:szCs w:val="14"/>
              </w:rPr>
              <w:t>Collaborate</w:t>
            </w:r>
          </w:p>
          <w:p w14:paraId="758FA7C0" w14:textId="77777777" w:rsidR="00720645" w:rsidRDefault="00720645" w:rsidP="00A7742D">
            <w:pPr>
              <w:pStyle w:val="TableContent"/>
              <w:rPr>
                <w:sz w:val="14"/>
                <w:szCs w:val="14"/>
              </w:rPr>
            </w:pPr>
            <w:r>
              <w:rPr>
                <w:sz w:val="14"/>
                <w:szCs w:val="14"/>
              </w:rPr>
              <w:t>Empower</w:t>
            </w:r>
          </w:p>
        </w:tc>
        <w:tc>
          <w:tcPr>
            <w:tcW w:w="992" w:type="dxa"/>
          </w:tcPr>
          <w:p w14:paraId="23235B3A" w14:textId="77777777" w:rsidR="00720645" w:rsidRDefault="00720645" w:rsidP="00A7742D">
            <w:pPr>
              <w:pStyle w:val="TableContent"/>
              <w:rPr>
                <w:sz w:val="14"/>
                <w:szCs w:val="14"/>
              </w:rPr>
            </w:pPr>
            <w:r>
              <w:rPr>
                <w:sz w:val="14"/>
                <w:szCs w:val="14"/>
              </w:rPr>
              <w:t>Collaborate</w:t>
            </w:r>
          </w:p>
          <w:p w14:paraId="1E6F77E5" w14:textId="77777777" w:rsidR="00720645" w:rsidRDefault="00720645" w:rsidP="00A7742D">
            <w:pPr>
              <w:pStyle w:val="TableContent"/>
              <w:rPr>
                <w:sz w:val="14"/>
                <w:szCs w:val="14"/>
              </w:rPr>
            </w:pPr>
            <w:r>
              <w:rPr>
                <w:sz w:val="14"/>
                <w:szCs w:val="14"/>
              </w:rPr>
              <w:t>Empower</w:t>
            </w:r>
          </w:p>
        </w:tc>
      </w:tr>
    </w:tbl>
    <w:p w14:paraId="4D93CBFD" w14:textId="77777777" w:rsidR="004F329E" w:rsidRDefault="004F329E" w:rsidP="00BF651C">
      <w:pPr>
        <w:pStyle w:val="Heading2"/>
        <w:numPr>
          <w:ilvl w:val="0"/>
          <w:numId w:val="0"/>
        </w:numPr>
        <w:rPr>
          <w:lang w:val="en-GB"/>
        </w:rPr>
      </w:pPr>
    </w:p>
    <w:p w14:paraId="40BFE071" w14:textId="77777777" w:rsidR="004F329E" w:rsidRDefault="004F329E" w:rsidP="004F329E">
      <w:pPr>
        <w:rPr>
          <w:lang w:val="en-GB"/>
        </w:rPr>
      </w:pPr>
    </w:p>
    <w:p w14:paraId="1C122D77" w14:textId="77777777" w:rsidR="004F329E" w:rsidRDefault="004F329E" w:rsidP="004F329E">
      <w:pPr>
        <w:rPr>
          <w:lang w:val="en-GB"/>
        </w:rPr>
      </w:pPr>
    </w:p>
    <w:p w14:paraId="0066DC9E" w14:textId="77777777" w:rsidR="004F329E" w:rsidRPr="004F329E" w:rsidRDefault="004F329E" w:rsidP="004F329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51"/>
        <w:gridCol w:w="1977"/>
        <w:gridCol w:w="2069"/>
      </w:tblGrid>
      <w:tr w:rsidR="004F329E" w:rsidRPr="005874D8" w14:paraId="5FA37E0D" w14:textId="77777777" w:rsidTr="00A7742D">
        <w:tc>
          <w:tcPr>
            <w:tcW w:w="4851" w:type="dxa"/>
          </w:tcPr>
          <w:p w14:paraId="3A059050" w14:textId="77777777" w:rsidR="004F329E" w:rsidRPr="005874D8" w:rsidRDefault="004F329E" w:rsidP="00A7742D">
            <w:pPr>
              <w:pStyle w:val="TableHeading"/>
              <w:jc w:val="both"/>
              <w:rPr>
                <w:rFonts w:asciiTheme="minorBidi" w:hAnsiTheme="minorBidi" w:cstheme="minorBidi"/>
              </w:rPr>
            </w:pPr>
            <w:r w:rsidRPr="005874D8">
              <w:rPr>
                <w:rFonts w:asciiTheme="minorBidi" w:hAnsiTheme="minorBidi" w:cstheme="minorBidi"/>
              </w:rPr>
              <w:lastRenderedPageBreak/>
              <w:t>Stakeholder: User</w:t>
            </w:r>
          </w:p>
        </w:tc>
        <w:tc>
          <w:tcPr>
            <w:tcW w:w="1977" w:type="dxa"/>
          </w:tcPr>
          <w:p w14:paraId="027E1A05" w14:textId="5C6ECCB8" w:rsidR="004F329E" w:rsidRPr="005874D8" w:rsidRDefault="004F329E" w:rsidP="00A7742D">
            <w:pPr>
              <w:pStyle w:val="TableHeading"/>
              <w:jc w:val="both"/>
              <w:rPr>
                <w:rFonts w:asciiTheme="minorBidi" w:hAnsiTheme="minorBidi" w:cstheme="minorBidi"/>
              </w:rPr>
            </w:pPr>
            <w:r w:rsidRPr="005874D8">
              <w:rPr>
                <w:rFonts w:asciiTheme="minorBidi" w:hAnsiTheme="minorBidi" w:cstheme="minorBidi"/>
              </w:rPr>
              <w:t>Ref. No.: 03</w:t>
            </w:r>
          </w:p>
        </w:tc>
        <w:tc>
          <w:tcPr>
            <w:tcW w:w="2069" w:type="dxa"/>
          </w:tcPr>
          <w:p w14:paraId="3AB8D3D6" w14:textId="0BA4BEA4" w:rsidR="004F329E" w:rsidRPr="005874D8" w:rsidRDefault="004F329E" w:rsidP="004F329E">
            <w:pPr>
              <w:pStyle w:val="TableHeading"/>
              <w:jc w:val="both"/>
              <w:rPr>
                <w:rFonts w:asciiTheme="minorBidi" w:hAnsiTheme="minorBidi" w:cstheme="minorBidi"/>
              </w:rPr>
            </w:pPr>
            <w:r w:rsidRPr="005874D8">
              <w:rPr>
                <w:rFonts w:asciiTheme="minorBidi" w:hAnsiTheme="minorBidi" w:cstheme="minorBidi"/>
              </w:rPr>
              <w:t>Date: 25/03/2019</w:t>
            </w:r>
          </w:p>
        </w:tc>
      </w:tr>
    </w:tbl>
    <w:p w14:paraId="1E27AA3E" w14:textId="77777777" w:rsidR="004F329E" w:rsidRPr="005874D8" w:rsidRDefault="004F329E" w:rsidP="004F329E">
      <w:pPr>
        <w:pStyle w:val="TableContent"/>
        <w:jc w:val="both"/>
        <w:rPr>
          <w:rFonts w:asciiTheme="minorBidi" w:hAnsiTheme="minorBidi" w:cstheme="minorBidi"/>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7229"/>
      </w:tblGrid>
      <w:tr w:rsidR="004F329E" w:rsidRPr="005874D8" w14:paraId="7656988F" w14:textId="77777777" w:rsidTr="00A7742D">
        <w:tc>
          <w:tcPr>
            <w:tcW w:w="1668" w:type="dxa"/>
          </w:tcPr>
          <w:p w14:paraId="72BAC71D" w14:textId="5A542EA8" w:rsidR="004F329E" w:rsidRPr="005874D8" w:rsidRDefault="00486F28" w:rsidP="00A7742D">
            <w:pPr>
              <w:pStyle w:val="TableContent"/>
              <w:jc w:val="both"/>
              <w:rPr>
                <w:rFonts w:asciiTheme="minorBidi" w:hAnsiTheme="minorBidi" w:cstheme="minorBidi"/>
              </w:rPr>
            </w:pPr>
            <w:r w:rsidRPr="005874D8">
              <w:rPr>
                <w:rFonts w:asciiTheme="minorBidi" w:hAnsiTheme="minorBidi" w:cstheme="minorBidi"/>
              </w:rPr>
              <w:t>Why are you engaging</w:t>
            </w:r>
            <w:r w:rsidR="005874D8" w:rsidRPr="005874D8">
              <w:rPr>
                <w:rFonts w:asciiTheme="minorBidi" w:hAnsiTheme="minorBidi" w:cstheme="minorBidi"/>
              </w:rPr>
              <w:t xml:space="preserve"> </w:t>
            </w:r>
            <w:r w:rsidR="004F329E" w:rsidRPr="005874D8">
              <w:rPr>
                <w:rFonts w:asciiTheme="minorBidi" w:hAnsiTheme="minorBidi" w:cstheme="minorBidi"/>
              </w:rPr>
              <w:t>this stakeholder?</w:t>
            </w:r>
          </w:p>
        </w:tc>
        <w:tc>
          <w:tcPr>
            <w:tcW w:w="7229" w:type="dxa"/>
          </w:tcPr>
          <w:p w14:paraId="0275A564" w14:textId="0DB3402A" w:rsidR="004F329E" w:rsidRPr="005874D8" w:rsidRDefault="004F329E" w:rsidP="00486F28">
            <w:pPr>
              <w:pStyle w:val="TableContent"/>
              <w:jc w:val="both"/>
              <w:rPr>
                <w:rFonts w:asciiTheme="minorBidi" w:hAnsiTheme="minorBidi" w:cstheme="minorBidi"/>
              </w:rPr>
            </w:pPr>
            <w:r w:rsidRPr="005874D8">
              <w:rPr>
                <w:rFonts w:asciiTheme="minorBidi" w:hAnsiTheme="minorBidi" w:cstheme="minorBidi"/>
              </w:rPr>
              <w:t xml:space="preserve">The user of </w:t>
            </w:r>
            <w:r w:rsidR="00486F28" w:rsidRPr="005874D8">
              <w:rPr>
                <w:rFonts w:asciiTheme="minorBidi" w:hAnsiTheme="minorBidi" w:cstheme="minorBidi"/>
              </w:rPr>
              <w:t>thrifty</w:t>
            </w:r>
            <w:r w:rsidRPr="005874D8">
              <w:rPr>
                <w:rFonts w:asciiTheme="minorBidi" w:hAnsiTheme="minorBidi" w:cstheme="minorBidi"/>
              </w:rPr>
              <w:t xml:space="preserve"> </w:t>
            </w:r>
            <w:r w:rsidR="00486F28" w:rsidRPr="005874D8">
              <w:rPr>
                <w:rFonts w:asciiTheme="minorBidi" w:hAnsiTheme="minorBidi" w:cstheme="minorBidi"/>
              </w:rPr>
              <w:t>will need to keep logs of his/her spending habits</w:t>
            </w:r>
          </w:p>
        </w:tc>
      </w:tr>
    </w:tbl>
    <w:p w14:paraId="73279EBC" w14:textId="77777777" w:rsidR="004F329E" w:rsidRPr="005874D8" w:rsidRDefault="004F329E" w:rsidP="004F329E">
      <w:pPr>
        <w:pStyle w:val="TableContent"/>
        <w:jc w:val="both"/>
        <w:rPr>
          <w:rFonts w:asciiTheme="minorBidi" w:hAnsiTheme="minorBidi" w:cstheme="minorBidi"/>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2252"/>
        <w:gridCol w:w="851"/>
        <w:gridCol w:w="851"/>
        <w:gridCol w:w="851"/>
        <w:gridCol w:w="283"/>
        <w:gridCol w:w="1062"/>
        <w:gridCol w:w="1063"/>
      </w:tblGrid>
      <w:tr w:rsidR="004F329E" w:rsidRPr="005874D8" w14:paraId="56B8F273" w14:textId="77777777" w:rsidTr="00A7742D">
        <w:trPr>
          <w:cantSplit/>
        </w:trPr>
        <w:tc>
          <w:tcPr>
            <w:tcW w:w="1684" w:type="dxa"/>
            <w:vMerge w:val="restart"/>
          </w:tcPr>
          <w:p w14:paraId="52017BB8" w14:textId="77777777" w:rsidR="004F329E" w:rsidRPr="005874D8" w:rsidRDefault="004F329E" w:rsidP="00A7742D">
            <w:pPr>
              <w:pStyle w:val="TableHeading"/>
              <w:jc w:val="both"/>
              <w:rPr>
                <w:rFonts w:asciiTheme="minorBidi" w:hAnsiTheme="minorBidi" w:cstheme="minorBidi"/>
              </w:rPr>
            </w:pPr>
            <w:r w:rsidRPr="005874D8">
              <w:rPr>
                <w:rFonts w:asciiTheme="minorBidi" w:hAnsiTheme="minorBidi" w:cstheme="minorBidi"/>
              </w:rPr>
              <w:t>Power</w:t>
            </w:r>
          </w:p>
          <w:p w14:paraId="1DF43190"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(rate the control or resources this stakeholder can use to promote or oppose the project objectives)</w:t>
            </w:r>
          </w:p>
          <w:p w14:paraId="3C1E347C" w14:textId="77777777" w:rsidR="004F329E" w:rsidRPr="005874D8" w:rsidRDefault="004F329E" w:rsidP="00A7742D">
            <w:pPr>
              <w:pStyle w:val="TableContent"/>
              <w:jc w:val="both"/>
              <w:rPr>
                <w:rFonts w:asciiTheme="minorBidi" w:hAnsiTheme="minorBidi" w:cstheme="minorBidi"/>
              </w:rPr>
            </w:pPr>
          </w:p>
        </w:tc>
        <w:tc>
          <w:tcPr>
            <w:tcW w:w="2252" w:type="dxa"/>
          </w:tcPr>
          <w:p w14:paraId="6DD04459" w14:textId="77777777" w:rsidR="004F329E" w:rsidRPr="005874D8" w:rsidRDefault="004F329E" w:rsidP="00A7742D">
            <w:pPr>
              <w:pStyle w:val="TableContent"/>
              <w:jc w:val="both"/>
              <w:rPr>
                <w:rFonts w:asciiTheme="minorBidi" w:hAnsiTheme="minorBidi" w:cstheme="minorBidi"/>
              </w:rPr>
            </w:pPr>
          </w:p>
        </w:tc>
        <w:tc>
          <w:tcPr>
            <w:tcW w:w="851" w:type="dxa"/>
          </w:tcPr>
          <w:p w14:paraId="69DAF939"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High</w:t>
            </w:r>
          </w:p>
        </w:tc>
        <w:tc>
          <w:tcPr>
            <w:tcW w:w="851" w:type="dxa"/>
          </w:tcPr>
          <w:p w14:paraId="1097F952"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Medium</w:t>
            </w:r>
          </w:p>
        </w:tc>
        <w:tc>
          <w:tcPr>
            <w:tcW w:w="851" w:type="dxa"/>
          </w:tcPr>
          <w:p w14:paraId="31446AB3"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Low or None</w:t>
            </w:r>
          </w:p>
        </w:tc>
        <w:tc>
          <w:tcPr>
            <w:tcW w:w="283" w:type="dxa"/>
            <w:vMerge w:val="restart"/>
            <w:tcBorders>
              <w:top w:val="nil"/>
              <w:bottom w:val="nil"/>
            </w:tcBorders>
          </w:tcPr>
          <w:p w14:paraId="28BE1970" w14:textId="77777777" w:rsidR="004F329E" w:rsidRPr="005874D8" w:rsidRDefault="004F329E" w:rsidP="00A7742D">
            <w:pPr>
              <w:pStyle w:val="TableContent"/>
              <w:jc w:val="both"/>
              <w:rPr>
                <w:rFonts w:asciiTheme="minorBidi" w:hAnsiTheme="minorBidi" w:cstheme="minorBidi"/>
              </w:rPr>
            </w:pPr>
          </w:p>
        </w:tc>
        <w:tc>
          <w:tcPr>
            <w:tcW w:w="2125" w:type="dxa"/>
            <w:gridSpan w:val="2"/>
          </w:tcPr>
          <w:p w14:paraId="1FE2B14F"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OVERALL SCORE</w:t>
            </w:r>
            <w:r w:rsidRPr="005874D8">
              <w:rPr>
                <w:rFonts w:asciiTheme="minorBidi" w:hAnsiTheme="minorBidi" w:cstheme="minorBidi"/>
              </w:rPr>
              <w:br/>
              <w:t>(tick one)</w:t>
            </w:r>
          </w:p>
        </w:tc>
      </w:tr>
      <w:tr w:rsidR="004F329E" w:rsidRPr="005874D8" w14:paraId="6EF63AD8" w14:textId="77777777" w:rsidTr="00A7742D">
        <w:trPr>
          <w:cantSplit/>
        </w:trPr>
        <w:tc>
          <w:tcPr>
            <w:tcW w:w="1684" w:type="dxa"/>
            <w:vMerge/>
          </w:tcPr>
          <w:p w14:paraId="1039FBF3" w14:textId="77777777" w:rsidR="004F329E" w:rsidRPr="005874D8" w:rsidRDefault="004F329E" w:rsidP="00A7742D">
            <w:pPr>
              <w:pStyle w:val="TableContent"/>
              <w:jc w:val="both"/>
              <w:rPr>
                <w:rFonts w:asciiTheme="minorBidi" w:hAnsiTheme="minorBidi" w:cstheme="minorBidi"/>
              </w:rPr>
            </w:pPr>
          </w:p>
        </w:tc>
        <w:tc>
          <w:tcPr>
            <w:tcW w:w="2252" w:type="dxa"/>
          </w:tcPr>
          <w:p w14:paraId="1B834869"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Economic assets</w:t>
            </w:r>
          </w:p>
        </w:tc>
        <w:tc>
          <w:tcPr>
            <w:tcW w:w="851" w:type="dxa"/>
          </w:tcPr>
          <w:p w14:paraId="167DA14A" w14:textId="77777777" w:rsidR="004F329E" w:rsidRPr="005874D8" w:rsidRDefault="004F329E" w:rsidP="00A7742D">
            <w:pPr>
              <w:pStyle w:val="TableContent"/>
              <w:jc w:val="both"/>
              <w:rPr>
                <w:rFonts w:asciiTheme="minorBidi" w:hAnsiTheme="minorBidi" w:cstheme="minorBidi"/>
              </w:rPr>
            </w:pPr>
          </w:p>
        </w:tc>
        <w:tc>
          <w:tcPr>
            <w:tcW w:w="851" w:type="dxa"/>
          </w:tcPr>
          <w:p w14:paraId="6CA14FC0" w14:textId="77777777" w:rsidR="004F329E" w:rsidRPr="005874D8" w:rsidRDefault="004F329E" w:rsidP="00A7742D">
            <w:pPr>
              <w:pStyle w:val="TableContent"/>
              <w:jc w:val="both"/>
              <w:rPr>
                <w:rFonts w:asciiTheme="minorBidi" w:hAnsiTheme="minorBidi" w:cstheme="minorBidi"/>
              </w:rPr>
            </w:pPr>
          </w:p>
        </w:tc>
        <w:tc>
          <w:tcPr>
            <w:tcW w:w="851" w:type="dxa"/>
          </w:tcPr>
          <w:p w14:paraId="037D579D"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3" w:type="dxa"/>
            <w:vMerge/>
            <w:tcBorders>
              <w:top w:val="nil"/>
              <w:bottom w:val="nil"/>
            </w:tcBorders>
          </w:tcPr>
          <w:p w14:paraId="7A96D402" w14:textId="77777777" w:rsidR="004F329E" w:rsidRPr="005874D8" w:rsidRDefault="004F329E" w:rsidP="00A7742D">
            <w:pPr>
              <w:pStyle w:val="TableContent"/>
              <w:jc w:val="both"/>
              <w:rPr>
                <w:rFonts w:asciiTheme="minorBidi" w:hAnsiTheme="minorBidi" w:cstheme="minorBidi"/>
              </w:rPr>
            </w:pPr>
          </w:p>
        </w:tc>
        <w:tc>
          <w:tcPr>
            <w:tcW w:w="1062" w:type="dxa"/>
          </w:tcPr>
          <w:p w14:paraId="075056DA"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High/Med</w:t>
            </w:r>
          </w:p>
        </w:tc>
        <w:tc>
          <w:tcPr>
            <w:tcW w:w="1063" w:type="dxa"/>
          </w:tcPr>
          <w:p w14:paraId="3020A211"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Low/No</w:t>
            </w:r>
          </w:p>
        </w:tc>
      </w:tr>
      <w:tr w:rsidR="004F329E" w:rsidRPr="005874D8" w14:paraId="557046E7" w14:textId="77777777" w:rsidTr="00A7742D">
        <w:trPr>
          <w:cantSplit/>
        </w:trPr>
        <w:tc>
          <w:tcPr>
            <w:tcW w:w="1684" w:type="dxa"/>
            <w:vMerge/>
          </w:tcPr>
          <w:p w14:paraId="773C540C" w14:textId="77777777" w:rsidR="004F329E" w:rsidRPr="005874D8" w:rsidRDefault="004F329E" w:rsidP="00A7742D">
            <w:pPr>
              <w:pStyle w:val="TableContent"/>
              <w:jc w:val="both"/>
              <w:rPr>
                <w:rFonts w:asciiTheme="minorBidi" w:hAnsiTheme="minorBidi" w:cstheme="minorBidi"/>
              </w:rPr>
            </w:pPr>
          </w:p>
        </w:tc>
        <w:tc>
          <w:tcPr>
            <w:tcW w:w="2252" w:type="dxa"/>
          </w:tcPr>
          <w:p w14:paraId="607139A2"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Authority</w:t>
            </w:r>
          </w:p>
        </w:tc>
        <w:tc>
          <w:tcPr>
            <w:tcW w:w="851" w:type="dxa"/>
          </w:tcPr>
          <w:p w14:paraId="72BCDDA1" w14:textId="77777777" w:rsidR="004F329E" w:rsidRPr="005874D8" w:rsidRDefault="004F329E" w:rsidP="00A7742D">
            <w:pPr>
              <w:pStyle w:val="TableContent"/>
              <w:jc w:val="both"/>
              <w:rPr>
                <w:rFonts w:asciiTheme="minorBidi" w:hAnsiTheme="minorBidi" w:cstheme="minorBidi"/>
              </w:rPr>
            </w:pPr>
          </w:p>
        </w:tc>
        <w:tc>
          <w:tcPr>
            <w:tcW w:w="851" w:type="dxa"/>
          </w:tcPr>
          <w:p w14:paraId="528F6B43" w14:textId="77777777" w:rsidR="004F329E" w:rsidRPr="005874D8" w:rsidRDefault="004F329E" w:rsidP="00A7742D">
            <w:pPr>
              <w:pStyle w:val="TableContent"/>
              <w:jc w:val="both"/>
              <w:rPr>
                <w:rFonts w:asciiTheme="minorBidi" w:hAnsiTheme="minorBidi" w:cstheme="minorBidi"/>
              </w:rPr>
            </w:pPr>
          </w:p>
        </w:tc>
        <w:tc>
          <w:tcPr>
            <w:tcW w:w="851" w:type="dxa"/>
          </w:tcPr>
          <w:p w14:paraId="6312DA41"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3" w:type="dxa"/>
            <w:vMerge/>
            <w:tcBorders>
              <w:top w:val="nil"/>
              <w:bottom w:val="nil"/>
            </w:tcBorders>
          </w:tcPr>
          <w:p w14:paraId="654BE58C" w14:textId="77777777" w:rsidR="004F329E" w:rsidRPr="005874D8" w:rsidRDefault="004F329E" w:rsidP="00A7742D">
            <w:pPr>
              <w:pStyle w:val="TableContent"/>
              <w:jc w:val="both"/>
              <w:rPr>
                <w:rFonts w:asciiTheme="minorBidi" w:hAnsiTheme="minorBidi" w:cstheme="minorBidi"/>
              </w:rPr>
            </w:pPr>
          </w:p>
        </w:tc>
        <w:tc>
          <w:tcPr>
            <w:tcW w:w="1062" w:type="dxa"/>
          </w:tcPr>
          <w:p w14:paraId="2BB22851" w14:textId="007FE3B3" w:rsidR="004F329E" w:rsidRPr="005874D8" w:rsidRDefault="004F329E" w:rsidP="00A7742D">
            <w:pPr>
              <w:pStyle w:val="TableContent"/>
              <w:jc w:val="both"/>
              <w:rPr>
                <w:rFonts w:asciiTheme="minorBidi" w:hAnsiTheme="minorBidi" w:cstheme="minorBidi"/>
              </w:rPr>
            </w:pPr>
          </w:p>
        </w:tc>
        <w:tc>
          <w:tcPr>
            <w:tcW w:w="1063" w:type="dxa"/>
          </w:tcPr>
          <w:p w14:paraId="6CC179F3" w14:textId="7ECA14B7" w:rsidR="004F329E" w:rsidRPr="005874D8" w:rsidRDefault="001C0F62" w:rsidP="00A7742D">
            <w:pPr>
              <w:pStyle w:val="TableContent"/>
              <w:jc w:val="both"/>
              <w:rPr>
                <w:rFonts w:asciiTheme="minorBidi" w:hAnsiTheme="minorBidi" w:cstheme="minorBidi"/>
              </w:rPr>
            </w:pPr>
            <w:r>
              <w:rPr>
                <w:rFonts w:asciiTheme="minorBidi" w:hAnsiTheme="minorBidi" w:cstheme="minorBidi"/>
              </w:rPr>
              <w:t>+</w:t>
            </w:r>
          </w:p>
        </w:tc>
      </w:tr>
      <w:tr w:rsidR="004F329E" w:rsidRPr="005874D8" w14:paraId="2512D804" w14:textId="77777777" w:rsidTr="00A7742D">
        <w:trPr>
          <w:cantSplit/>
        </w:trPr>
        <w:tc>
          <w:tcPr>
            <w:tcW w:w="1684" w:type="dxa"/>
            <w:vMerge/>
          </w:tcPr>
          <w:p w14:paraId="4F5CEDD9" w14:textId="77777777" w:rsidR="004F329E" w:rsidRPr="005874D8" w:rsidRDefault="004F329E" w:rsidP="00A7742D">
            <w:pPr>
              <w:pStyle w:val="TableContent"/>
              <w:jc w:val="both"/>
              <w:rPr>
                <w:rFonts w:asciiTheme="minorBidi" w:hAnsiTheme="minorBidi" w:cstheme="minorBidi"/>
              </w:rPr>
            </w:pPr>
          </w:p>
        </w:tc>
        <w:tc>
          <w:tcPr>
            <w:tcW w:w="2252" w:type="dxa"/>
          </w:tcPr>
          <w:p w14:paraId="3B1D872F"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Ability to coerce/force</w:t>
            </w:r>
          </w:p>
        </w:tc>
        <w:tc>
          <w:tcPr>
            <w:tcW w:w="851" w:type="dxa"/>
          </w:tcPr>
          <w:p w14:paraId="76D7D862" w14:textId="77777777" w:rsidR="004F329E" w:rsidRPr="005874D8" w:rsidRDefault="004F329E" w:rsidP="00A7742D">
            <w:pPr>
              <w:pStyle w:val="TableContent"/>
              <w:jc w:val="both"/>
              <w:rPr>
                <w:rFonts w:asciiTheme="minorBidi" w:hAnsiTheme="minorBidi" w:cstheme="minorBidi"/>
              </w:rPr>
            </w:pPr>
          </w:p>
        </w:tc>
        <w:tc>
          <w:tcPr>
            <w:tcW w:w="851" w:type="dxa"/>
          </w:tcPr>
          <w:p w14:paraId="51951E4A" w14:textId="007FC483" w:rsidR="004F329E" w:rsidRPr="005874D8" w:rsidRDefault="00D6645D" w:rsidP="00A7742D">
            <w:pPr>
              <w:pStyle w:val="TableContent"/>
              <w:jc w:val="both"/>
              <w:rPr>
                <w:rFonts w:asciiTheme="minorBidi" w:hAnsiTheme="minorBidi" w:cstheme="minorBidi"/>
              </w:rPr>
            </w:pPr>
            <w:r w:rsidRPr="005874D8">
              <w:rPr>
                <w:rFonts w:asciiTheme="minorBidi" w:hAnsiTheme="minorBidi" w:cstheme="minorBidi"/>
              </w:rPr>
              <w:t>X</w:t>
            </w:r>
          </w:p>
        </w:tc>
        <w:tc>
          <w:tcPr>
            <w:tcW w:w="851" w:type="dxa"/>
          </w:tcPr>
          <w:p w14:paraId="60B7CBEE" w14:textId="3C177640" w:rsidR="004F329E" w:rsidRPr="005874D8" w:rsidRDefault="004F329E" w:rsidP="00A7742D">
            <w:pPr>
              <w:pStyle w:val="TableContent"/>
              <w:jc w:val="both"/>
              <w:rPr>
                <w:rFonts w:asciiTheme="minorBidi" w:hAnsiTheme="minorBidi" w:cstheme="minorBidi"/>
              </w:rPr>
            </w:pPr>
          </w:p>
        </w:tc>
        <w:tc>
          <w:tcPr>
            <w:tcW w:w="283" w:type="dxa"/>
            <w:vMerge/>
            <w:tcBorders>
              <w:top w:val="nil"/>
              <w:bottom w:val="nil"/>
              <w:right w:val="nil"/>
            </w:tcBorders>
          </w:tcPr>
          <w:p w14:paraId="06175B81" w14:textId="77777777" w:rsidR="004F329E" w:rsidRPr="005874D8" w:rsidRDefault="004F329E" w:rsidP="00A7742D">
            <w:pPr>
              <w:pStyle w:val="TableContent"/>
              <w:jc w:val="both"/>
              <w:rPr>
                <w:rFonts w:asciiTheme="minorBidi" w:hAnsiTheme="minorBidi" w:cstheme="minorBidi"/>
              </w:rPr>
            </w:pPr>
          </w:p>
        </w:tc>
        <w:tc>
          <w:tcPr>
            <w:tcW w:w="2125" w:type="dxa"/>
            <w:gridSpan w:val="2"/>
            <w:vMerge w:val="restart"/>
            <w:tcBorders>
              <w:left w:val="nil"/>
              <w:bottom w:val="nil"/>
              <w:right w:val="nil"/>
            </w:tcBorders>
          </w:tcPr>
          <w:p w14:paraId="491E28DF" w14:textId="77777777" w:rsidR="004F329E" w:rsidRPr="005874D8" w:rsidRDefault="004F329E" w:rsidP="00A7742D">
            <w:pPr>
              <w:pStyle w:val="TableContent"/>
              <w:jc w:val="both"/>
              <w:rPr>
                <w:rFonts w:asciiTheme="minorBidi" w:hAnsiTheme="minorBidi" w:cstheme="minorBidi"/>
              </w:rPr>
            </w:pPr>
          </w:p>
        </w:tc>
      </w:tr>
      <w:tr w:rsidR="004F329E" w:rsidRPr="005874D8" w14:paraId="67914966" w14:textId="77777777" w:rsidTr="00A7742D">
        <w:trPr>
          <w:cantSplit/>
        </w:trPr>
        <w:tc>
          <w:tcPr>
            <w:tcW w:w="1684" w:type="dxa"/>
            <w:vMerge/>
          </w:tcPr>
          <w:p w14:paraId="5EF5E599" w14:textId="77777777" w:rsidR="004F329E" w:rsidRPr="005874D8" w:rsidRDefault="004F329E" w:rsidP="00A7742D">
            <w:pPr>
              <w:pStyle w:val="TableContent"/>
              <w:jc w:val="both"/>
              <w:rPr>
                <w:rFonts w:asciiTheme="minorBidi" w:hAnsiTheme="minorBidi" w:cstheme="minorBidi"/>
              </w:rPr>
            </w:pPr>
          </w:p>
        </w:tc>
        <w:tc>
          <w:tcPr>
            <w:tcW w:w="2252" w:type="dxa"/>
          </w:tcPr>
          <w:p w14:paraId="1A75F7C0"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Prestige/status</w:t>
            </w:r>
          </w:p>
        </w:tc>
        <w:tc>
          <w:tcPr>
            <w:tcW w:w="851" w:type="dxa"/>
          </w:tcPr>
          <w:p w14:paraId="3AAE3A12" w14:textId="362C25F4" w:rsidR="004F329E" w:rsidRPr="005874D8" w:rsidRDefault="00D6645D" w:rsidP="00A7742D">
            <w:pPr>
              <w:pStyle w:val="TableContent"/>
              <w:jc w:val="both"/>
              <w:rPr>
                <w:rFonts w:asciiTheme="minorBidi" w:hAnsiTheme="minorBidi" w:cstheme="minorBidi"/>
              </w:rPr>
            </w:pPr>
            <w:r w:rsidRPr="005874D8">
              <w:rPr>
                <w:rFonts w:asciiTheme="minorBidi" w:hAnsiTheme="minorBidi" w:cstheme="minorBidi"/>
              </w:rPr>
              <w:t>X</w:t>
            </w:r>
          </w:p>
        </w:tc>
        <w:tc>
          <w:tcPr>
            <w:tcW w:w="851" w:type="dxa"/>
          </w:tcPr>
          <w:p w14:paraId="48F69CA8" w14:textId="40A28745" w:rsidR="004F329E" w:rsidRPr="005874D8" w:rsidRDefault="004F329E" w:rsidP="00A7742D">
            <w:pPr>
              <w:pStyle w:val="TableContent"/>
              <w:jc w:val="both"/>
              <w:rPr>
                <w:rFonts w:asciiTheme="minorBidi" w:hAnsiTheme="minorBidi" w:cstheme="minorBidi"/>
              </w:rPr>
            </w:pPr>
          </w:p>
        </w:tc>
        <w:tc>
          <w:tcPr>
            <w:tcW w:w="851" w:type="dxa"/>
          </w:tcPr>
          <w:p w14:paraId="37E4A3E3" w14:textId="77777777" w:rsidR="004F329E" w:rsidRPr="005874D8" w:rsidRDefault="004F329E" w:rsidP="00A7742D">
            <w:pPr>
              <w:pStyle w:val="TableContent"/>
              <w:jc w:val="both"/>
              <w:rPr>
                <w:rFonts w:asciiTheme="minorBidi" w:hAnsiTheme="minorBidi" w:cstheme="minorBidi"/>
              </w:rPr>
            </w:pPr>
          </w:p>
        </w:tc>
        <w:tc>
          <w:tcPr>
            <w:tcW w:w="283" w:type="dxa"/>
            <w:vMerge/>
            <w:tcBorders>
              <w:top w:val="nil"/>
              <w:bottom w:val="nil"/>
              <w:right w:val="nil"/>
            </w:tcBorders>
          </w:tcPr>
          <w:p w14:paraId="5970008C" w14:textId="77777777" w:rsidR="004F329E" w:rsidRPr="005874D8" w:rsidRDefault="004F329E" w:rsidP="00A7742D">
            <w:pPr>
              <w:pStyle w:val="TableContent"/>
              <w:jc w:val="both"/>
              <w:rPr>
                <w:rFonts w:asciiTheme="minorBidi" w:hAnsiTheme="minorBidi" w:cstheme="minorBidi"/>
              </w:rPr>
            </w:pPr>
          </w:p>
        </w:tc>
        <w:tc>
          <w:tcPr>
            <w:tcW w:w="2125" w:type="dxa"/>
            <w:gridSpan w:val="2"/>
            <w:vMerge/>
            <w:tcBorders>
              <w:top w:val="nil"/>
              <w:left w:val="nil"/>
              <w:bottom w:val="nil"/>
              <w:right w:val="nil"/>
            </w:tcBorders>
          </w:tcPr>
          <w:p w14:paraId="38D1E6D5" w14:textId="77777777" w:rsidR="004F329E" w:rsidRPr="005874D8" w:rsidRDefault="004F329E" w:rsidP="00A7742D">
            <w:pPr>
              <w:pStyle w:val="TableContent"/>
              <w:jc w:val="both"/>
              <w:rPr>
                <w:rFonts w:asciiTheme="minorBidi" w:hAnsiTheme="minorBidi" w:cstheme="minorBidi"/>
              </w:rPr>
            </w:pPr>
          </w:p>
        </w:tc>
      </w:tr>
      <w:tr w:rsidR="004F329E" w:rsidRPr="005874D8" w14:paraId="6D95C320" w14:textId="77777777" w:rsidTr="00A7742D">
        <w:trPr>
          <w:cantSplit/>
        </w:trPr>
        <w:tc>
          <w:tcPr>
            <w:tcW w:w="1684" w:type="dxa"/>
            <w:vMerge/>
          </w:tcPr>
          <w:p w14:paraId="4BB9CDF5" w14:textId="77777777" w:rsidR="004F329E" w:rsidRPr="005874D8" w:rsidRDefault="004F329E" w:rsidP="00A7742D">
            <w:pPr>
              <w:pStyle w:val="TableContent"/>
              <w:jc w:val="both"/>
              <w:rPr>
                <w:rFonts w:asciiTheme="minorBidi" w:hAnsiTheme="minorBidi" w:cstheme="minorBidi"/>
              </w:rPr>
            </w:pPr>
          </w:p>
        </w:tc>
        <w:tc>
          <w:tcPr>
            <w:tcW w:w="2252" w:type="dxa"/>
          </w:tcPr>
          <w:p w14:paraId="321F0C2B"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Social ties/connections</w:t>
            </w:r>
          </w:p>
        </w:tc>
        <w:tc>
          <w:tcPr>
            <w:tcW w:w="851" w:type="dxa"/>
          </w:tcPr>
          <w:p w14:paraId="6C229121" w14:textId="77777777" w:rsidR="004F329E" w:rsidRPr="005874D8" w:rsidRDefault="004F329E" w:rsidP="00A7742D">
            <w:pPr>
              <w:pStyle w:val="TableContent"/>
              <w:jc w:val="both"/>
              <w:rPr>
                <w:rFonts w:asciiTheme="minorBidi" w:hAnsiTheme="minorBidi" w:cstheme="minorBidi"/>
              </w:rPr>
            </w:pPr>
          </w:p>
        </w:tc>
        <w:tc>
          <w:tcPr>
            <w:tcW w:w="851" w:type="dxa"/>
          </w:tcPr>
          <w:p w14:paraId="05269215" w14:textId="77777777" w:rsidR="004F329E" w:rsidRPr="005874D8" w:rsidRDefault="004F329E" w:rsidP="00A7742D">
            <w:pPr>
              <w:pStyle w:val="TableContent"/>
              <w:jc w:val="both"/>
              <w:rPr>
                <w:rFonts w:asciiTheme="minorBidi" w:hAnsiTheme="minorBidi" w:cstheme="minorBidi"/>
              </w:rPr>
            </w:pPr>
          </w:p>
        </w:tc>
        <w:tc>
          <w:tcPr>
            <w:tcW w:w="851" w:type="dxa"/>
          </w:tcPr>
          <w:p w14:paraId="33BEE31B"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3" w:type="dxa"/>
            <w:vMerge/>
            <w:tcBorders>
              <w:top w:val="nil"/>
              <w:bottom w:val="nil"/>
              <w:right w:val="nil"/>
            </w:tcBorders>
          </w:tcPr>
          <w:p w14:paraId="3D1B547B" w14:textId="77777777" w:rsidR="004F329E" w:rsidRPr="005874D8" w:rsidRDefault="004F329E" w:rsidP="00A7742D">
            <w:pPr>
              <w:pStyle w:val="TableContent"/>
              <w:jc w:val="both"/>
              <w:rPr>
                <w:rFonts w:asciiTheme="minorBidi" w:hAnsiTheme="minorBidi" w:cstheme="minorBidi"/>
              </w:rPr>
            </w:pPr>
          </w:p>
        </w:tc>
        <w:tc>
          <w:tcPr>
            <w:tcW w:w="2125" w:type="dxa"/>
            <w:gridSpan w:val="2"/>
            <w:vMerge/>
            <w:tcBorders>
              <w:top w:val="nil"/>
              <w:left w:val="nil"/>
              <w:bottom w:val="nil"/>
              <w:right w:val="nil"/>
            </w:tcBorders>
          </w:tcPr>
          <w:p w14:paraId="5C84CC12" w14:textId="77777777" w:rsidR="004F329E" w:rsidRPr="005874D8" w:rsidRDefault="004F329E" w:rsidP="00A7742D">
            <w:pPr>
              <w:pStyle w:val="TableContent"/>
              <w:jc w:val="both"/>
              <w:rPr>
                <w:rFonts w:asciiTheme="minorBidi" w:hAnsiTheme="minorBidi" w:cstheme="minorBidi"/>
              </w:rPr>
            </w:pPr>
          </w:p>
        </w:tc>
      </w:tr>
      <w:tr w:rsidR="004F329E" w:rsidRPr="005874D8" w14:paraId="5C95B768" w14:textId="77777777" w:rsidTr="00A7742D">
        <w:trPr>
          <w:cantSplit/>
        </w:trPr>
        <w:tc>
          <w:tcPr>
            <w:tcW w:w="1684" w:type="dxa"/>
            <w:vMerge/>
          </w:tcPr>
          <w:p w14:paraId="256B94BE" w14:textId="77777777" w:rsidR="004F329E" w:rsidRPr="005874D8" w:rsidRDefault="004F329E" w:rsidP="00A7742D">
            <w:pPr>
              <w:pStyle w:val="TableContent"/>
              <w:jc w:val="both"/>
              <w:rPr>
                <w:rFonts w:asciiTheme="minorBidi" w:hAnsiTheme="minorBidi" w:cstheme="minorBidi"/>
              </w:rPr>
            </w:pPr>
          </w:p>
        </w:tc>
        <w:tc>
          <w:tcPr>
            <w:tcW w:w="2252" w:type="dxa"/>
          </w:tcPr>
          <w:p w14:paraId="2B360914"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Info/communication control</w:t>
            </w:r>
          </w:p>
        </w:tc>
        <w:tc>
          <w:tcPr>
            <w:tcW w:w="851" w:type="dxa"/>
          </w:tcPr>
          <w:p w14:paraId="530705C1" w14:textId="77777777" w:rsidR="004F329E" w:rsidRPr="005874D8" w:rsidRDefault="004F329E" w:rsidP="00A7742D">
            <w:pPr>
              <w:pStyle w:val="TableContent"/>
              <w:jc w:val="both"/>
              <w:rPr>
                <w:rFonts w:asciiTheme="minorBidi" w:hAnsiTheme="minorBidi" w:cstheme="minorBidi"/>
              </w:rPr>
            </w:pPr>
          </w:p>
        </w:tc>
        <w:tc>
          <w:tcPr>
            <w:tcW w:w="851" w:type="dxa"/>
          </w:tcPr>
          <w:p w14:paraId="4F748D83" w14:textId="77777777" w:rsidR="004F329E" w:rsidRPr="005874D8" w:rsidRDefault="004F329E" w:rsidP="00A7742D">
            <w:pPr>
              <w:pStyle w:val="TableContent"/>
              <w:jc w:val="both"/>
              <w:rPr>
                <w:rFonts w:asciiTheme="minorBidi" w:hAnsiTheme="minorBidi" w:cstheme="minorBidi"/>
              </w:rPr>
            </w:pPr>
          </w:p>
        </w:tc>
        <w:tc>
          <w:tcPr>
            <w:tcW w:w="851" w:type="dxa"/>
          </w:tcPr>
          <w:p w14:paraId="4565B09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3" w:type="dxa"/>
            <w:vMerge/>
            <w:tcBorders>
              <w:top w:val="nil"/>
              <w:bottom w:val="nil"/>
              <w:right w:val="nil"/>
            </w:tcBorders>
          </w:tcPr>
          <w:p w14:paraId="6935183A" w14:textId="77777777" w:rsidR="004F329E" w:rsidRPr="005874D8" w:rsidRDefault="004F329E" w:rsidP="00A7742D">
            <w:pPr>
              <w:pStyle w:val="TableContent"/>
              <w:jc w:val="both"/>
              <w:rPr>
                <w:rFonts w:asciiTheme="minorBidi" w:hAnsiTheme="minorBidi" w:cstheme="minorBidi"/>
              </w:rPr>
            </w:pPr>
          </w:p>
        </w:tc>
        <w:tc>
          <w:tcPr>
            <w:tcW w:w="2125" w:type="dxa"/>
            <w:gridSpan w:val="2"/>
            <w:vMerge/>
            <w:tcBorders>
              <w:top w:val="nil"/>
              <w:left w:val="nil"/>
              <w:bottom w:val="nil"/>
              <w:right w:val="nil"/>
            </w:tcBorders>
          </w:tcPr>
          <w:p w14:paraId="34EF54D1" w14:textId="77777777" w:rsidR="004F329E" w:rsidRPr="005874D8" w:rsidRDefault="004F329E" w:rsidP="00A7742D">
            <w:pPr>
              <w:pStyle w:val="TableContent"/>
              <w:jc w:val="both"/>
              <w:rPr>
                <w:rFonts w:asciiTheme="minorBidi" w:hAnsiTheme="minorBidi" w:cstheme="minorBidi"/>
              </w:rPr>
            </w:pPr>
          </w:p>
        </w:tc>
      </w:tr>
      <w:tr w:rsidR="004F329E" w:rsidRPr="005874D8" w14:paraId="52F6BF8C" w14:textId="77777777" w:rsidTr="00A7742D">
        <w:trPr>
          <w:cantSplit/>
          <w:trHeight w:val="284"/>
        </w:trPr>
        <w:tc>
          <w:tcPr>
            <w:tcW w:w="1684" w:type="dxa"/>
            <w:vMerge/>
          </w:tcPr>
          <w:p w14:paraId="76A9F6AE" w14:textId="77777777" w:rsidR="004F329E" w:rsidRPr="005874D8" w:rsidRDefault="004F329E" w:rsidP="00A7742D">
            <w:pPr>
              <w:pStyle w:val="TableContent"/>
              <w:jc w:val="both"/>
              <w:rPr>
                <w:rFonts w:asciiTheme="minorBidi" w:hAnsiTheme="minorBidi" w:cstheme="minorBidi"/>
              </w:rPr>
            </w:pPr>
          </w:p>
        </w:tc>
        <w:tc>
          <w:tcPr>
            <w:tcW w:w="2252" w:type="dxa"/>
          </w:tcPr>
          <w:p w14:paraId="7169729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Knowledge and skills</w:t>
            </w:r>
          </w:p>
        </w:tc>
        <w:tc>
          <w:tcPr>
            <w:tcW w:w="851" w:type="dxa"/>
          </w:tcPr>
          <w:p w14:paraId="755EBF2F" w14:textId="77777777" w:rsidR="004F329E" w:rsidRPr="005874D8" w:rsidRDefault="004F329E" w:rsidP="00A7742D">
            <w:pPr>
              <w:pStyle w:val="TableContent"/>
              <w:jc w:val="both"/>
              <w:rPr>
                <w:rFonts w:asciiTheme="minorBidi" w:hAnsiTheme="minorBidi" w:cstheme="minorBidi"/>
              </w:rPr>
            </w:pPr>
          </w:p>
        </w:tc>
        <w:tc>
          <w:tcPr>
            <w:tcW w:w="851" w:type="dxa"/>
          </w:tcPr>
          <w:p w14:paraId="4ED9594C" w14:textId="77777777" w:rsidR="004F329E" w:rsidRPr="005874D8" w:rsidRDefault="004F329E" w:rsidP="00A7742D">
            <w:pPr>
              <w:pStyle w:val="TableContent"/>
              <w:jc w:val="both"/>
              <w:rPr>
                <w:rFonts w:asciiTheme="minorBidi" w:hAnsiTheme="minorBidi" w:cstheme="minorBidi"/>
              </w:rPr>
            </w:pPr>
          </w:p>
        </w:tc>
        <w:tc>
          <w:tcPr>
            <w:tcW w:w="851" w:type="dxa"/>
          </w:tcPr>
          <w:p w14:paraId="03438FC1"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3" w:type="dxa"/>
            <w:vMerge/>
            <w:tcBorders>
              <w:top w:val="nil"/>
              <w:bottom w:val="nil"/>
              <w:right w:val="nil"/>
            </w:tcBorders>
          </w:tcPr>
          <w:p w14:paraId="51EE9C1B" w14:textId="77777777" w:rsidR="004F329E" w:rsidRPr="005874D8" w:rsidRDefault="004F329E" w:rsidP="00A7742D">
            <w:pPr>
              <w:pStyle w:val="TableContent"/>
              <w:jc w:val="both"/>
              <w:rPr>
                <w:rFonts w:asciiTheme="minorBidi" w:hAnsiTheme="minorBidi" w:cstheme="minorBidi"/>
              </w:rPr>
            </w:pPr>
          </w:p>
        </w:tc>
        <w:tc>
          <w:tcPr>
            <w:tcW w:w="2125" w:type="dxa"/>
            <w:gridSpan w:val="2"/>
            <w:vMerge/>
            <w:tcBorders>
              <w:top w:val="nil"/>
              <w:left w:val="nil"/>
              <w:bottom w:val="nil"/>
              <w:right w:val="nil"/>
            </w:tcBorders>
          </w:tcPr>
          <w:p w14:paraId="49E78C1B" w14:textId="77777777" w:rsidR="004F329E" w:rsidRPr="005874D8" w:rsidRDefault="004F329E" w:rsidP="00A7742D">
            <w:pPr>
              <w:pStyle w:val="TableContent"/>
              <w:jc w:val="both"/>
              <w:rPr>
                <w:rFonts w:asciiTheme="minorBidi" w:hAnsiTheme="minorBidi" w:cstheme="minorBidi"/>
              </w:rPr>
            </w:pPr>
          </w:p>
        </w:tc>
      </w:tr>
    </w:tbl>
    <w:p w14:paraId="5F1F5299" w14:textId="77777777" w:rsidR="004F329E" w:rsidRPr="005874D8" w:rsidRDefault="004F329E" w:rsidP="004F329E">
      <w:pPr>
        <w:pStyle w:val="TableContent"/>
        <w:jc w:val="both"/>
        <w:rPr>
          <w:rFonts w:asciiTheme="minorBidi" w:hAnsiTheme="minorBidi" w:cstheme="minorBidi"/>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1601"/>
        <w:gridCol w:w="651"/>
        <w:gridCol w:w="951"/>
        <w:gridCol w:w="1602"/>
        <w:gridCol w:w="282"/>
        <w:gridCol w:w="1063"/>
        <w:gridCol w:w="1063"/>
      </w:tblGrid>
      <w:tr w:rsidR="004F329E" w:rsidRPr="005874D8" w14:paraId="0139772F" w14:textId="77777777" w:rsidTr="00A7742D">
        <w:trPr>
          <w:cantSplit/>
        </w:trPr>
        <w:tc>
          <w:tcPr>
            <w:tcW w:w="1684" w:type="dxa"/>
            <w:vMerge w:val="restart"/>
          </w:tcPr>
          <w:p w14:paraId="4FB09145" w14:textId="77777777" w:rsidR="004F329E" w:rsidRPr="005874D8" w:rsidRDefault="004F329E" w:rsidP="00A7742D">
            <w:pPr>
              <w:pStyle w:val="TableHeading"/>
              <w:jc w:val="both"/>
              <w:rPr>
                <w:rFonts w:asciiTheme="minorBidi" w:hAnsiTheme="minorBidi" w:cstheme="minorBidi"/>
              </w:rPr>
            </w:pPr>
            <w:r w:rsidRPr="005874D8">
              <w:rPr>
                <w:rFonts w:asciiTheme="minorBidi" w:hAnsiTheme="minorBidi" w:cstheme="minorBidi"/>
              </w:rPr>
              <w:t xml:space="preserve">Interests </w:t>
            </w:r>
          </w:p>
          <w:p w14:paraId="43C1EE2A"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(rate the net gains or losses for the stakeholder arising from the project)</w:t>
            </w:r>
          </w:p>
          <w:p w14:paraId="01DAA2E5" w14:textId="77777777" w:rsidR="004F329E" w:rsidRPr="005874D8" w:rsidRDefault="004F329E" w:rsidP="00A7742D">
            <w:pPr>
              <w:pStyle w:val="TableContent"/>
              <w:jc w:val="both"/>
              <w:rPr>
                <w:rFonts w:asciiTheme="minorBidi" w:hAnsiTheme="minorBidi" w:cstheme="minorBidi"/>
              </w:rPr>
            </w:pPr>
          </w:p>
        </w:tc>
        <w:tc>
          <w:tcPr>
            <w:tcW w:w="2252" w:type="dxa"/>
            <w:gridSpan w:val="2"/>
          </w:tcPr>
          <w:p w14:paraId="3BA7D24E"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Potential gains for stakeholder:</w:t>
            </w:r>
          </w:p>
        </w:tc>
        <w:tc>
          <w:tcPr>
            <w:tcW w:w="4961" w:type="dxa"/>
            <w:gridSpan w:val="5"/>
          </w:tcPr>
          <w:p w14:paraId="303BCD23" w14:textId="21E758EA" w:rsidR="004F329E" w:rsidRPr="005874D8" w:rsidRDefault="003A5123" w:rsidP="00A7742D">
            <w:pPr>
              <w:pStyle w:val="TableContent"/>
              <w:jc w:val="both"/>
              <w:rPr>
                <w:rFonts w:asciiTheme="minorBidi" w:hAnsiTheme="minorBidi" w:cstheme="minorBidi"/>
              </w:rPr>
            </w:pPr>
            <w:r w:rsidRPr="005874D8">
              <w:rPr>
                <w:rFonts w:asciiTheme="minorBidi" w:hAnsiTheme="minorBidi" w:cstheme="minorBidi"/>
              </w:rPr>
              <w:t>Gain access to Thrifty which will give a solution to money management problem</w:t>
            </w:r>
          </w:p>
        </w:tc>
      </w:tr>
      <w:tr w:rsidR="004F329E" w:rsidRPr="005874D8" w14:paraId="77355FE3" w14:textId="77777777" w:rsidTr="00A7742D">
        <w:trPr>
          <w:cantSplit/>
        </w:trPr>
        <w:tc>
          <w:tcPr>
            <w:tcW w:w="1684" w:type="dxa"/>
            <w:vMerge/>
          </w:tcPr>
          <w:p w14:paraId="149DF3C9" w14:textId="77777777" w:rsidR="004F329E" w:rsidRPr="005874D8" w:rsidRDefault="004F329E" w:rsidP="00A7742D">
            <w:pPr>
              <w:pStyle w:val="TableContent"/>
              <w:jc w:val="both"/>
              <w:rPr>
                <w:rFonts w:asciiTheme="minorBidi" w:hAnsiTheme="minorBidi" w:cstheme="minorBidi"/>
              </w:rPr>
            </w:pPr>
          </w:p>
        </w:tc>
        <w:tc>
          <w:tcPr>
            <w:tcW w:w="2252" w:type="dxa"/>
            <w:gridSpan w:val="2"/>
          </w:tcPr>
          <w:p w14:paraId="0A9E11DB"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Potential losses for stakeholder:</w:t>
            </w:r>
          </w:p>
        </w:tc>
        <w:tc>
          <w:tcPr>
            <w:tcW w:w="4961" w:type="dxa"/>
            <w:gridSpan w:val="5"/>
          </w:tcPr>
          <w:p w14:paraId="6D1FC780" w14:textId="5EE52488" w:rsidR="004F329E" w:rsidRPr="005874D8" w:rsidRDefault="00FE1413" w:rsidP="00A7742D">
            <w:pPr>
              <w:pStyle w:val="TableContent"/>
              <w:jc w:val="both"/>
              <w:rPr>
                <w:rFonts w:asciiTheme="minorBidi" w:hAnsiTheme="minorBidi" w:cstheme="minorBidi"/>
              </w:rPr>
            </w:pPr>
            <w:r w:rsidRPr="005874D8">
              <w:rPr>
                <w:rFonts w:asciiTheme="minorBidi" w:hAnsiTheme="minorBidi" w:cstheme="minorBidi"/>
              </w:rPr>
              <w:t xml:space="preserve">Thrifty is non-functional and therefore user will not get solution delivered </w:t>
            </w:r>
          </w:p>
        </w:tc>
      </w:tr>
      <w:tr w:rsidR="004F329E" w:rsidRPr="005874D8" w14:paraId="25E3CCF9" w14:textId="77777777" w:rsidTr="00A7742D">
        <w:trPr>
          <w:cantSplit/>
        </w:trPr>
        <w:tc>
          <w:tcPr>
            <w:tcW w:w="1684" w:type="dxa"/>
            <w:vMerge/>
            <w:tcBorders>
              <w:right w:val="nil"/>
            </w:tcBorders>
          </w:tcPr>
          <w:p w14:paraId="55AC7CBA" w14:textId="77777777" w:rsidR="004F329E" w:rsidRPr="005874D8" w:rsidRDefault="004F329E" w:rsidP="00A7742D">
            <w:pPr>
              <w:pStyle w:val="TableContent"/>
              <w:jc w:val="both"/>
              <w:rPr>
                <w:rFonts w:asciiTheme="minorBidi" w:hAnsiTheme="minorBidi" w:cstheme="minorBidi"/>
              </w:rPr>
            </w:pPr>
          </w:p>
        </w:tc>
        <w:tc>
          <w:tcPr>
            <w:tcW w:w="7213" w:type="dxa"/>
            <w:gridSpan w:val="7"/>
            <w:tcBorders>
              <w:left w:val="nil"/>
              <w:bottom w:val="nil"/>
              <w:right w:val="nil"/>
            </w:tcBorders>
          </w:tcPr>
          <w:p w14:paraId="5539CFC0" w14:textId="77777777" w:rsidR="004F329E" w:rsidRPr="005874D8" w:rsidRDefault="004F329E" w:rsidP="00A7742D">
            <w:pPr>
              <w:pStyle w:val="TableContent"/>
              <w:jc w:val="both"/>
              <w:rPr>
                <w:rFonts w:asciiTheme="minorBidi" w:hAnsiTheme="minorBidi" w:cstheme="minorBidi"/>
                <w:sz w:val="2"/>
                <w:szCs w:val="2"/>
              </w:rPr>
            </w:pPr>
          </w:p>
        </w:tc>
      </w:tr>
      <w:tr w:rsidR="004F329E" w:rsidRPr="005874D8" w14:paraId="4085638F" w14:textId="77777777" w:rsidTr="00A7742D">
        <w:trPr>
          <w:cantSplit/>
        </w:trPr>
        <w:tc>
          <w:tcPr>
            <w:tcW w:w="1684" w:type="dxa"/>
            <w:vMerge/>
          </w:tcPr>
          <w:p w14:paraId="2F3B263A" w14:textId="77777777" w:rsidR="004F329E" w:rsidRPr="005874D8" w:rsidRDefault="004F329E" w:rsidP="00A7742D">
            <w:pPr>
              <w:pStyle w:val="TableContent"/>
              <w:jc w:val="both"/>
              <w:rPr>
                <w:rFonts w:asciiTheme="minorBidi" w:hAnsiTheme="minorBidi" w:cstheme="minorBidi"/>
              </w:rPr>
            </w:pPr>
          </w:p>
        </w:tc>
        <w:tc>
          <w:tcPr>
            <w:tcW w:w="1601" w:type="dxa"/>
          </w:tcPr>
          <w:p w14:paraId="0B365AA3"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High Net Gains or Losses</w:t>
            </w:r>
          </w:p>
        </w:tc>
        <w:tc>
          <w:tcPr>
            <w:tcW w:w="1602" w:type="dxa"/>
            <w:gridSpan w:val="2"/>
          </w:tcPr>
          <w:p w14:paraId="3F3FD158"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Medium Net Gains or Losses</w:t>
            </w:r>
          </w:p>
        </w:tc>
        <w:tc>
          <w:tcPr>
            <w:tcW w:w="1602" w:type="dxa"/>
          </w:tcPr>
          <w:p w14:paraId="0E4EE44E"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Low or Neutral</w:t>
            </w:r>
          </w:p>
        </w:tc>
        <w:tc>
          <w:tcPr>
            <w:tcW w:w="282" w:type="dxa"/>
            <w:vMerge w:val="restart"/>
            <w:tcBorders>
              <w:top w:val="nil"/>
              <w:bottom w:val="nil"/>
            </w:tcBorders>
          </w:tcPr>
          <w:p w14:paraId="039934D2" w14:textId="77777777" w:rsidR="004F329E" w:rsidRPr="005874D8" w:rsidRDefault="004F329E" w:rsidP="00A7742D">
            <w:pPr>
              <w:pStyle w:val="TableContent"/>
              <w:jc w:val="both"/>
              <w:rPr>
                <w:rFonts w:asciiTheme="minorBidi" w:hAnsiTheme="minorBidi" w:cstheme="minorBidi"/>
              </w:rPr>
            </w:pPr>
          </w:p>
        </w:tc>
        <w:tc>
          <w:tcPr>
            <w:tcW w:w="2126" w:type="dxa"/>
            <w:gridSpan w:val="2"/>
          </w:tcPr>
          <w:p w14:paraId="278BFD69"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OVERALL SCORE</w:t>
            </w:r>
            <w:r w:rsidRPr="005874D8">
              <w:rPr>
                <w:rFonts w:asciiTheme="minorBidi" w:hAnsiTheme="minorBidi" w:cstheme="minorBidi"/>
              </w:rPr>
              <w:br/>
              <w:t>(tick one)</w:t>
            </w:r>
          </w:p>
        </w:tc>
      </w:tr>
      <w:tr w:rsidR="004F329E" w:rsidRPr="005874D8" w14:paraId="79F296C5" w14:textId="77777777" w:rsidTr="00A7742D">
        <w:trPr>
          <w:cantSplit/>
        </w:trPr>
        <w:tc>
          <w:tcPr>
            <w:tcW w:w="1684" w:type="dxa"/>
            <w:vMerge/>
          </w:tcPr>
          <w:p w14:paraId="58494A8D" w14:textId="77777777" w:rsidR="004F329E" w:rsidRPr="005874D8" w:rsidRDefault="004F329E" w:rsidP="00A7742D">
            <w:pPr>
              <w:pStyle w:val="TableContent"/>
              <w:jc w:val="both"/>
              <w:rPr>
                <w:rFonts w:asciiTheme="minorBidi" w:hAnsiTheme="minorBidi" w:cstheme="minorBidi"/>
              </w:rPr>
            </w:pPr>
          </w:p>
        </w:tc>
        <w:tc>
          <w:tcPr>
            <w:tcW w:w="1601" w:type="dxa"/>
            <w:vMerge w:val="restart"/>
          </w:tcPr>
          <w:p w14:paraId="0EBDE8C1" w14:textId="77777777" w:rsidR="004F329E" w:rsidRPr="005874D8" w:rsidRDefault="004F329E" w:rsidP="00A7742D">
            <w:pPr>
              <w:pStyle w:val="TableContent"/>
              <w:jc w:val="both"/>
              <w:rPr>
                <w:rFonts w:asciiTheme="minorBidi" w:hAnsiTheme="minorBidi" w:cstheme="minorBidi"/>
              </w:rPr>
            </w:pPr>
          </w:p>
        </w:tc>
        <w:tc>
          <w:tcPr>
            <w:tcW w:w="1602" w:type="dxa"/>
            <w:gridSpan w:val="2"/>
            <w:vMerge w:val="restart"/>
          </w:tcPr>
          <w:p w14:paraId="2696EC50"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w:t>
            </w:r>
          </w:p>
        </w:tc>
        <w:tc>
          <w:tcPr>
            <w:tcW w:w="1602" w:type="dxa"/>
            <w:vMerge w:val="restart"/>
          </w:tcPr>
          <w:p w14:paraId="06F47562"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 </w:t>
            </w:r>
          </w:p>
        </w:tc>
        <w:tc>
          <w:tcPr>
            <w:tcW w:w="282" w:type="dxa"/>
            <w:vMerge/>
            <w:tcBorders>
              <w:top w:val="nil"/>
              <w:bottom w:val="nil"/>
            </w:tcBorders>
          </w:tcPr>
          <w:p w14:paraId="6B47EC8B" w14:textId="77777777" w:rsidR="004F329E" w:rsidRPr="005874D8" w:rsidRDefault="004F329E" w:rsidP="00A7742D">
            <w:pPr>
              <w:pStyle w:val="TableContent"/>
              <w:jc w:val="both"/>
              <w:rPr>
                <w:rFonts w:asciiTheme="minorBidi" w:hAnsiTheme="minorBidi" w:cstheme="minorBidi"/>
              </w:rPr>
            </w:pPr>
          </w:p>
        </w:tc>
        <w:tc>
          <w:tcPr>
            <w:tcW w:w="1063" w:type="dxa"/>
          </w:tcPr>
          <w:p w14:paraId="414A7653"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High/Med</w:t>
            </w:r>
          </w:p>
        </w:tc>
        <w:tc>
          <w:tcPr>
            <w:tcW w:w="1063" w:type="dxa"/>
          </w:tcPr>
          <w:p w14:paraId="60AA224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Low/No</w:t>
            </w:r>
          </w:p>
        </w:tc>
      </w:tr>
      <w:tr w:rsidR="004F329E" w:rsidRPr="005874D8" w14:paraId="5FBD8B81" w14:textId="77777777" w:rsidTr="00A7742D">
        <w:trPr>
          <w:cantSplit/>
        </w:trPr>
        <w:tc>
          <w:tcPr>
            <w:tcW w:w="1684" w:type="dxa"/>
            <w:vMerge/>
          </w:tcPr>
          <w:p w14:paraId="6A8F099C" w14:textId="77777777" w:rsidR="004F329E" w:rsidRPr="005874D8" w:rsidRDefault="004F329E" w:rsidP="00A7742D">
            <w:pPr>
              <w:pStyle w:val="TableContent"/>
              <w:jc w:val="both"/>
              <w:rPr>
                <w:rFonts w:asciiTheme="minorBidi" w:hAnsiTheme="minorBidi" w:cstheme="minorBidi"/>
              </w:rPr>
            </w:pPr>
          </w:p>
        </w:tc>
        <w:tc>
          <w:tcPr>
            <w:tcW w:w="1601" w:type="dxa"/>
            <w:vMerge/>
          </w:tcPr>
          <w:p w14:paraId="0C70A43B" w14:textId="77777777" w:rsidR="004F329E" w:rsidRPr="005874D8" w:rsidRDefault="004F329E" w:rsidP="00A7742D">
            <w:pPr>
              <w:pStyle w:val="TableContent"/>
              <w:jc w:val="both"/>
              <w:rPr>
                <w:rFonts w:asciiTheme="minorBidi" w:hAnsiTheme="minorBidi" w:cstheme="minorBidi"/>
              </w:rPr>
            </w:pPr>
          </w:p>
        </w:tc>
        <w:tc>
          <w:tcPr>
            <w:tcW w:w="1602" w:type="dxa"/>
            <w:gridSpan w:val="2"/>
            <w:vMerge/>
          </w:tcPr>
          <w:p w14:paraId="585916E4" w14:textId="77777777" w:rsidR="004F329E" w:rsidRPr="005874D8" w:rsidRDefault="004F329E" w:rsidP="00A7742D">
            <w:pPr>
              <w:pStyle w:val="TableContent"/>
              <w:jc w:val="both"/>
              <w:rPr>
                <w:rFonts w:asciiTheme="minorBidi" w:hAnsiTheme="minorBidi" w:cstheme="minorBidi"/>
              </w:rPr>
            </w:pPr>
          </w:p>
        </w:tc>
        <w:tc>
          <w:tcPr>
            <w:tcW w:w="1602" w:type="dxa"/>
            <w:vMerge/>
          </w:tcPr>
          <w:p w14:paraId="6CD01027" w14:textId="77777777" w:rsidR="004F329E" w:rsidRPr="005874D8" w:rsidRDefault="004F329E" w:rsidP="00A7742D">
            <w:pPr>
              <w:pStyle w:val="TableContent"/>
              <w:jc w:val="both"/>
              <w:rPr>
                <w:rFonts w:asciiTheme="minorBidi" w:hAnsiTheme="minorBidi" w:cstheme="minorBidi"/>
              </w:rPr>
            </w:pPr>
          </w:p>
        </w:tc>
        <w:tc>
          <w:tcPr>
            <w:tcW w:w="282" w:type="dxa"/>
            <w:vMerge/>
            <w:tcBorders>
              <w:top w:val="nil"/>
              <w:bottom w:val="nil"/>
            </w:tcBorders>
          </w:tcPr>
          <w:p w14:paraId="05089485" w14:textId="77777777" w:rsidR="004F329E" w:rsidRPr="005874D8" w:rsidRDefault="004F329E" w:rsidP="00A7742D">
            <w:pPr>
              <w:pStyle w:val="TableContent"/>
              <w:jc w:val="both"/>
              <w:rPr>
                <w:rFonts w:asciiTheme="minorBidi" w:hAnsiTheme="minorBidi" w:cstheme="minorBidi"/>
              </w:rPr>
            </w:pPr>
          </w:p>
        </w:tc>
        <w:tc>
          <w:tcPr>
            <w:tcW w:w="1063" w:type="dxa"/>
          </w:tcPr>
          <w:p w14:paraId="3536589B" w14:textId="2FACB076" w:rsidR="004F329E" w:rsidRPr="005874D8" w:rsidRDefault="005874D8" w:rsidP="00A7742D">
            <w:pPr>
              <w:pStyle w:val="TableContent"/>
              <w:jc w:val="both"/>
              <w:rPr>
                <w:rFonts w:asciiTheme="minorBidi" w:hAnsiTheme="minorBidi" w:cstheme="minorBidi"/>
              </w:rPr>
            </w:pPr>
            <w:r>
              <w:rPr>
                <w:rFonts w:asciiTheme="minorBidi" w:hAnsiTheme="minorBidi" w:cstheme="minorBidi"/>
              </w:rPr>
              <w:t>+</w:t>
            </w:r>
          </w:p>
        </w:tc>
        <w:tc>
          <w:tcPr>
            <w:tcW w:w="1063" w:type="dxa"/>
          </w:tcPr>
          <w:p w14:paraId="00F2052F" w14:textId="77777777" w:rsidR="004F329E" w:rsidRPr="005874D8" w:rsidRDefault="004F329E" w:rsidP="00A7742D">
            <w:pPr>
              <w:pStyle w:val="TableContent"/>
              <w:jc w:val="both"/>
              <w:rPr>
                <w:rFonts w:asciiTheme="minorBidi" w:hAnsiTheme="minorBidi" w:cstheme="minorBidi"/>
              </w:rPr>
            </w:pPr>
          </w:p>
        </w:tc>
      </w:tr>
    </w:tbl>
    <w:p w14:paraId="059DACE2" w14:textId="77777777" w:rsidR="004F329E" w:rsidRPr="005874D8" w:rsidRDefault="004F329E" w:rsidP="004F329E">
      <w:pPr>
        <w:pStyle w:val="TableContent"/>
        <w:jc w:val="both"/>
        <w:rPr>
          <w:rFonts w:asciiTheme="minorBidi" w:hAnsiTheme="minorBidi" w:cstheme="minorBidi"/>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2252"/>
        <w:gridCol w:w="850"/>
        <w:gridCol w:w="850"/>
        <w:gridCol w:w="851"/>
        <w:gridCol w:w="284"/>
        <w:gridCol w:w="1063"/>
        <w:gridCol w:w="1063"/>
      </w:tblGrid>
      <w:tr w:rsidR="004F329E" w:rsidRPr="005874D8" w14:paraId="5AAD625F" w14:textId="77777777" w:rsidTr="00A7742D">
        <w:trPr>
          <w:cantSplit/>
        </w:trPr>
        <w:tc>
          <w:tcPr>
            <w:tcW w:w="1684" w:type="dxa"/>
            <w:vMerge w:val="restart"/>
          </w:tcPr>
          <w:p w14:paraId="0CFE10F4" w14:textId="77777777" w:rsidR="004F329E" w:rsidRPr="005874D8" w:rsidRDefault="004F329E" w:rsidP="00A7742D">
            <w:pPr>
              <w:pStyle w:val="TableHeading"/>
              <w:jc w:val="both"/>
              <w:rPr>
                <w:rFonts w:asciiTheme="minorBidi" w:hAnsiTheme="minorBidi" w:cstheme="minorBidi"/>
              </w:rPr>
            </w:pPr>
            <w:r w:rsidRPr="005874D8">
              <w:rPr>
                <w:rFonts w:asciiTheme="minorBidi" w:hAnsiTheme="minorBidi" w:cstheme="minorBidi"/>
              </w:rPr>
              <w:t xml:space="preserve">Legitimacy </w:t>
            </w:r>
          </w:p>
          <w:p w14:paraId="09DD129F"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(rate the degree to which other parties recognise the three </w:t>
            </w:r>
            <w:proofErr w:type="spellStart"/>
            <w:r w:rsidRPr="005874D8">
              <w:rPr>
                <w:rFonts w:asciiTheme="minorBidi" w:hAnsiTheme="minorBidi" w:cstheme="minorBidi"/>
              </w:rPr>
              <w:t>Rs</w:t>
            </w:r>
            <w:proofErr w:type="spellEnd"/>
            <w:r w:rsidRPr="005874D8">
              <w:rPr>
                <w:rFonts w:asciiTheme="minorBidi" w:hAnsiTheme="minorBidi" w:cstheme="minorBidi"/>
              </w:rPr>
              <w:t xml:space="preserve"> of the stakeholder)</w:t>
            </w:r>
          </w:p>
        </w:tc>
        <w:tc>
          <w:tcPr>
            <w:tcW w:w="2252" w:type="dxa"/>
          </w:tcPr>
          <w:p w14:paraId="01201729" w14:textId="77777777" w:rsidR="004F329E" w:rsidRPr="005874D8" w:rsidRDefault="004F329E" w:rsidP="00A7742D">
            <w:pPr>
              <w:pStyle w:val="TableContent"/>
              <w:jc w:val="both"/>
              <w:rPr>
                <w:rFonts w:asciiTheme="minorBidi" w:hAnsiTheme="minorBidi" w:cstheme="minorBidi"/>
              </w:rPr>
            </w:pPr>
          </w:p>
        </w:tc>
        <w:tc>
          <w:tcPr>
            <w:tcW w:w="850" w:type="dxa"/>
          </w:tcPr>
          <w:p w14:paraId="4725389D"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High</w:t>
            </w:r>
          </w:p>
        </w:tc>
        <w:tc>
          <w:tcPr>
            <w:tcW w:w="850" w:type="dxa"/>
          </w:tcPr>
          <w:p w14:paraId="79F9CC21"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Medium</w:t>
            </w:r>
          </w:p>
        </w:tc>
        <w:tc>
          <w:tcPr>
            <w:tcW w:w="851" w:type="dxa"/>
          </w:tcPr>
          <w:p w14:paraId="7F190545"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Low or None</w:t>
            </w:r>
          </w:p>
        </w:tc>
        <w:tc>
          <w:tcPr>
            <w:tcW w:w="284" w:type="dxa"/>
            <w:vMerge w:val="restart"/>
            <w:tcBorders>
              <w:top w:val="nil"/>
              <w:bottom w:val="nil"/>
            </w:tcBorders>
          </w:tcPr>
          <w:p w14:paraId="7DEC2EDC" w14:textId="77777777" w:rsidR="004F329E" w:rsidRPr="005874D8" w:rsidRDefault="004F329E" w:rsidP="00A7742D">
            <w:pPr>
              <w:pStyle w:val="TableContent"/>
              <w:jc w:val="both"/>
              <w:rPr>
                <w:rFonts w:asciiTheme="minorBidi" w:hAnsiTheme="minorBidi" w:cstheme="minorBidi"/>
              </w:rPr>
            </w:pPr>
          </w:p>
        </w:tc>
        <w:tc>
          <w:tcPr>
            <w:tcW w:w="2126" w:type="dxa"/>
            <w:gridSpan w:val="2"/>
          </w:tcPr>
          <w:p w14:paraId="68CEA56E"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OVERALL SCORE</w:t>
            </w:r>
            <w:r w:rsidRPr="005874D8">
              <w:rPr>
                <w:rFonts w:asciiTheme="minorBidi" w:hAnsiTheme="minorBidi" w:cstheme="minorBidi"/>
              </w:rPr>
              <w:br/>
              <w:t>(tick one)</w:t>
            </w:r>
          </w:p>
        </w:tc>
      </w:tr>
      <w:tr w:rsidR="004F329E" w:rsidRPr="005874D8" w14:paraId="2C488DBA" w14:textId="77777777" w:rsidTr="00A7742D">
        <w:trPr>
          <w:cantSplit/>
        </w:trPr>
        <w:tc>
          <w:tcPr>
            <w:tcW w:w="1684" w:type="dxa"/>
            <w:vMerge/>
          </w:tcPr>
          <w:p w14:paraId="48A3C88D" w14:textId="77777777" w:rsidR="004F329E" w:rsidRPr="005874D8" w:rsidRDefault="004F329E" w:rsidP="00A7742D">
            <w:pPr>
              <w:pStyle w:val="TableContent"/>
              <w:jc w:val="both"/>
              <w:rPr>
                <w:rFonts w:asciiTheme="minorBidi" w:hAnsiTheme="minorBidi" w:cstheme="minorBidi"/>
              </w:rPr>
            </w:pPr>
          </w:p>
        </w:tc>
        <w:tc>
          <w:tcPr>
            <w:tcW w:w="2252" w:type="dxa"/>
          </w:tcPr>
          <w:p w14:paraId="4E51B498"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Rights</w:t>
            </w:r>
          </w:p>
        </w:tc>
        <w:tc>
          <w:tcPr>
            <w:tcW w:w="850" w:type="dxa"/>
          </w:tcPr>
          <w:p w14:paraId="2F8A1039" w14:textId="77777777" w:rsidR="004F329E" w:rsidRPr="005874D8" w:rsidRDefault="004F329E" w:rsidP="00A7742D">
            <w:pPr>
              <w:pStyle w:val="TableContent"/>
              <w:jc w:val="both"/>
              <w:rPr>
                <w:rFonts w:asciiTheme="minorBidi" w:hAnsiTheme="minorBidi" w:cstheme="minorBidi"/>
              </w:rPr>
            </w:pPr>
          </w:p>
        </w:tc>
        <w:tc>
          <w:tcPr>
            <w:tcW w:w="850" w:type="dxa"/>
          </w:tcPr>
          <w:p w14:paraId="5E9D2EDA" w14:textId="77777777" w:rsidR="004F329E" w:rsidRPr="005874D8" w:rsidRDefault="004F329E" w:rsidP="00A7742D">
            <w:pPr>
              <w:pStyle w:val="TableContent"/>
              <w:jc w:val="both"/>
              <w:rPr>
                <w:rFonts w:asciiTheme="minorBidi" w:hAnsiTheme="minorBidi" w:cstheme="minorBidi"/>
              </w:rPr>
            </w:pPr>
          </w:p>
        </w:tc>
        <w:tc>
          <w:tcPr>
            <w:tcW w:w="851" w:type="dxa"/>
          </w:tcPr>
          <w:p w14:paraId="4F1B3A5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4" w:type="dxa"/>
            <w:vMerge/>
            <w:tcBorders>
              <w:bottom w:val="nil"/>
            </w:tcBorders>
          </w:tcPr>
          <w:p w14:paraId="629ABB1B" w14:textId="77777777" w:rsidR="004F329E" w:rsidRPr="005874D8" w:rsidRDefault="004F329E" w:rsidP="00A7742D">
            <w:pPr>
              <w:pStyle w:val="TableContent"/>
              <w:jc w:val="both"/>
              <w:rPr>
                <w:rFonts w:asciiTheme="minorBidi" w:hAnsiTheme="minorBidi" w:cstheme="minorBidi"/>
              </w:rPr>
            </w:pPr>
          </w:p>
        </w:tc>
        <w:tc>
          <w:tcPr>
            <w:tcW w:w="1063" w:type="dxa"/>
          </w:tcPr>
          <w:p w14:paraId="6508D2E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High/Med</w:t>
            </w:r>
          </w:p>
        </w:tc>
        <w:tc>
          <w:tcPr>
            <w:tcW w:w="1063" w:type="dxa"/>
          </w:tcPr>
          <w:p w14:paraId="1E9098F4"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Low/No</w:t>
            </w:r>
          </w:p>
        </w:tc>
      </w:tr>
      <w:tr w:rsidR="004F329E" w:rsidRPr="005874D8" w14:paraId="5BC3730B" w14:textId="77777777" w:rsidTr="00A7742D">
        <w:trPr>
          <w:cantSplit/>
        </w:trPr>
        <w:tc>
          <w:tcPr>
            <w:tcW w:w="1684" w:type="dxa"/>
            <w:vMerge/>
          </w:tcPr>
          <w:p w14:paraId="7671DE2D" w14:textId="77777777" w:rsidR="004F329E" w:rsidRPr="005874D8" w:rsidRDefault="004F329E" w:rsidP="00A7742D">
            <w:pPr>
              <w:pStyle w:val="TableContent"/>
              <w:jc w:val="both"/>
              <w:rPr>
                <w:rFonts w:asciiTheme="minorBidi" w:hAnsiTheme="minorBidi" w:cstheme="minorBidi"/>
              </w:rPr>
            </w:pPr>
          </w:p>
        </w:tc>
        <w:tc>
          <w:tcPr>
            <w:tcW w:w="2252" w:type="dxa"/>
          </w:tcPr>
          <w:p w14:paraId="09655ABD"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Responsibilities</w:t>
            </w:r>
          </w:p>
        </w:tc>
        <w:tc>
          <w:tcPr>
            <w:tcW w:w="850" w:type="dxa"/>
          </w:tcPr>
          <w:p w14:paraId="1056B7D7" w14:textId="77777777" w:rsidR="004F329E" w:rsidRPr="005874D8" w:rsidRDefault="004F329E" w:rsidP="00A7742D">
            <w:pPr>
              <w:pStyle w:val="TableContent"/>
              <w:jc w:val="both"/>
              <w:rPr>
                <w:rFonts w:asciiTheme="minorBidi" w:hAnsiTheme="minorBidi" w:cstheme="minorBidi"/>
              </w:rPr>
            </w:pPr>
          </w:p>
        </w:tc>
        <w:tc>
          <w:tcPr>
            <w:tcW w:w="850" w:type="dxa"/>
          </w:tcPr>
          <w:p w14:paraId="69D768E7" w14:textId="77777777" w:rsidR="004F329E" w:rsidRPr="005874D8" w:rsidRDefault="004F329E" w:rsidP="00A7742D">
            <w:pPr>
              <w:pStyle w:val="TableContent"/>
              <w:jc w:val="both"/>
              <w:rPr>
                <w:rFonts w:asciiTheme="minorBidi" w:hAnsiTheme="minorBidi" w:cstheme="minorBidi"/>
              </w:rPr>
            </w:pPr>
          </w:p>
        </w:tc>
        <w:tc>
          <w:tcPr>
            <w:tcW w:w="851" w:type="dxa"/>
          </w:tcPr>
          <w:p w14:paraId="07E04FC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4" w:type="dxa"/>
            <w:vMerge/>
            <w:tcBorders>
              <w:bottom w:val="nil"/>
            </w:tcBorders>
          </w:tcPr>
          <w:p w14:paraId="4361EB79" w14:textId="77777777" w:rsidR="004F329E" w:rsidRPr="005874D8" w:rsidRDefault="004F329E" w:rsidP="00A7742D">
            <w:pPr>
              <w:pStyle w:val="TableContent"/>
              <w:jc w:val="both"/>
              <w:rPr>
                <w:rFonts w:asciiTheme="minorBidi" w:hAnsiTheme="minorBidi" w:cstheme="minorBidi"/>
              </w:rPr>
            </w:pPr>
          </w:p>
        </w:tc>
        <w:tc>
          <w:tcPr>
            <w:tcW w:w="1063" w:type="dxa"/>
          </w:tcPr>
          <w:p w14:paraId="1E935ACC" w14:textId="77777777" w:rsidR="004F329E" w:rsidRPr="005874D8" w:rsidRDefault="004F329E" w:rsidP="00A7742D">
            <w:pPr>
              <w:pStyle w:val="TableContent"/>
              <w:jc w:val="both"/>
              <w:rPr>
                <w:rFonts w:asciiTheme="minorBidi" w:hAnsiTheme="minorBidi" w:cstheme="minorBidi"/>
              </w:rPr>
            </w:pPr>
          </w:p>
        </w:tc>
        <w:tc>
          <w:tcPr>
            <w:tcW w:w="1063" w:type="dxa"/>
          </w:tcPr>
          <w:p w14:paraId="160F15C9" w14:textId="6632FB80" w:rsidR="004F329E" w:rsidRPr="005874D8" w:rsidRDefault="00932821" w:rsidP="00A7742D">
            <w:pPr>
              <w:pStyle w:val="TableContent"/>
              <w:jc w:val="both"/>
              <w:rPr>
                <w:rFonts w:asciiTheme="minorBidi" w:hAnsiTheme="minorBidi" w:cstheme="minorBidi"/>
                <w:color w:val="808080"/>
              </w:rPr>
            </w:pPr>
            <w:r>
              <w:rPr>
                <w:rFonts w:asciiTheme="minorBidi" w:hAnsiTheme="minorBidi" w:cstheme="minorBidi"/>
              </w:rPr>
              <w:t>+</w:t>
            </w:r>
          </w:p>
        </w:tc>
      </w:tr>
      <w:tr w:rsidR="004F329E" w:rsidRPr="005874D8" w14:paraId="4BC96F6A" w14:textId="77777777" w:rsidTr="00A7742D">
        <w:trPr>
          <w:cantSplit/>
        </w:trPr>
        <w:tc>
          <w:tcPr>
            <w:tcW w:w="1684" w:type="dxa"/>
            <w:vMerge/>
          </w:tcPr>
          <w:p w14:paraId="74216195" w14:textId="77777777" w:rsidR="004F329E" w:rsidRPr="005874D8" w:rsidRDefault="004F329E" w:rsidP="00A7742D">
            <w:pPr>
              <w:pStyle w:val="TableContent"/>
              <w:jc w:val="both"/>
              <w:rPr>
                <w:rFonts w:asciiTheme="minorBidi" w:hAnsiTheme="minorBidi" w:cstheme="minorBidi"/>
              </w:rPr>
            </w:pPr>
          </w:p>
        </w:tc>
        <w:tc>
          <w:tcPr>
            <w:tcW w:w="2252" w:type="dxa"/>
          </w:tcPr>
          <w:p w14:paraId="3FA9833F"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Resolve</w:t>
            </w:r>
          </w:p>
        </w:tc>
        <w:tc>
          <w:tcPr>
            <w:tcW w:w="850" w:type="dxa"/>
          </w:tcPr>
          <w:p w14:paraId="651CD3F0" w14:textId="77777777" w:rsidR="004F329E" w:rsidRPr="005874D8" w:rsidRDefault="004F329E" w:rsidP="00A7742D">
            <w:pPr>
              <w:pStyle w:val="TableContent"/>
              <w:jc w:val="both"/>
              <w:rPr>
                <w:rFonts w:asciiTheme="minorBidi" w:hAnsiTheme="minorBidi" w:cstheme="minorBidi"/>
              </w:rPr>
            </w:pPr>
          </w:p>
        </w:tc>
        <w:tc>
          <w:tcPr>
            <w:tcW w:w="850" w:type="dxa"/>
          </w:tcPr>
          <w:p w14:paraId="1DFB860A" w14:textId="77777777" w:rsidR="004F329E" w:rsidRPr="005874D8" w:rsidRDefault="004F329E" w:rsidP="00A7742D">
            <w:pPr>
              <w:pStyle w:val="TableContent"/>
              <w:jc w:val="both"/>
              <w:rPr>
                <w:rFonts w:asciiTheme="minorBidi" w:hAnsiTheme="minorBidi" w:cstheme="minorBidi"/>
              </w:rPr>
            </w:pPr>
          </w:p>
        </w:tc>
        <w:tc>
          <w:tcPr>
            <w:tcW w:w="851" w:type="dxa"/>
          </w:tcPr>
          <w:p w14:paraId="5551FE08"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X</w:t>
            </w:r>
          </w:p>
        </w:tc>
        <w:tc>
          <w:tcPr>
            <w:tcW w:w="284" w:type="dxa"/>
            <w:vMerge/>
            <w:tcBorders>
              <w:bottom w:val="nil"/>
              <w:right w:val="nil"/>
            </w:tcBorders>
          </w:tcPr>
          <w:p w14:paraId="458B4EED" w14:textId="77777777" w:rsidR="004F329E" w:rsidRPr="005874D8" w:rsidRDefault="004F329E" w:rsidP="00A7742D">
            <w:pPr>
              <w:pStyle w:val="TableContent"/>
              <w:jc w:val="both"/>
              <w:rPr>
                <w:rFonts w:asciiTheme="minorBidi" w:hAnsiTheme="minorBidi" w:cstheme="minorBidi"/>
              </w:rPr>
            </w:pPr>
          </w:p>
        </w:tc>
        <w:tc>
          <w:tcPr>
            <w:tcW w:w="2126" w:type="dxa"/>
            <w:gridSpan w:val="2"/>
            <w:tcBorders>
              <w:left w:val="nil"/>
              <w:bottom w:val="nil"/>
              <w:right w:val="nil"/>
            </w:tcBorders>
          </w:tcPr>
          <w:p w14:paraId="0C5FA1A8" w14:textId="77777777" w:rsidR="004F329E" w:rsidRPr="005874D8" w:rsidRDefault="004F329E" w:rsidP="00A7742D">
            <w:pPr>
              <w:pStyle w:val="TableContent"/>
              <w:jc w:val="both"/>
              <w:rPr>
                <w:rFonts w:asciiTheme="minorBidi" w:hAnsiTheme="minorBidi" w:cstheme="minorBidi"/>
              </w:rPr>
            </w:pPr>
          </w:p>
        </w:tc>
      </w:tr>
    </w:tbl>
    <w:p w14:paraId="09C416FE" w14:textId="77777777" w:rsidR="004F329E" w:rsidRPr="005874D8" w:rsidRDefault="004F329E" w:rsidP="004F329E">
      <w:pPr>
        <w:pStyle w:val="TableContent"/>
        <w:jc w:val="both"/>
        <w:rPr>
          <w:rFonts w:asciiTheme="minorBidi" w:hAnsiTheme="minorBidi" w:cstheme="minorBidi"/>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4"/>
        <w:gridCol w:w="976"/>
        <w:gridCol w:w="992"/>
        <w:gridCol w:w="1036"/>
        <w:gridCol w:w="949"/>
        <w:gridCol w:w="1086"/>
        <w:gridCol w:w="1182"/>
        <w:gridCol w:w="992"/>
      </w:tblGrid>
      <w:tr w:rsidR="004F329E" w:rsidRPr="005874D8" w14:paraId="0EA3AD8B" w14:textId="77777777" w:rsidTr="00932821">
        <w:trPr>
          <w:cantSplit/>
          <w:trHeight w:val="525"/>
        </w:trPr>
        <w:tc>
          <w:tcPr>
            <w:tcW w:w="1684" w:type="dxa"/>
            <w:vMerge w:val="restart"/>
          </w:tcPr>
          <w:p w14:paraId="42B2CDD0" w14:textId="77777777" w:rsidR="004F329E" w:rsidRPr="005874D8" w:rsidRDefault="004F329E" w:rsidP="00A7742D">
            <w:pPr>
              <w:pStyle w:val="TableHeading"/>
              <w:jc w:val="both"/>
              <w:rPr>
                <w:rFonts w:asciiTheme="minorBidi" w:hAnsiTheme="minorBidi" w:cstheme="minorBidi"/>
              </w:rPr>
            </w:pPr>
            <w:r w:rsidRPr="005874D8">
              <w:rPr>
                <w:rFonts w:asciiTheme="minorBidi" w:hAnsiTheme="minorBidi" w:cstheme="minorBidi"/>
              </w:rPr>
              <w:t xml:space="preserve">CLIP Descriptor and Engagement Type </w:t>
            </w:r>
          </w:p>
          <w:p w14:paraId="608E7F99"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(circle CLIP code for the stakeholder, based on overall score for each category [e.g. PL])</w:t>
            </w:r>
          </w:p>
        </w:tc>
        <w:tc>
          <w:tcPr>
            <w:tcW w:w="976" w:type="dxa"/>
          </w:tcPr>
          <w:p w14:paraId="55C20505"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PIL </w:t>
            </w:r>
          </w:p>
          <w:p w14:paraId="0F477500"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Dominant</w:t>
            </w:r>
          </w:p>
        </w:tc>
        <w:tc>
          <w:tcPr>
            <w:tcW w:w="992" w:type="dxa"/>
            <w:shd w:val="clear" w:color="auto" w:fill="FFFFFF"/>
          </w:tcPr>
          <w:p w14:paraId="43602EDB"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PI </w:t>
            </w:r>
          </w:p>
          <w:p w14:paraId="5BF267B1"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Forceful</w:t>
            </w:r>
          </w:p>
        </w:tc>
        <w:tc>
          <w:tcPr>
            <w:tcW w:w="1036" w:type="dxa"/>
          </w:tcPr>
          <w:p w14:paraId="7D80CCDC"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PL </w:t>
            </w:r>
          </w:p>
          <w:p w14:paraId="514012C6"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Influential</w:t>
            </w:r>
          </w:p>
        </w:tc>
        <w:tc>
          <w:tcPr>
            <w:tcW w:w="949" w:type="dxa"/>
            <w:shd w:val="clear" w:color="auto" w:fill="FFFFFF"/>
          </w:tcPr>
          <w:p w14:paraId="221D23B4"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P </w:t>
            </w:r>
          </w:p>
          <w:p w14:paraId="52EF67D6"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Dormant</w:t>
            </w:r>
          </w:p>
        </w:tc>
        <w:tc>
          <w:tcPr>
            <w:tcW w:w="1086" w:type="dxa"/>
          </w:tcPr>
          <w:p w14:paraId="456F6677"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L</w:t>
            </w:r>
          </w:p>
          <w:p w14:paraId="5DBAC862"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Concerned</w:t>
            </w:r>
          </w:p>
        </w:tc>
        <w:tc>
          <w:tcPr>
            <w:tcW w:w="1182" w:type="dxa"/>
            <w:shd w:val="clear" w:color="auto" w:fill="FFFFFF"/>
          </w:tcPr>
          <w:p w14:paraId="61A639AE"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IL </w:t>
            </w:r>
          </w:p>
          <w:p w14:paraId="40FFBF7F"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Vulnerable</w:t>
            </w:r>
          </w:p>
        </w:tc>
        <w:tc>
          <w:tcPr>
            <w:tcW w:w="992" w:type="dxa"/>
            <w:shd w:val="clear" w:color="auto" w:fill="FFFF00"/>
          </w:tcPr>
          <w:p w14:paraId="2E624B92"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 xml:space="preserve">I </w:t>
            </w:r>
          </w:p>
          <w:p w14:paraId="0BF9F11D"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Marginal</w:t>
            </w:r>
          </w:p>
        </w:tc>
      </w:tr>
      <w:tr w:rsidR="004F329E" w:rsidRPr="005874D8" w14:paraId="38106838" w14:textId="77777777" w:rsidTr="00A7742D">
        <w:trPr>
          <w:cantSplit/>
        </w:trPr>
        <w:tc>
          <w:tcPr>
            <w:tcW w:w="1684" w:type="dxa"/>
            <w:vMerge/>
          </w:tcPr>
          <w:p w14:paraId="38457654" w14:textId="77777777" w:rsidR="004F329E" w:rsidRPr="005874D8" w:rsidRDefault="004F329E" w:rsidP="00A7742D">
            <w:pPr>
              <w:pStyle w:val="TableContent"/>
              <w:jc w:val="both"/>
              <w:rPr>
                <w:rFonts w:asciiTheme="minorBidi" w:hAnsiTheme="minorBidi" w:cstheme="minorBidi"/>
              </w:rPr>
            </w:pPr>
          </w:p>
        </w:tc>
        <w:tc>
          <w:tcPr>
            <w:tcW w:w="7213" w:type="dxa"/>
            <w:gridSpan w:val="7"/>
          </w:tcPr>
          <w:p w14:paraId="5BD93D45" w14:textId="77777777" w:rsidR="004F329E" w:rsidRPr="005874D8" w:rsidRDefault="004F329E" w:rsidP="00A7742D">
            <w:pPr>
              <w:pStyle w:val="TableContent"/>
              <w:jc w:val="both"/>
              <w:rPr>
                <w:rFonts w:asciiTheme="minorBidi" w:hAnsiTheme="minorBidi" w:cstheme="minorBidi"/>
              </w:rPr>
            </w:pPr>
            <w:r w:rsidRPr="005874D8">
              <w:rPr>
                <w:rFonts w:asciiTheme="minorBidi" w:hAnsiTheme="minorBidi" w:cstheme="minorBidi"/>
              </w:rPr>
              <w:t>Suggested engagement types (circle all appropriate)</w:t>
            </w:r>
          </w:p>
        </w:tc>
      </w:tr>
      <w:tr w:rsidR="004F329E" w:rsidRPr="005874D8" w14:paraId="5C8A94D8" w14:textId="77777777" w:rsidTr="00932821">
        <w:trPr>
          <w:cantSplit/>
        </w:trPr>
        <w:tc>
          <w:tcPr>
            <w:tcW w:w="1684" w:type="dxa"/>
            <w:vMerge/>
          </w:tcPr>
          <w:p w14:paraId="687AF240" w14:textId="77777777" w:rsidR="004F329E" w:rsidRPr="005874D8" w:rsidRDefault="004F329E" w:rsidP="00A7742D">
            <w:pPr>
              <w:pStyle w:val="TableContent"/>
              <w:jc w:val="both"/>
              <w:rPr>
                <w:rFonts w:asciiTheme="minorBidi" w:hAnsiTheme="minorBidi" w:cstheme="minorBidi"/>
              </w:rPr>
            </w:pPr>
          </w:p>
        </w:tc>
        <w:tc>
          <w:tcPr>
            <w:tcW w:w="976" w:type="dxa"/>
          </w:tcPr>
          <w:p w14:paraId="4FAC6D25"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Involve</w:t>
            </w:r>
          </w:p>
          <w:p w14:paraId="24E413DD"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Collaborate</w:t>
            </w:r>
          </w:p>
          <w:p w14:paraId="5CDABC95"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Empower</w:t>
            </w:r>
          </w:p>
        </w:tc>
        <w:tc>
          <w:tcPr>
            <w:tcW w:w="992" w:type="dxa"/>
            <w:shd w:val="clear" w:color="auto" w:fill="FFFFFF"/>
          </w:tcPr>
          <w:p w14:paraId="4E817BEA"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Inform</w:t>
            </w:r>
          </w:p>
          <w:p w14:paraId="587BAD67"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Consult</w:t>
            </w:r>
          </w:p>
          <w:p w14:paraId="1BB829C1"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Involve</w:t>
            </w:r>
          </w:p>
        </w:tc>
        <w:tc>
          <w:tcPr>
            <w:tcW w:w="1036" w:type="dxa"/>
          </w:tcPr>
          <w:p w14:paraId="032682B8"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Consult</w:t>
            </w:r>
          </w:p>
          <w:p w14:paraId="777189C2"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Involve</w:t>
            </w:r>
          </w:p>
          <w:p w14:paraId="59BECB2B"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Collaborate</w:t>
            </w:r>
          </w:p>
        </w:tc>
        <w:tc>
          <w:tcPr>
            <w:tcW w:w="949" w:type="dxa"/>
            <w:shd w:val="clear" w:color="auto" w:fill="FFFFFF"/>
          </w:tcPr>
          <w:p w14:paraId="07850C90"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Inform</w:t>
            </w:r>
          </w:p>
          <w:p w14:paraId="163F9EEC"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Consult</w:t>
            </w:r>
          </w:p>
        </w:tc>
        <w:tc>
          <w:tcPr>
            <w:tcW w:w="1086" w:type="dxa"/>
          </w:tcPr>
          <w:p w14:paraId="21C07677"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Involve</w:t>
            </w:r>
          </w:p>
          <w:p w14:paraId="6F8D6594"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Collaborate</w:t>
            </w:r>
          </w:p>
          <w:p w14:paraId="1E7EE15E"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Empower</w:t>
            </w:r>
          </w:p>
        </w:tc>
        <w:tc>
          <w:tcPr>
            <w:tcW w:w="1182" w:type="dxa"/>
            <w:shd w:val="clear" w:color="auto" w:fill="FFFFFF"/>
          </w:tcPr>
          <w:p w14:paraId="04989DB5" w14:textId="2AA56033"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Collaborate</w:t>
            </w:r>
          </w:p>
          <w:p w14:paraId="6DE6D1F6"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Empower</w:t>
            </w:r>
          </w:p>
        </w:tc>
        <w:tc>
          <w:tcPr>
            <w:tcW w:w="992" w:type="dxa"/>
            <w:shd w:val="clear" w:color="auto" w:fill="FFFF00"/>
          </w:tcPr>
          <w:p w14:paraId="4B11C6D3"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Collaborate</w:t>
            </w:r>
          </w:p>
          <w:p w14:paraId="04055B42" w14:textId="77777777" w:rsidR="004F329E" w:rsidRPr="005874D8" w:rsidRDefault="004F329E" w:rsidP="00A7742D">
            <w:pPr>
              <w:pStyle w:val="TableContent"/>
              <w:jc w:val="both"/>
              <w:rPr>
                <w:rFonts w:asciiTheme="minorBidi" w:hAnsiTheme="minorBidi" w:cstheme="minorBidi"/>
                <w:sz w:val="14"/>
                <w:szCs w:val="14"/>
              </w:rPr>
            </w:pPr>
            <w:r w:rsidRPr="005874D8">
              <w:rPr>
                <w:rFonts w:asciiTheme="minorBidi" w:hAnsiTheme="minorBidi" w:cstheme="minorBidi"/>
                <w:sz w:val="14"/>
                <w:szCs w:val="14"/>
              </w:rPr>
              <w:t>Empower</w:t>
            </w:r>
          </w:p>
        </w:tc>
      </w:tr>
    </w:tbl>
    <w:p w14:paraId="03B6AD85" w14:textId="77777777" w:rsidR="001F626F" w:rsidRPr="005874D8" w:rsidRDefault="001F626F" w:rsidP="0044288D">
      <w:pPr>
        <w:pStyle w:val="Graphic"/>
        <w:jc w:val="left"/>
        <w:rPr>
          <w:rFonts w:asciiTheme="minorBidi" w:hAnsiTheme="minorBidi" w:cstheme="minorBidi"/>
        </w:rPr>
      </w:pPr>
    </w:p>
    <w:p w14:paraId="59E1E58A" w14:textId="77777777" w:rsidR="00DD6D7E" w:rsidRDefault="00DD6D7E" w:rsidP="0044288D">
      <w:pPr>
        <w:pStyle w:val="Graphic"/>
        <w:jc w:val="left"/>
      </w:pPr>
    </w:p>
    <w:p w14:paraId="78C3EAD1" w14:textId="661525CE" w:rsidR="00FF5F41" w:rsidRDefault="00FF5F41" w:rsidP="00BF651C">
      <w:pPr>
        <w:pStyle w:val="Heading2"/>
      </w:pPr>
      <w:bookmarkStart w:id="16" w:name="_Toc5347993"/>
      <w:r w:rsidRPr="00AD2C83">
        <w:t>Operating Environment</w:t>
      </w:r>
      <w:bookmarkEnd w:id="16"/>
    </w:p>
    <w:p w14:paraId="02F41FB9" w14:textId="62C7F615" w:rsidR="00573906" w:rsidRPr="00171DE6" w:rsidRDefault="00176722" w:rsidP="00143772">
      <w:pPr>
        <w:ind w:firstLine="360"/>
        <w:jc w:val="both"/>
        <w:rPr>
          <w:rFonts w:asciiTheme="majorHAnsi" w:hAnsiTheme="majorHAnsi"/>
        </w:rPr>
      </w:pPr>
      <w:r w:rsidRPr="00171DE6">
        <w:rPr>
          <w:rFonts w:asciiTheme="majorHAnsi" w:hAnsiTheme="majorHAnsi"/>
        </w:rPr>
        <w:t xml:space="preserve">The software should </w:t>
      </w:r>
      <w:r w:rsidR="00573906" w:rsidRPr="00171DE6">
        <w:rPr>
          <w:rFonts w:asciiTheme="majorHAnsi" w:hAnsiTheme="majorHAnsi"/>
        </w:rPr>
        <w:t>operate</w:t>
      </w:r>
      <w:r w:rsidR="007272CD" w:rsidRPr="00171DE6">
        <w:rPr>
          <w:rFonts w:asciiTheme="majorHAnsi" w:hAnsiTheme="majorHAnsi"/>
        </w:rPr>
        <w:t xml:space="preserve"> whenever/wherever the user requests</w:t>
      </w:r>
      <w:r w:rsidR="00573906" w:rsidRPr="00171DE6">
        <w:rPr>
          <w:rFonts w:asciiTheme="majorHAnsi" w:hAnsiTheme="majorHAnsi"/>
        </w:rPr>
        <w:t>.</w:t>
      </w:r>
      <w:r w:rsidR="00D10510" w:rsidRPr="00171DE6">
        <w:rPr>
          <w:rFonts w:asciiTheme="majorHAnsi" w:hAnsiTheme="majorHAnsi"/>
        </w:rPr>
        <w:t xml:space="preserve"> Consequently, t</w:t>
      </w:r>
      <w:r w:rsidR="00573906" w:rsidRPr="00171DE6">
        <w:rPr>
          <w:rFonts w:asciiTheme="majorHAnsi" w:hAnsiTheme="majorHAnsi"/>
        </w:rPr>
        <w:t>he software doesn’t need an internet connection</w:t>
      </w:r>
      <w:r w:rsidR="00D10510" w:rsidRPr="00171DE6">
        <w:rPr>
          <w:rFonts w:asciiTheme="majorHAnsi" w:hAnsiTheme="majorHAnsi"/>
        </w:rPr>
        <w:t xml:space="preserve">, hence </w:t>
      </w:r>
      <w:r w:rsidR="005A3DE0" w:rsidRPr="00171DE6">
        <w:rPr>
          <w:rFonts w:asciiTheme="majorHAnsi" w:hAnsiTheme="majorHAnsi"/>
        </w:rPr>
        <w:t>a connection to the internet</w:t>
      </w:r>
      <w:r w:rsidR="00D10510" w:rsidRPr="00171DE6">
        <w:rPr>
          <w:rFonts w:asciiTheme="majorHAnsi" w:hAnsiTheme="majorHAnsi"/>
        </w:rPr>
        <w:t xml:space="preserve"> might not be available everywhere</w:t>
      </w:r>
      <w:r w:rsidR="00573906" w:rsidRPr="00171DE6">
        <w:rPr>
          <w:rFonts w:asciiTheme="majorHAnsi" w:hAnsiTheme="majorHAnsi"/>
        </w:rPr>
        <w:t>.</w:t>
      </w:r>
      <w:r w:rsidR="00EC2939" w:rsidRPr="00171DE6">
        <w:rPr>
          <w:rFonts w:asciiTheme="majorHAnsi" w:hAnsiTheme="majorHAnsi"/>
        </w:rPr>
        <w:t xml:space="preserve"> </w:t>
      </w:r>
      <w:r w:rsidR="00001ABC" w:rsidRPr="00171DE6">
        <w:rPr>
          <w:rFonts w:asciiTheme="majorHAnsi" w:hAnsiTheme="majorHAnsi"/>
        </w:rPr>
        <w:t>Additionally</w:t>
      </w:r>
      <w:r w:rsidR="00EC2939" w:rsidRPr="00171DE6">
        <w:rPr>
          <w:rFonts w:asciiTheme="majorHAnsi" w:hAnsiTheme="majorHAnsi"/>
        </w:rPr>
        <w:t>,</w:t>
      </w:r>
      <w:r w:rsidR="00573906" w:rsidRPr="00171DE6">
        <w:rPr>
          <w:rFonts w:asciiTheme="majorHAnsi" w:hAnsiTheme="majorHAnsi"/>
        </w:rPr>
        <w:t xml:space="preserve"> </w:t>
      </w:r>
      <w:r w:rsidR="00AE495D" w:rsidRPr="00171DE6">
        <w:rPr>
          <w:rFonts w:asciiTheme="majorHAnsi" w:hAnsiTheme="majorHAnsi"/>
        </w:rPr>
        <w:t>t</w:t>
      </w:r>
      <w:r w:rsidR="00573906" w:rsidRPr="00171DE6">
        <w:rPr>
          <w:rFonts w:asciiTheme="majorHAnsi" w:hAnsiTheme="majorHAnsi"/>
        </w:rPr>
        <w:t xml:space="preserve">he application </w:t>
      </w:r>
      <w:r w:rsidR="00EC2939" w:rsidRPr="00171DE6">
        <w:rPr>
          <w:rFonts w:asciiTheme="majorHAnsi" w:hAnsiTheme="majorHAnsi"/>
        </w:rPr>
        <w:t>is suitable</w:t>
      </w:r>
      <w:r w:rsidR="00573906" w:rsidRPr="00171DE6">
        <w:rPr>
          <w:rFonts w:asciiTheme="majorHAnsi" w:hAnsiTheme="majorHAnsi"/>
        </w:rPr>
        <w:t xml:space="preserve"> for individual</w:t>
      </w:r>
      <w:r w:rsidR="00D10510" w:rsidRPr="00171DE6">
        <w:rPr>
          <w:rFonts w:asciiTheme="majorHAnsi" w:hAnsiTheme="majorHAnsi"/>
        </w:rPr>
        <w:t>s</w:t>
      </w:r>
      <w:r w:rsidR="00573906" w:rsidRPr="00171DE6">
        <w:rPr>
          <w:rFonts w:asciiTheme="majorHAnsi" w:hAnsiTheme="majorHAnsi"/>
        </w:rPr>
        <w:t>, families, and even small enterprise</w:t>
      </w:r>
      <w:r w:rsidR="00EC2939" w:rsidRPr="00171DE6">
        <w:rPr>
          <w:rFonts w:asciiTheme="majorHAnsi" w:hAnsiTheme="majorHAnsi"/>
        </w:rPr>
        <w:t>s</w:t>
      </w:r>
      <w:r w:rsidR="00573906" w:rsidRPr="00171DE6">
        <w:rPr>
          <w:rFonts w:asciiTheme="majorHAnsi" w:hAnsiTheme="majorHAnsi"/>
        </w:rPr>
        <w:t xml:space="preserve">. </w:t>
      </w:r>
      <w:r w:rsidR="00DA0C1C" w:rsidRPr="00171DE6">
        <w:rPr>
          <w:rFonts w:asciiTheme="majorHAnsi" w:hAnsiTheme="majorHAnsi"/>
        </w:rPr>
        <w:t>Our team</w:t>
      </w:r>
      <w:r w:rsidR="00573906" w:rsidRPr="00171DE6">
        <w:rPr>
          <w:rFonts w:asciiTheme="majorHAnsi" w:hAnsiTheme="majorHAnsi"/>
        </w:rPr>
        <w:t xml:space="preserve"> believe</w:t>
      </w:r>
      <w:r w:rsidR="00DA0C1C" w:rsidRPr="00171DE6">
        <w:rPr>
          <w:rFonts w:asciiTheme="majorHAnsi" w:hAnsiTheme="majorHAnsi"/>
        </w:rPr>
        <w:t>s</w:t>
      </w:r>
      <w:r w:rsidR="00573906" w:rsidRPr="00171DE6">
        <w:rPr>
          <w:rFonts w:asciiTheme="majorHAnsi" w:hAnsiTheme="majorHAnsi"/>
        </w:rPr>
        <w:t xml:space="preserve"> that this</w:t>
      </w:r>
      <w:r w:rsidR="00DA0C1C" w:rsidRPr="00171DE6">
        <w:rPr>
          <w:rFonts w:asciiTheme="majorHAnsi" w:hAnsiTheme="majorHAnsi"/>
        </w:rPr>
        <w:t xml:space="preserve"> application will be of much value</w:t>
      </w:r>
      <w:r w:rsidR="000F2881" w:rsidRPr="00171DE6">
        <w:rPr>
          <w:rFonts w:asciiTheme="majorHAnsi" w:hAnsiTheme="majorHAnsi"/>
        </w:rPr>
        <w:t xml:space="preserve"> for</w:t>
      </w:r>
      <w:r w:rsidR="00DA0C1C" w:rsidRPr="00171DE6">
        <w:rPr>
          <w:rFonts w:asciiTheme="majorHAnsi" w:hAnsiTheme="majorHAnsi"/>
        </w:rPr>
        <w:t xml:space="preserve"> university students, especially those</w:t>
      </w:r>
      <w:r w:rsidR="00573906" w:rsidRPr="00171DE6">
        <w:rPr>
          <w:rFonts w:asciiTheme="majorHAnsi" w:hAnsiTheme="majorHAnsi"/>
        </w:rPr>
        <w:t xml:space="preserve"> who live alone and </w:t>
      </w:r>
      <w:r w:rsidR="00A424C0" w:rsidRPr="00171DE6">
        <w:rPr>
          <w:rFonts w:asciiTheme="majorHAnsi" w:hAnsiTheme="majorHAnsi"/>
        </w:rPr>
        <w:t>must</w:t>
      </w:r>
      <w:r w:rsidR="00573906" w:rsidRPr="00171DE6">
        <w:rPr>
          <w:rFonts w:asciiTheme="majorHAnsi" w:hAnsiTheme="majorHAnsi"/>
        </w:rPr>
        <w:t xml:space="preserve"> manage their spending</w:t>
      </w:r>
      <w:r w:rsidR="00DA0C1C" w:rsidRPr="00171DE6">
        <w:rPr>
          <w:rFonts w:asciiTheme="majorHAnsi" w:hAnsiTheme="majorHAnsi"/>
        </w:rPr>
        <w:t xml:space="preserve"> carefully</w:t>
      </w:r>
      <w:r w:rsidR="00573906" w:rsidRPr="00171DE6">
        <w:rPr>
          <w:rFonts w:asciiTheme="majorHAnsi" w:hAnsiTheme="majorHAnsi"/>
        </w:rPr>
        <w:t>.</w:t>
      </w:r>
    </w:p>
    <w:p w14:paraId="78C3EAD3" w14:textId="77777777" w:rsidR="00671408" w:rsidRPr="00671408" w:rsidRDefault="00671408" w:rsidP="00BF651C">
      <w:pPr>
        <w:pStyle w:val="Heading2"/>
      </w:pPr>
      <w:bookmarkStart w:id="17" w:name="_Toc5347994"/>
      <w:bookmarkStart w:id="18" w:name="_Ref476723156"/>
      <w:r w:rsidRPr="00671408">
        <w:lastRenderedPageBreak/>
        <w:t>Business Opportunity</w:t>
      </w:r>
      <w:bookmarkEnd w:id="17"/>
    </w:p>
    <w:p w14:paraId="09465810" w14:textId="494BDEE8" w:rsidR="000B1D98" w:rsidRPr="00B61632" w:rsidRDefault="000B1D98" w:rsidP="00FA6E6D">
      <w:pPr>
        <w:ind w:firstLine="360"/>
        <w:jc w:val="both"/>
        <w:rPr>
          <w:rFonts w:cstheme="minorHAnsi"/>
        </w:rPr>
      </w:pPr>
      <w:r w:rsidRPr="00B61632">
        <w:rPr>
          <w:rFonts w:cstheme="minorHAnsi"/>
        </w:rPr>
        <w:t xml:space="preserve">The software can </w:t>
      </w:r>
      <w:r w:rsidR="00C6312A" w:rsidRPr="00B61632">
        <w:rPr>
          <w:rFonts w:cstheme="minorHAnsi"/>
        </w:rPr>
        <w:t>generate</w:t>
      </w:r>
      <w:r w:rsidRPr="00B61632">
        <w:rPr>
          <w:rFonts w:cstheme="minorHAnsi"/>
        </w:rPr>
        <w:t xml:space="preserve"> </w:t>
      </w:r>
      <w:r w:rsidR="00C6312A" w:rsidRPr="00B61632">
        <w:rPr>
          <w:rFonts w:cstheme="minorHAnsi"/>
        </w:rPr>
        <w:t>profit</w:t>
      </w:r>
      <w:r w:rsidRPr="00B61632">
        <w:rPr>
          <w:rFonts w:cstheme="minorHAnsi"/>
        </w:rPr>
        <w:t xml:space="preserve"> </w:t>
      </w:r>
      <w:r w:rsidR="000D69E4" w:rsidRPr="00B61632">
        <w:rPr>
          <w:rFonts w:cstheme="minorHAnsi"/>
        </w:rPr>
        <w:t>in</w:t>
      </w:r>
      <w:r w:rsidRPr="00B61632">
        <w:rPr>
          <w:rFonts w:cstheme="minorHAnsi"/>
        </w:rPr>
        <w:t xml:space="preserve"> three different ways. First</w:t>
      </w:r>
      <w:r w:rsidR="00DA7D4E" w:rsidRPr="00B61632">
        <w:rPr>
          <w:rFonts w:cstheme="minorHAnsi"/>
        </w:rPr>
        <w:t>ly</w:t>
      </w:r>
      <w:r w:rsidRPr="00B61632">
        <w:rPr>
          <w:rFonts w:cstheme="minorHAnsi"/>
        </w:rPr>
        <w:t>, through</w:t>
      </w:r>
      <w:r w:rsidR="00A6016E" w:rsidRPr="00B61632">
        <w:rPr>
          <w:rFonts w:cstheme="minorHAnsi"/>
        </w:rPr>
        <w:t xml:space="preserve"> a</w:t>
      </w:r>
      <w:r w:rsidRPr="00B61632">
        <w:rPr>
          <w:rFonts w:cstheme="minorHAnsi"/>
        </w:rPr>
        <w:t xml:space="preserve"> partnership with advertising companies, where these companies </w:t>
      </w:r>
      <w:r w:rsidR="0078731F" w:rsidRPr="00B61632">
        <w:rPr>
          <w:rFonts w:cstheme="minorHAnsi"/>
        </w:rPr>
        <w:t>provide</w:t>
      </w:r>
      <w:r w:rsidRPr="00B61632">
        <w:rPr>
          <w:rFonts w:cstheme="minorHAnsi"/>
        </w:rPr>
        <w:t xml:space="preserve"> ads to be </w:t>
      </w:r>
      <w:r w:rsidR="0078731F" w:rsidRPr="00B61632">
        <w:rPr>
          <w:rFonts w:cstheme="minorHAnsi"/>
        </w:rPr>
        <w:t>displayed</w:t>
      </w:r>
      <w:r w:rsidRPr="00B61632">
        <w:rPr>
          <w:rFonts w:cstheme="minorHAnsi"/>
        </w:rPr>
        <w:t xml:space="preserve"> to the user through the software</w:t>
      </w:r>
      <w:r w:rsidR="009E1DDF">
        <w:rPr>
          <w:rFonts w:cstheme="minorHAnsi"/>
        </w:rPr>
        <w:t xml:space="preserve">, especially since users are buying </w:t>
      </w:r>
      <w:r w:rsidR="005561C6">
        <w:rPr>
          <w:rFonts w:cstheme="minorHAnsi"/>
        </w:rPr>
        <w:t>products</w:t>
      </w:r>
      <w:r w:rsidR="009E1DDF">
        <w:rPr>
          <w:rFonts w:cstheme="minorHAnsi"/>
        </w:rPr>
        <w:t xml:space="preserve"> from their corresponding local markets</w:t>
      </w:r>
      <w:r w:rsidR="006744EF" w:rsidRPr="00B61632">
        <w:rPr>
          <w:rFonts w:cstheme="minorHAnsi"/>
        </w:rPr>
        <w:t>,</w:t>
      </w:r>
      <w:r w:rsidRPr="00B61632">
        <w:rPr>
          <w:rFonts w:cstheme="minorHAnsi"/>
        </w:rPr>
        <w:t xml:space="preserve"> in exchange </w:t>
      </w:r>
      <w:r w:rsidR="006744EF" w:rsidRPr="00B61632">
        <w:rPr>
          <w:rFonts w:cstheme="minorHAnsi"/>
        </w:rPr>
        <w:t>for an agreed upon portion</w:t>
      </w:r>
      <w:r w:rsidRPr="00B61632">
        <w:rPr>
          <w:rFonts w:cstheme="minorHAnsi"/>
        </w:rPr>
        <w:t xml:space="preserve"> </w:t>
      </w:r>
      <w:r w:rsidR="006744EF" w:rsidRPr="00B61632">
        <w:rPr>
          <w:rFonts w:cstheme="minorHAnsi"/>
        </w:rPr>
        <w:t xml:space="preserve">of </w:t>
      </w:r>
      <w:r w:rsidRPr="00B61632">
        <w:rPr>
          <w:rFonts w:cstheme="minorHAnsi"/>
        </w:rPr>
        <w:t>revenue for every ad viewed. Second</w:t>
      </w:r>
      <w:r w:rsidR="00DA7D4E" w:rsidRPr="00B61632">
        <w:rPr>
          <w:rFonts w:cstheme="minorHAnsi"/>
        </w:rPr>
        <w:t>ly</w:t>
      </w:r>
      <w:r w:rsidRPr="00B61632">
        <w:rPr>
          <w:rFonts w:cstheme="minorHAnsi"/>
        </w:rPr>
        <w:t xml:space="preserve">, through monetization by setting a purchase price for </w:t>
      </w:r>
      <w:r w:rsidR="00FA6E6D">
        <w:rPr>
          <w:rFonts w:cstheme="minorHAnsi"/>
        </w:rPr>
        <w:t>a premium version of the software that provides additional services</w:t>
      </w:r>
      <w:r w:rsidRPr="00B61632">
        <w:rPr>
          <w:rFonts w:cstheme="minorHAnsi"/>
        </w:rPr>
        <w:t>. Third</w:t>
      </w:r>
      <w:r w:rsidR="00837EB5" w:rsidRPr="00B61632">
        <w:rPr>
          <w:rFonts w:cstheme="minorHAnsi"/>
        </w:rPr>
        <w:t>ly, profit</w:t>
      </w:r>
      <w:r w:rsidRPr="00B61632">
        <w:rPr>
          <w:rFonts w:cstheme="minorHAnsi"/>
        </w:rPr>
        <w:t xml:space="preserve"> can be</w:t>
      </w:r>
      <w:r w:rsidR="00837EB5" w:rsidRPr="00B61632">
        <w:rPr>
          <w:rFonts w:cstheme="minorHAnsi"/>
        </w:rPr>
        <w:t xml:space="preserve"> generated</w:t>
      </w:r>
      <w:r w:rsidR="00E44DF5" w:rsidRPr="00B61632">
        <w:rPr>
          <w:rFonts w:cstheme="minorHAnsi"/>
        </w:rPr>
        <w:t xml:space="preserve"> through </w:t>
      </w:r>
      <w:r w:rsidRPr="00B61632">
        <w:rPr>
          <w:rFonts w:cstheme="minorHAnsi"/>
        </w:rPr>
        <w:t>ownership</w:t>
      </w:r>
      <w:r w:rsidR="00CC173C" w:rsidRPr="00B61632">
        <w:rPr>
          <w:rFonts w:cstheme="minorHAnsi"/>
        </w:rPr>
        <w:t>,</w:t>
      </w:r>
      <w:r w:rsidRPr="00B61632">
        <w:rPr>
          <w:rFonts w:cstheme="minorHAnsi"/>
        </w:rPr>
        <w:t xml:space="preserve"> by an </w:t>
      </w:r>
      <w:proofErr w:type="gramStart"/>
      <w:r w:rsidRPr="00B61632">
        <w:rPr>
          <w:rFonts w:cstheme="minorHAnsi"/>
        </w:rPr>
        <w:t xml:space="preserve">interested </w:t>
      </w:r>
      <w:r w:rsidR="00A92CEA">
        <w:rPr>
          <w:rFonts w:cstheme="minorHAnsi"/>
        </w:rPr>
        <w:t xml:space="preserve"> </w:t>
      </w:r>
      <w:r w:rsidRPr="00B61632">
        <w:rPr>
          <w:rFonts w:cstheme="minorHAnsi"/>
        </w:rPr>
        <w:t>company</w:t>
      </w:r>
      <w:proofErr w:type="gramEnd"/>
      <w:r w:rsidRPr="00B61632">
        <w:rPr>
          <w:rFonts w:cstheme="minorHAnsi"/>
        </w:rPr>
        <w:t xml:space="preserve"> or party that </w:t>
      </w:r>
      <w:bookmarkStart w:id="19" w:name="_Hlk4355351"/>
      <w:r w:rsidR="00AC1A61" w:rsidRPr="00B61632">
        <w:rPr>
          <w:rFonts w:cstheme="minorHAnsi"/>
        </w:rPr>
        <w:t>wishes to buy the software</w:t>
      </w:r>
      <w:r w:rsidR="00A95CFE" w:rsidRPr="00B61632">
        <w:rPr>
          <w:rFonts w:cstheme="minorHAnsi"/>
        </w:rPr>
        <w:t xml:space="preserve"> at an agreed upon price</w:t>
      </w:r>
      <w:r w:rsidRPr="00B61632">
        <w:rPr>
          <w:rFonts w:cstheme="minorHAnsi"/>
        </w:rPr>
        <w:t>.</w:t>
      </w:r>
      <w:bookmarkEnd w:id="19"/>
    </w:p>
    <w:p w14:paraId="78C3EAD5" w14:textId="432C740A" w:rsidR="007B7806" w:rsidRDefault="00D66BB7" w:rsidP="00BF651C">
      <w:pPr>
        <w:pStyle w:val="Heading2"/>
      </w:pPr>
      <w:bookmarkStart w:id="20" w:name="_Toc5347995"/>
      <w:r w:rsidRPr="00AD2C83">
        <w:t xml:space="preserve">Complete </w:t>
      </w:r>
      <w:r w:rsidR="007B7806" w:rsidRPr="00AD2C83">
        <w:t>Product Features</w:t>
      </w:r>
      <w:bookmarkEnd w:id="18"/>
      <w:bookmarkEnd w:id="20"/>
    </w:p>
    <w:tbl>
      <w:tblPr>
        <w:tblStyle w:val="TableGrid"/>
        <w:tblW w:w="9158" w:type="dxa"/>
        <w:tblLook w:val="04A0" w:firstRow="1" w:lastRow="0" w:firstColumn="1" w:lastColumn="0" w:noHBand="0" w:noVBand="1"/>
      </w:tblPr>
      <w:tblGrid>
        <w:gridCol w:w="873"/>
        <w:gridCol w:w="6862"/>
        <w:gridCol w:w="1423"/>
      </w:tblGrid>
      <w:tr w:rsidR="000B1D98" w14:paraId="3A2875A8" w14:textId="77777777" w:rsidTr="00FE7A12">
        <w:trPr>
          <w:trHeight w:val="274"/>
        </w:trPr>
        <w:tc>
          <w:tcPr>
            <w:tcW w:w="873" w:type="dxa"/>
            <w:tcBorders>
              <w:top w:val="single" w:sz="4" w:space="0" w:color="auto"/>
              <w:left w:val="single" w:sz="4" w:space="0" w:color="auto"/>
              <w:bottom w:val="single" w:sz="4" w:space="0" w:color="auto"/>
              <w:right w:val="single" w:sz="4" w:space="0" w:color="auto"/>
            </w:tcBorders>
            <w:hideMark/>
          </w:tcPr>
          <w:p w14:paraId="5DE2E8F9"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rPr>
              <w:t>TP ID</w:t>
            </w:r>
          </w:p>
        </w:tc>
        <w:tc>
          <w:tcPr>
            <w:tcW w:w="6862" w:type="dxa"/>
            <w:tcBorders>
              <w:top w:val="single" w:sz="4" w:space="0" w:color="auto"/>
              <w:left w:val="single" w:sz="4" w:space="0" w:color="auto"/>
              <w:bottom w:val="single" w:sz="4" w:space="0" w:color="auto"/>
              <w:right w:val="single" w:sz="4" w:space="0" w:color="auto"/>
            </w:tcBorders>
            <w:hideMark/>
          </w:tcPr>
          <w:p w14:paraId="65107704"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rPr>
              <w:t>Feature</w:t>
            </w:r>
          </w:p>
        </w:tc>
        <w:tc>
          <w:tcPr>
            <w:tcW w:w="1423" w:type="dxa"/>
            <w:tcBorders>
              <w:top w:val="single" w:sz="4" w:space="0" w:color="auto"/>
              <w:left w:val="single" w:sz="4" w:space="0" w:color="auto"/>
              <w:bottom w:val="single" w:sz="4" w:space="0" w:color="auto"/>
              <w:right w:val="single" w:sz="4" w:space="0" w:color="auto"/>
            </w:tcBorders>
            <w:hideMark/>
          </w:tcPr>
          <w:p w14:paraId="43B2B722"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rPr>
              <w:t>Value</w:t>
            </w:r>
          </w:p>
        </w:tc>
      </w:tr>
      <w:tr w:rsidR="00CE2B77" w14:paraId="697F06BD" w14:textId="77777777" w:rsidTr="00FE7A12">
        <w:trPr>
          <w:trHeight w:val="246"/>
        </w:trPr>
        <w:tc>
          <w:tcPr>
            <w:tcW w:w="873" w:type="dxa"/>
            <w:tcBorders>
              <w:top w:val="single" w:sz="4" w:space="0" w:color="auto"/>
              <w:left w:val="single" w:sz="4" w:space="0" w:color="auto"/>
              <w:bottom w:val="single" w:sz="4" w:space="0" w:color="auto"/>
              <w:right w:val="single" w:sz="4" w:space="0" w:color="auto"/>
            </w:tcBorders>
            <w:hideMark/>
          </w:tcPr>
          <w:p w14:paraId="6C227EE5"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1521</w:t>
            </w:r>
          </w:p>
        </w:tc>
        <w:tc>
          <w:tcPr>
            <w:tcW w:w="6862" w:type="dxa"/>
            <w:tcBorders>
              <w:top w:val="single" w:sz="4" w:space="0" w:color="auto"/>
              <w:left w:val="single" w:sz="4" w:space="0" w:color="auto"/>
              <w:bottom w:val="single" w:sz="4" w:space="0" w:color="auto"/>
              <w:right w:val="single" w:sz="4" w:space="0" w:color="auto"/>
            </w:tcBorders>
            <w:hideMark/>
          </w:tcPr>
          <w:p w14:paraId="026AFB99"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Voice command</w:t>
            </w:r>
          </w:p>
        </w:tc>
        <w:tc>
          <w:tcPr>
            <w:tcW w:w="1423" w:type="dxa"/>
            <w:tcBorders>
              <w:top w:val="single" w:sz="4" w:space="0" w:color="auto"/>
              <w:left w:val="single" w:sz="4" w:space="0" w:color="auto"/>
              <w:bottom w:val="single" w:sz="4" w:space="0" w:color="auto"/>
              <w:right w:val="single" w:sz="4" w:space="0" w:color="auto"/>
            </w:tcBorders>
            <w:hideMark/>
          </w:tcPr>
          <w:p w14:paraId="5D42DF57"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 xml:space="preserve">Must have </w:t>
            </w:r>
          </w:p>
        </w:tc>
      </w:tr>
      <w:tr w:rsidR="00CE2B77" w14:paraId="2435160E" w14:textId="77777777" w:rsidTr="00FE7A12">
        <w:trPr>
          <w:trHeight w:val="287"/>
        </w:trPr>
        <w:tc>
          <w:tcPr>
            <w:tcW w:w="873" w:type="dxa"/>
            <w:tcBorders>
              <w:top w:val="single" w:sz="4" w:space="0" w:color="auto"/>
              <w:left w:val="single" w:sz="4" w:space="0" w:color="auto"/>
              <w:bottom w:val="single" w:sz="4" w:space="0" w:color="auto"/>
              <w:right w:val="single" w:sz="4" w:space="0" w:color="auto"/>
            </w:tcBorders>
          </w:tcPr>
          <w:p w14:paraId="49327459" w14:textId="77777777" w:rsidR="00CE2B77" w:rsidRDefault="00CE2B77" w:rsidP="00143772">
            <w:pPr>
              <w:jc w:val="both"/>
              <w:rPr>
                <w:rFonts w:asciiTheme="majorBidi" w:hAnsiTheme="majorBidi" w:cstheme="majorBidi"/>
                <w:rtl/>
              </w:rPr>
            </w:pPr>
            <w:r>
              <w:rPr>
                <w:rFonts w:asciiTheme="majorBidi" w:hAnsiTheme="majorBidi" w:cstheme="majorBidi"/>
              </w:rPr>
              <w:t>1526</w:t>
            </w:r>
          </w:p>
        </w:tc>
        <w:tc>
          <w:tcPr>
            <w:tcW w:w="6862" w:type="dxa"/>
            <w:tcBorders>
              <w:top w:val="single" w:sz="4" w:space="0" w:color="auto"/>
              <w:left w:val="single" w:sz="4" w:space="0" w:color="auto"/>
              <w:bottom w:val="single" w:sz="4" w:space="0" w:color="auto"/>
              <w:right w:val="single" w:sz="4" w:space="0" w:color="auto"/>
            </w:tcBorders>
          </w:tcPr>
          <w:p w14:paraId="2FA6658E" w14:textId="77777777" w:rsidR="00CE2B77" w:rsidRDefault="00CE2B77" w:rsidP="00143772">
            <w:pPr>
              <w:jc w:val="both"/>
              <w:rPr>
                <w:rFonts w:asciiTheme="majorBidi" w:hAnsiTheme="majorBidi" w:cstheme="majorBidi"/>
              </w:rPr>
            </w:pPr>
            <w:r>
              <w:rPr>
                <w:rFonts w:asciiTheme="majorBidi" w:hAnsiTheme="majorBidi" w:cstheme="majorBidi"/>
              </w:rPr>
              <w:t>Viewing transactions (of specific date)</w:t>
            </w:r>
          </w:p>
        </w:tc>
        <w:tc>
          <w:tcPr>
            <w:tcW w:w="1423" w:type="dxa"/>
            <w:tcBorders>
              <w:top w:val="single" w:sz="4" w:space="0" w:color="auto"/>
              <w:left w:val="single" w:sz="4" w:space="0" w:color="auto"/>
              <w:bottom w:val="single" w:sz="4" w:space="0" w:color="auto"/>
              <w:right w:val="single" w:sz="4" w:space="0" w:color="auto"/>
            </w:tcBorders>
          </w:tcPr>
          <w:p w14:paraId="1D92CFA8" w14:textId="77777777" w:rsidR="00CE2B77" w:rsidRDefault="00CE2B77" w:rsidP="00143772">
            <w:pPr>
              <w:jc w:val="both"/>
              <w:rPr>
                <w:rFonts w:asciiTheme="majorBidi" w:hAnsiTheme="majorBidi" w:cstheme="majorBidi"/>
              </w:rPr>
            </w:pPr>
            <w:r>
              <w:rPr>
                <w:rFonts w:asciiTheme="majorBidi" w:hAnsiTheme="majorBidi" w:cstheme="majorBidi"/>
              </w:rPr>
              <w:t>Must have</w:t>
            </w:r>
          </w:p>
        </w:tc>
      </w:tr>
      <w:tr w:rsidR="00CE2B77" w14:paraId="4D1F2460" w14:textId="77777777" w:rsidTr="00FE7A12">
        <w:trPr>
          <w:trHeight w:val="287"/>
        </w:trPr>
        <w:tc>
          <w:tcPr>
            <w:tcW w:w="873" w:type="dxa"/>
            <w:tcBorders>
              <w:top w:val="single" w:sz="4" w:space="0" w:color="auto"/>
              <w:left w:val="single" w:sz="4" w:space="0" w:color="auto"/>
              <w:bottom w:val="single" w:sz="4" w:space="0" w:color="auto"/>
              <w:right w:val="single" w:sz="4" w:space="0" w:color="auto"/>
            </w:tcBorders>
            <w:hideMark/>
          </w:tcPr>
          <w:p w14:paraId="239BEF81"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tl/>
              </w:rPr>
              <w:t>1527</w:t>
            </w:r>
          </w:p>
        </w:tc>
        <w:tc>
          <w:tcPr>
            <w:tcW w:w="6862" w:type="dxa"/>
            <w:tcBorders>
              <w:top w:val="single" w:sz="4" w:space="0" w:color="auto"/>
              <w:left w:val="single" w:sz="4" w:space="0" w:color="auto"/>
              <w:bottom w:val="single" w:sz="4" w:space="0" w:color="auto"/>
              <w:right w:val="single" w:sz="4" w:space="0" w:color="auto"/>
            </w:tcBorders>
            <w:hideMark/>
          </w:tcPr>
          <w:p w14:paraId="303FE83A"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Adding Categories</w:t>
            </w:r>
          </w:p>
        </w:tc>
        <w:tc>
          <w:tcPr>
            <w:tcW w:w="1423" w:type="dxa"/>
            <w:tcBorders>
              <w:top w:val="single" w:sz="4" w:space="0" w:color="auto"/>
              <w:left w:val="single" w:sz="4" w:space="0" w:color="auto"/>
              <w:bottom w:val="single" w:sz="4" w:space="0" w:color="auto"/>
              <w:right w:val="single" w:sz="4" w:space="0" w:color="auto"/>
            </w:tcBorders>
            <w:hideMark/>
          </w:tcPr>
          <w:p w14:paraId="1EBCD409"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Must have</w:t>
            </w:r>
          </w:p>
        </w:tc>
      </w:tr>
      <w:tr w:rsidR="00CE2B77" w14:paraId="3E6A3E4F" w14:textId="77777777" w:rsidTr="00FE7A12">
        <w:trPr>
          <w:trHeight w:val="274"/>
        </w:trPr>
        <w:tc>
          <w:tcPr>
            <w:tcW w:w="873" w:type="dxa"/>
            <w:tcBorders>
              <w:top w:val="single" w:sz="4" w:space="0" w:color="auto"/>
              <w:left w:val="single" w:sz="4" w:space="0" w:color="auto"/>
              <w:bottom w:val="single" w:sz="4" w:space="0" w:color="auto"/>
              <w:right w:val="single" w:sz="4" w:space="0" w:color="auto"/>
            </w:tcBorders>
            <w:hideMark/>
          </w:tcPr>
          <w:p w14:paraId="3EC35F2D"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tl/>
              </w:rPr>
              <w:t>152</w:t>
            </w:r>
            <w:r>
              <w:rPr>
                <w:rFonts w:asciiTheme="majorBidi" w:hAnsiTheme="majorBidi" w:cstheme="majorBidi"/>
              </w:rPr>
              <w:t>8</w:t>
            </w:r>
          </w:p>
        </w:tc>
        <w:tc>
          <w:tcPr>
            <w:tcW w:w="6862" w:type="dxa"/>
            <w:tcBorders>
              <w:top w:val="single" w:sz="4" w:space="0" w:color="auto"/>
              <w:left w:val="single" w:sz="4" w:space="0" w:color="auto"/>
              <w:bottom w:val="single" w:sz="4" w:space="0" w:color="auto"/>
              <w:right w:val="single" w:sz="4" w:space="0" w:color="auto"/>
            </w:tcBorders>
            <w:hideMark/>
          </w:tcPr>
          <w:p w14:paraId="68271531"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Give notifications/warnings</w:t>
            </w:r>
          </w:p>
        </w:tc>
        <w:tc>
          <w:tcPr>
            <w:tcW w:w="1423" w:type="dxa"/>
            <w:tcBorders>
              <w:top w:val="single" w:sz="4" w:space="0" w:color="auto"/>
              <w:left w:val="single" w:sz="4" w:space="0" w:color="auto"/>
              <w:bottom w:val="single" w:sz="4" w:space="0" w:color="auto"/>
              <w:right w:val="single" w:sz="4" w:space="0" w:color="auto"/>
            </w:tcBorders>
            <w:hideMark/>
          </w:tcPr>
          <w:p w14:paraId="3E64DC75"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Must have</w:t>
            </w:r>
          </w:p>
        </w:tc>
      </w:tr>
      <w:tr w:rsidR="00CE2B77" w14:paraId="072FA395" w14:textId="77777777" w:rsidTr="00FE7A12">
        <w:trPr>
          <w:trHeight w:val="274"/>
        </w:trPr>
        <w:tc>
          <w:tcPr>
            <w:tcW w:w="873" w:type="dxa"/>
            <w:tcBorders>
              <w:top w:val="single" w:sz="4" w:space="0" w:color="auto"/>
              <w:left w:val="single" w:sz="4" w:space="0" w:color="auto"/>
              <w:bottom w:val="single" w:sz="4" w:space="0" w:color="auto"/>
              <w:right w:val="single" w:sz="4" w:space="0" w:color="auto"/>
            </w:tcBorders>
          </w:tcPr>
          <w:p w14:paraId="0CE53352" w14:textId="77777777" w:rsidR="00CE2B77" w:rsidRDefault="00CE2B77" w:rsidP="00143772">
            <w:pPr>
              <w:jc w:val="both"/>
              <w:rPr>
                <w:rFonts w:asciiTheme="majorBidi" w:hAnsiTheme="majorBidi" w:cstheme="majorBidi"/>
                <w:rtl/>
              </w:rPr>
            </w:pPr>
            <w:r>
              <w:rPr>
                <w:rFonts w:asciiTheme="majorBidi" w:hAnsiTheme="majorBidi" w:cstheme="majorBidi"/>
              </w:rPr>
              <w:t>1531</w:t>
            </w:r>
          </w:p>
        </w:tc>
        <w:tc>
          <w:tcPr>
            <w:tcW w:w="6862" w:type="dxa"/>
            <w:tcBorders>
              <w:top w:val="single" w:sz="4" w:space="0" w:color="auto"/>
              <w:left w:val="single" w:sz="4" w:space="0" w:color="auto"/>
              <w:bottom w:val="single" w:sz="4" w:space="0" w:color="auto"/>
              <w:right w:val="single" w:sz="4" w:space="0" w:color="auto"/>
            </w:tcBorders>
          </w:tcPr>
          <w:p w14:paraId="4FEE835D" w14:textId="77777777" w:rsidR="00CE2B77" w:rsidRDefault="00CE2B77" w:rsidP="00143772">
            <w:pPr>
              <w:jc w:val="both"/>
              <w:rPr>
                <w:rFonts w:asciiTheme="majorBidi" w:hAnsiTheme="majorBidi" w:cstheme="majorBidi"/>
              </w:rPr>
            </w:pPr>
            <w:r>
              <w:rPr>
                <w:rFonts w:asciiTheme="majorBidi" w:hAnsiTheme="majorBidi" w:cstheme="majorBidi"/>
              </w:rPr>
              <w:t>Graphs and statistics</w:t>
            </w:r>
          </w:p>
        </w:tc>
        <w:tc>
          <w:tcPr>
            <w:tcW w:w="1423" w:type="dxa"/>
            <w:tcBorders>
              <w:top w:val="single" w:sz="4" w:space="0" w:color="auto"/>
              <w:left w:val="single" w:sz="4" w:space="0" w:color="auto"/>
              <w:bottom w:val="single" w:sz="4" w:space="0" w:color="auto"/>
              <w:right w:val="single" w:sz="4" w:space="0" w:color="auto"/>
            </w:tcBorders>
          </w:tcPr>
          <w:p w14:paraId="0C3277EE" w14:textId="77777777" w:rsidR="00CE2B77" w:rsidRDefault="00CE2B77" w:rsidP="00143772">
            <w:pPr>
              <w:jc w:val="both"/>
              <w:rPr>
                <w:rFonts w:asciiTheme="majorBidi" w:hAnsiTheme="majorBidi" w:cstheme="majorBidi"/>
              </w:rPr>
            </w:pPr>
            <w:r>
              <w:rPr>
                <w:rFonts w:asciiTheme="majorBidi" w:hAnsiTheme="majorBidi" w:cstheme="majorBidi"/>
              </w:rPr>
              <w:t>Must have</w:t>
            </w:r>
          </w:p>
        </w:tc>
      </w:tr>
      <w:tr w:rsidR="00CE2B77" w14:paraId="67F03108" w14:textId="77777777" w:rsidTr="00FE7A12">
        <w:trPr>
          <w:trHeight w:val="274"/>
        </w:trPr>
        <w:tc>
          <w:tcPr>
            <w:tcW w:w="873" w:type="dxa"/>
            <w:tcBorders>
              <w:top w:val="single" w:sz="4" w:space="0" w:color="auto"/>
              <w:left w:val="single" w:sz="4" w:space="0" w:color="auto"/>
              <w:bottom w:val="single" w:sz="4" w:space="0" w:color="auto"/>
              <w:right w:val="single" w:sz="4" w:space="0" w:color="auto"/>
            </w:tcBorders>
            <w:hideMark/>
          </w:tcPr>
          <w:p w14:paraId="49A32E7F"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1532</w:t>
            </w:r>
          </w:p>
        </w:tc>
        <w:tc>
          <w:tcPr>
            <w:tcW w:w="6862" w:type="dxa"/>
            <w:tcBorders>
              <w:top w:val="single" w:sz="4" w:space="0" w:color="auto"/>
              <w:left w:val="single" w:sz="4" w:space="0" w:color="auto"/>
              <w:bottom w:val="single" w:sz="4" w:space="0" w:color="auto"/>
              <w:right w:val="single" w:sz="4" w:space="0" w:color="auto"/>
            </w:tcBorders>
            <w:hideMark/>
          </w:tcPr>
          <w:p w14:paraId="143B8DCA"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Multiple wallets</w:t>
            </w:r>
          </w:p>
        </w:tc>
        <w:tc>
          <w:tcPr>
            <w:tcW w:w="1423" w:type="dxa"/>
            <w:tcBorders>
              <w:top w:val="single" w:sz="4" w:space="0" w:color="auto"/>
              <w:left w:val="single" w:sz="4" w:space="0" w:color="auto"/>
              <w:bottom w:val="single" w:sz="4" w:space="0" w:color="auto"/>
              <w:right w:val="single" w:sz="4" w:space="0" w:color="auto"/>
            </w:tcBorders>
            <w:hideMark/>
          </w:tcPr>
          <w:p w14:paraId="4BBB3515"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Must have</w:t>
            </w:r>
          </w:p>
        </w:tc>
      </w:tr>
      <w:tr w:rsidR="00CE2B77" w14:paraId="5AFBEAA7" w14:textId="77777777" w:rsidTr="00FE7A12">
        <w:trPr>
          <w:trHeight w:val="236"/>
        </w:trPr>
        <w:tc>
          <w:tcPr>
            <w:tcW w:w="873" w:type="dxa"/>
            <w:tcBorders>
              <w:top w:val="single" w:sz="4" w:space="0" w:color="auto"/>
              <w:left w:val="single" w:sz="4" w:space="0" w:color="auto"/>
              <w:bottom w:val="single" w:sz="4" w:space="0" w:color="auto"/>
              <w:right w:val="single" w:sz="4" w:space="0" w:color="auto"/>
            </w:tcBorders>
            <w:hideMark/>
          </w:tcPr>
          <w:p w14:paraId="0495E7E9"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1533</w:t>
            </w:r>
          </w:p>
        </w:tc>
        <w:tc>
          <w:tcPr>
            <w:tcW w:w="6862" w:type="dxa"/>
            <w:tcBorders>
              <w:top w:val="single" w:sz="4" w:space="0" w:color="auto"/>
              <w:left w:val="single" w:sz="4" w:space="0" w:color="auto"/>
              <w:bottom w:val="single" w:sz="4" w:space="0" w:color="auto"/>
              <w:right w:val="single" w:sz="4" w:space="0" w:color="auto"/>
            </w:tcBorders>
            <w:hideMark/>
          </w:tcPr>
          <w:p w14:paraId="05EE8D9F"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Calendar</w:t>
            </w:r>
          </w:p>
        </w:tc>
        <w:tc>
          <w:tcPr>
            <w:tcW w:w="1423" w:type="dxa"/>
            <w:tcBorders>
              <w:top w:val="single" w:sz="4" w:space="0" w:color="auto"/>
              <w:left w:val="single" w:sz="4" w:space="0" w:color="auto"/>
              <w:bottom w:val="single" w:sz="4" w:space="0" w:color="auto"/>
              <w:right w:val="single" w:sz="4" w:space="0" w:color="auto"/>
            </w:tcBorders>
            <w:hideMark/>
          </w:tcPr>
          <w:p w14:paraId="2BBBB42D"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Must have</w:t>
            </w:r>
          </w:p>
        </w:tc>
      </w:tr>
      <w:tr w:rsidR="00CE2B77" w14:paraId="7B12D1EB" w14:textId="77777777" w:rsidTr="00FE7A12">
        <w:trPr>
          <w:trHeight w:val="236"/>
        </w:trPr>
        <w:tc>
          <w:tcPr>
            <w:tcW w:w="873" w:type="dxa"/>
            <w:tcBorders>
              <w:top w:val="single" w:sz="4" w:space="0" w:color="auto"/>
              <w:left w:val="single" w:sz="4" w:space="0" w:color="auto"/>
              <w:bottom w:val="single" w:sz="4" w:space="0" w:color="auto"/>
              <w:right w:val="single" w:sz="4" w:space="0" w:color="auto"/>
            </w:tcBorders>
          </w:tcPr>
          <w:p w14:paraId="10FE8557" w14:textId="77777777" w:rsidR="00CE2B77" w:rsidRDefault="00CE2B77" w:rsidP="00143772">
            <w:pPr>
              <w:jc w:val="both"/>
              <w:rPr>
                <w:rFonts w:asciiTheme="majorBidi" w:hAnsiTheme="majorBidi" w:cstheme="majorBidi"/>
              </w:rPr>
            </w:pPr>
            <w:r>
              <w:rPr>
                <w:rFonts w:asciiTheme="majorBidi" w:hAnsiTheme="majorBidi" w:cstheme="majorBidi"/>
              </w:rPr>
              <w:t>1538</w:t>
            </w:r>
          </w:p>
        </w:tc>
        <w:tc>
          <w:tcPr>
            <w:tcW w:w="6862" w:type="dxa"/>
            <w:tcBorders>
              <w:top w:val="single" w:sz="4" w:space="0" w:color="auto"/>
              <w:left w:val="single" w:sz="4" w:space="0" w:color="auto"/>
              <w:bottom w:val="single" w:sz="4" w:space="0" w:color="auto"/>
              <w:right w:val="single" w:sz="4" w:space="0" w:color="auto"/>
            </w:tcBorders>
          </w:tcPr>
          <w:p w14:paraId="0F4E04CB" w14:textId="77777777" w:rsidR="00CE2B77" w:rsidRDefault="00CE2B77" w:rsidP="00143772">
            <w:pPr>
              <w:jc w:val="both"/>
              <w:rPr>
                <w:rFonts w:asciiTheme="majorBidi" w:hAnsiTheme="majorBidi" w:cstheme="majorBidi"/>
              </w:rPr>
            </w:pPr>
            <w:r>
              <w:rPr>
                <w:rFonts w:asciiTheme="majorBidi" w:hAnsiTheme="majorBidi" w:cstheme="majorBidi"/>
              </w:rPr>
              <w:t>Humanize Thrifty</w:t>
            </w:r>
          </w:p>
        </w:tc>
        <w:tc>
          <w:tcPr>
            <w:tcW w:w="1423" w:type="dxa"/>
            <w:tcBorders>
              <w:top w:val="single" w:sz="4" w:space="0" w:color="auto"/>
              <w:left w:val="single" w:sz="4" w:space="0" w:color="auto"/>
              <w:bottom w:val="single" w:sz="4" w:space="0" w:color="auto"/>
              <w:right w:val="single" w:sz="4" w:space="0" w:color="auto"/>
            </w:tcBorders>
          </w:tcPr>
          <w:p w14:paraId="3F1A9D56" w14:textId="77777777" w:rsidR="00CE2B77" w:rsidRDefault="00CE2B77" w:rsidP="00143772">
            <w:pPr>
              <w:jc w:val="both"/>
              <w:rPr>
                <w:rFonts w:asciiTheme="majorBidi" w:hAnsiTheme="majorBidi" w:cstheme="majorBidi"/>
              </w:rPr>
            </w:pPr>
            <w:r>
              <w:rPr>
                <w:rFonts w:asciiTheme="majorBidi" w:hAnsiTheme="majorBidi" w:cstheme="majorBidi"/>
              </w:rPr>
              <w:t>Nice to have</w:t>
            </w:r>
          </w:p>
        </w:tc>
      </w:tr>
      <w:tr w:rsidR="00CE2B77" w14:paraId="04BF6526" w14:textId="77777777" w:rsidTr="00FE7A12">
        <w:trPr>
          <w:trHeight w:val="246"/>
        </w:trPr>
        <w:tc>
          <w:tcPr>
            <w:tcW w:w="873" w:type="dxa"/>
            <w:tcBorders>
              <w:top w:val="single" w:sz="4" w:space="0" w:color="auto"/>
              <w:left w:val="single" w:sz="4" w:space="0" w:color="auto"/>
              <w:bottom w:val="single" w:sz="4" w:space="0" w:color="auto"/>
              <w:right w:val="single" w:sz="4" w:space="0" w:color="auto"/>
            </w:tcBorders>
            <w:hideMark/>
          </w:tcPr>
          <w:p w14:paraId="1C0C10DF"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1655</w:t>
            </w:r>
          </w:p>
        </w:tc>
        <w:tc>
          <w:tcPr>
            <w:tcW w:w="6862" w:type="dxa"/>
            <w:tcBorders>
              <w:top w:val="single" w:sz="4" w:space="0" w:color="auto"/>
              <w:left w:val="single" w:sz="4" w:space="0" w:color="auto"/>
              <w:bottom w:val="single" w:sz="4" w:space="0" w:color="auto"/>
              <w:right w:val="single" w:sz="4" w:space="0" w:color="auto"/>
            </w:tcBorders>
            <w:hideMark/>
          </w:tcPr>
          <w:p w14:paraId="15EFEF17"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Progress bar</w:t>
            </w:r>
          </w:p>
        </w:tc>
        <w:tc>
          <w:tcPr>
            <w:tcW w:w="1423" w:type="dxa"/>
            <w:tcBorders>
              <w:top w:val="single" w:sz="4" w:space="0" w:color="auto"/>
              <w:left w:val="single" w:sz="4" w:space="0" w:color="auto"/>
              <w:bottom w:val="single" w:sz="4" w:space="0" w:color="auto"/>
              <w:right w:val="single" w:sz="4" w:space="0" w:color="auto"/>
            </w:tcBorders>
            <w:hideMark/>
          </w:tcPr>
          <w:p w14:paraId="30B4020C" w14:textId="77777777" w:rsidR="00CE2B77" w:rsidRDefault="00CE2B77" w:rsidP="00143772">
            <w:pPr>
              <w:spacing w:line="276" w:lineRule="auto"/>
              <w:jc w:val="both"/>
              <w:rPr>
                <w:rFonts w:asciiTheme="majorBidi" w:hAnsiTheme="majorBidi" w:cstheme="majorBidi"/>
                <w:bCs/>
              </w:rPr>
            </w:pPr>
            <w:r>
              <w:rPr>
                <w:rFonts w:asciiTheme="majorBidi" w:hAnsiTheme="majorBidi" w:cstheme="majorBidi"/>
              </w:rPr>
              <w:t>Good to have</w:t>
            </w:r>
          </w:p>
        </w:tc>
      </w:tr>
      <w:tr w:rsidR="00F27C43" w14:paraId="52DDF651" w14:textId="77777777" w:rsidTr="00FE7A12">
        <w:trPr>
          <w:trHeight w:val="246"/>
        </w:trPr>
        <w:tc>
          <w:tcPr>
            <w:tcW w:w="873" w:type="dxa"/>
            <w:tcBorders>
              <w:top w:val="single" w:sz="4" w:space="0" w:color="auto"/>
              <w:left w:val="single" w:sz="4" w:space="0" w:color="auto"/>
              <w:bottom w:val="single" w:sz="4" w:space="0" w:color="auto"/>
              <w:right w:val="single" w:sz="4" w:space="0" w:color="auto"/>
            </w:tcBorders>
          </w:tcPr>
          <w:p w14:paraId="5F63A439" w14:textId="2B32DD96" w:rsidR="00F27C43" w:rsidRDefault="00F27C43" w:rsidP="00143772">
            <w:pPr>
              <w:jc w:val="both"/>
              <w:rPr>
                <w:rFonts w:asciiTheme="majorBidi" w:hAnsiTheme="majorBidi" w:cstheme="majorBidi"/>
              </w:rPr>
            </w:pPr>
            <w:r>
              <w:rPr>
                <w:rFonts w:asciiTheme="majorBidi" w:hAnsiTheme="majorBidi" w:cstheme="majorBidi"/>
              </w:rPr>
              <w:t>3835</w:t>
            </w:r>
          </w:p>
        </w:tc>
        <w:tc>
          <w:tcPr>
            <w:tcW w:w="6862" w:type="dxa"/>
            <w:tcBorders>
              <w:top w:val="single" w:sz="4" w:space="0" w:color="auto"/>
              <w:left w:val="single" w:sz="4" w:space="0" w:color="auto"/>
              <w:bottom w:val="single" w:sz="4" w:space="0" w:color="auto"/>
              <w:right w:val="single" w:sz="4" w:space="0" w:color="auto"/>
            </w:tcBorders>
          </w:tcPr>
          <w:p w14:paraId="0CA00536" w14:textId="23A27A19" w:rsidR="00F27C43" w:rsidRDefault="00F27C43" w:rsidP="00143772">
            <w:pPr>
              <w:jc w:val="both"/>
              <w:rPr>
                <w:rFonts w:asciiTheme="majorBidi" w:hAnsiTheme="majorBidi" w:cstheme="majorBidi"/>
              </w:rPr>
            </w:pPr>
            <w:r>
              <w:rPr>
                <w:rFonts w:asciiTheme="majorBidi" w:hAnsiTheme="majorBidi" w:cstheme="majorBidi"/>
              </w:rPr>
              <w:t>Customizable user experience</w:t>
            </w:r>
          </w:p>
        </w:tc>
        <w:tc>
          <w:tcPr>
            <w:tcW w:w="1423" w:type="dxa"/>
            <w:tcBorders>
              <w:top w:val="single" w:sz="4" w:space="0" w:color="auto"/>
              <w:left w:val="single" w:sz="4" w:space="0" w:color="auto"/>
              <w:bottom w:val="single" w:sz="4" w:space="0" w:color="auto"/>
              <w:right w:val="single" w:sz="4" w:space="0" w:color="auto"/>
            </w:tcBorders>
          </w:tcPr>
          <w:p w14:paraId="71F4AEAC" w14:textId="0D5D9BA3" w:rsidR="00F27C43" w:rsidRDefault="00F27C43" w:rsidP="00143772">
            <w:pPr>
              <w:jc w:val="both"/>
              <w:rPr>
                <w:rFonts w:asciiTheme="majorBidi" w:hAnsiTheme="majorBidi" w:cstheme="majorBidi"/>
              </w:rPr>
            </w:pPr>
            <w:r>
              <w:rPr>
                <w:rFonts w:asciiTheme="majorBidi" w:hAnsiTheme="majorBidi" w:cstheme="majorBidi"/>
              </w:rPr>
              <w:t>Nice to have</w:t>
            </w:r>
          </w:p>
        </w:tc>
      </w:tr>
    </w:tbl>
    <w:p w14:paraId="78C3EADE" w14:textId="77777777" w:rsidR="008F5662" w:rsidRPr="008F5662" w:rsidRDefault="008F5662" w:rsidP="00143772">
      <w:pPr>
        <w:jc w:val="both"/>
      </w:pPr>
    </w:p>
    <w:p w14:paraId="78C3EADF" w14:textId="77777777" w:rsidR="006E226F" w:rsidRPr="00AD2C83" w:rsidRDefault="00691101" w:rsidP="00143772">
      <w:pPr>
        <w:pStyle w:val="Heading1"/>
        <w:jc w:val="both"/>
        <w:rPr>
          <w:rFonts w:asciiTheme="majorHAnsi" w:hAnsiTheme="majorHAnsi"/>
        </w:rPr>
      </w:pPr>
      <w:bookmarkStart w:id="21" w:name="_Toc5347996"/>
      <w:r w:rsidRPr="00AD2C83">
        <w:rPr>
          <w:rFonts w:asciiTheme="majorHAnsi" w:hAnsiTheme="majorHAnsi"/>
        </w:rPr>
        <w:t>Deliverables</w:t>
      </w:r>
      <w:bookmarkEnd w:id="21"/>
    </w:p>
    <w:tbl>
      <w:tblPr>
        <w:tblStyle w:val="TableGrid"/>
        <w:tblW w:w="0" w:type="auto"/>
        <w:tblLook w:val="04A0" w:firstRow="1" w:lastRow="0" w:firstColumn="1" w:lastColumn="0" w:noHBand="0" w:noVBand="1"/>
      </w:tblPr>
      <w:tblGrid>
        <w:gridCol w:w="535"/>
        <w:gridCol w:w="1170"/>
        <w:gridCol w:w="5073"/>
        <w:gridCol w:w="2238"/>
      </w:tblGrid>
      <w:tr w:rsidR="000B1D98" w14:paraId="548C3BA9"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332C538C"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b/>
                <w:bCs/>
              </w:rPr>
              <w:t>ID</w:t>
            </w:r>
          </w:p>
        </w:tc>
        <w:tc>
          <w:tcPr>
            <w:tcW w:w="1170" w:type="dxa"/>
            <w:tcBorders>
              <w:top w:val="single" w:sz="4" w:space="0" w:color="auto"/>
              <w:left w:val="single" w:sz="4" w:space="0" w:color="auto"/>
              <w:bottom w:val="single" w:sz="4" w:space="0" w:color="auto"/>
              <w:right w:val="single" w:sz="4" w:space="0" w:color="auto"/>
            </w:tcBorders>
            <w:hideMark/>
          </w:tcPr>
          <w:p w14:paraId="468DFACD"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b/>
                <w:bCs/>
              </w:rPr>
              <w:t>Date</w:t>
            </w:r>
          </w:p>
        </w:tc>
        <w:tc>
          <w:tcPr>
            <w:tcW w:w="5073" w:type="dxa"/>
            <w:tcBorders>
              <w:top w:val="single" w:sz="4" w:space="0" w:color="auto"/>
              <w:left w:val="single" w:sz="4" w:space="0" w:color="auto"/>
              <w:bottom w:val="single" w:sz="4" w:space="0" w:color="auto"/>
              <w:right w:val="single" w:sz="4" w:space="0" w:color="auto"/>
            </w:tcBorders>
            <w:hideMark/>
          </w:tcPr>
          <w:p w14:paraId="4FDB5540"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b/>
                <w:bCs/>
              </w:rPr>
              <w:t>Deliverable</w:t>
            </w:r>
          </w:p>
        </w:tc>
        <w:tc>
          <w:tcPr>
            <w:tcW w:w="2238" w:type="dxa"/>
            <w:tcBorders>
              <w:top w:val="single" w:sz="4" w:space="0" w:color="auto"/>
              <w:left w:val="single" w:sz="4" w:space="0" w:color="auto"/>
              <w:bottom w:val="single" w:sz="4" w:space="0" w:color="auto"/>
              <w:right w:val="single" w:sz="4" w:space="0" w:color="auto"/>
            </w:tcBorders>
            <w:hideMark/>
          </w:tcPr>
          <w:p w14:paraId="2C625CBB"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b/>
                <w:bCs/>
              </w:rPr>
              <w:t>Responsible Party</w:t>
            </w:r>
          </w:p>
        </w:tc>
      </w:tr>
      <w:tr w:rsidR="000B1D98" w14:paraId="2395526D"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22D9B869"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1</w:t>
            </w:r>
          </w:p>
        </w:tc>
        <w:tc>
          <w:tcPr>
            <w:tcW w:w="1170" w:type="dxa"/>
            <w:tcBorders>
              <w:top w:val="single" w:sz="4" w:space="0" w:color="auto"/>
              <w:left w:val="single" w:sz="4" w:space="0" w:color="auto"/>
              <w:bottom w:val="single" w:sz="4" w:space="0" w:color="auto"/>
              <w:right w:val="single" w:sz="4" w:space="0" w:color="auto"/>
            </w:tcBorders>
            <w:hideMark/>
          </w:tcPr>
          <w:p w14:paraId="15844AD8"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April 13</w:t>
            </w:r>
          </w:p>
        </w:tc>
        <w:tc>
          <w:tcPr>
            <w:tcW w:w="5073" w:type="dxa"/>
            <w:tcBorders>
              <w:top w:val="single" w:sz="4" w:space="0" w:color="auto"/>
              <w:left w:val="single" w:sz="4" w:space="0" w:color="auto"/>
              <w:bottom w:val="single" w:sz="4" w:space="0" w:color="auto"/>
              <w:right w:val="single" w:sz="4" w:space="0" w:color="auto"/>
            </w:tcBorders>
            <w:hideMark/>
          </w:tcPr>
          <w:p w14:paraId="0F380AE0"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Vision and Scope Document</w:t>
            </w:r>
          </w:p>
        </w:tc>
        <w:tc>
          <w:tcPr>
            <w:tcW w:w="2238" w:type="dxa"/>
            <w:tcBorders>
              <w:top w:val="single" w:sz="4" w:space="0" w:color="auto"/>
              <w:left w:val="single" w:sz="4" w:space="0" w:color="auto"/>
              <w:bottom w:val="single" w:sz="4" w:space="0" w:color="auto"/>
              <w:right w:val="single" w:sz="4" w:space="0" w:color="auto"/>
            </w:tcBorders>
          </w:tcPr>
          <w:p w14:paraId="7405F502" w14:textId="3F70E8AA" w:rsidR="000B1D98" w:rsidRDefault="00D51981" w:rsidP="00143772">
            <w:pPr>
              <w:spacing w:line="276" w:lineRule="auto"/>
              <w:jc w:val="both"/>
              <w:rPr>
                <w:rFonts w:asciiTheme="majorBidi" w:hAnsiTheme="majorBidi" w:cstheme="majorBidi"/>
              </w:rPr>
            </w:pPr>
            <w:r>
              <w:rPr>
                <w:rFonts w:asciiTheme="majorBidi" w:hAnsiTheme="majorBidi" w:cstheme="majorBidi"/>
              </w:rPr>
              <w:t>A</w:t>
            </w:r>
            <w:r w:rsidR="00681FDF">
              <w:rPr>
                <w:rFonts w:asciiTheme="majorBidi" w:hAnsiTheme="majorBidi" w:cstheme="majorBidi"/>
              </w:rPr>
              <w:t xml:space="preserve">li </w:t>
            </w:r>
            <w:proofErr w:type="spellStart"/>
            <w:r>
              <w:rPr>
                <w:rFonts w:asciiTheme="majorBidi" w:hAnsiTheme="majorBidi" w:cstheme="majorBidi"/>
              </w:rPr>
              <w:t>F</w:t>
            </w:r>
            <w:r w:rsidR="00681FDF">
              <w:rPr>
                <w:rFonts w:asciiTheme="majorBidi" w:hAnsiTheme="majorBidi" w:cstheme="majorBidi"/>
              </w:rPr>
              <w:t>ayad</w:t>
            </w:r>
            <w:proofErr w:type="spellEnd"/>
            <w:r w:rsidR="00681FDF">
              <w:rPr>
                <w:rFonts w:asciiTheme="majorBidi" w:hAnsiTheme="majorBidi" w:cstheme="majorBidi"/>
              </w:rPr>
              <w:t xml:space="preserve"> - </w:t>
            </w:r>
            <w:r>
              <w:rPr>
                <w:rFonts w:asciiTheme="majorBidi" w:hAnsiTheme="majorBidi" w:cstheme="majorBidi"/>
              </w:rPr>
              <w:t xml:space="preserve">Ali </w:t>
            </w:r>
            <w:proofErr w:type="spellStart"/>
            <w:r>
              <w:rPr>
                <w:rFonts w:asciiTheme="majorBidi" w:hAnsiTheme="majorBidi" w:cstheme="majorBidi"/>
              </w:rPr>
              <w:t>Jaber</w:t>
            </w:r>
            <w:proofErr w:type="spellEnd"/>
            <w:r>
              <w:rPr>
                <w:rFonts w:asciiTheme="majorBidi" w:hAnsiTheme="majorBidi" w:cstheme="majorBidi"/>
              </w:rPr>
              <w:t xml:space="preserve"> </w:t>
            </w:r>
            <w:r w:rsidR="00681FDF">
              <w:rPr>
                <w:rFonts w:asciiTheme="majorBidi" w:hAnsiTheme="majorBidi" w:cstheme="majorBidi"/>
              </w:rPr>
              <w:t>-</w:t>
            </w:r>
            <w:proofErr w:type="spellStart"/>
            <w:r>
              <w:rPr>
                <w:rFonts w:asciiTheme="majorBidi" w:hAnsiTheme="majorBidi" w:cstheme="majorBidi"/>
              </w:rPr>
              <w:t>Anis</w:t>
            </w:r>
            <w:proofErr w:type="spellEnd"/>
            <w:r>
              <w:rPr>
                <w:rFonts w:asciiTheme="majorBidi" w:hAnsiTheme="majorBidi" w:cstheme="majorBidi"/>
              </w:rPr>
              <w:t xml:space="preserve"> </w:t>
            </w:r>
            <w:proofErr w:type="spellStart"/>
            <w:r>
              <w:rPr>
                <w:rFonts w:asciiTheme="majorBidi" w:hAnsiTheme="majorBidi" w:cstheme="majorBidi"/>
              </w:rPr>
              <w:t>Amer</w:t>
            </w:r>
            <w:proofErr w:type="spellEnd"/>
            <w:r w:rsidR="00681FDF">
              <w:rPr>
                <w:rFonts w:asciiTheme="majorBidi" w:hAnsiTheme="majorBidi" w:cstheme="majorBidi"/>
              </w:rPr>
              <w:t xml:space="preserve"> -</w:t>
            </w:r>
            <w:r>
              <w:rPr>
                <w:rFonts w:asciiTheme="majorBidi" w:hAnsiTheme="majorBidi" w:cstheme="majorBidi"/>
              </w:rPr>
              <w:t xml:space="preserve"> </w:t>
            </w:r>
            <w:proofErr w:type="spellStart"/>
            <w:r>
              <w:rPr>
                <w:rFonts w:asciiTheme="majorBidi" w:hAnsiTheme="majorBidi" w:cstheme="majorBidi"/>
              </w:rPr>
              <w:t>Walid</w:t>
            </w:r>
            <w:proofErr w:type="spellEnd"/>
            <w:r>
              <w:rPr>
                <w:rFonts w:asciiTheme="majorBidi" w:hAnsiTheme="majorBidi" w:cstheme="majorBidi"/>
              </w:rPr>
              <w:t xml:space="preserve"> </w:t>
            </w:r>
            <w:proofErr w:type="spellStart"/>
            <w:r>
              <w:rPr>
                <w:rFonts w:asciiTheme="majorBidi" w:hAnsiTheme="majorBidi" w:cstheme="majorBidi"/>
              </w:rPr>
              <w:t>A</w:t>
            </w:r>
            <w:r w:rsidR="00681FDF">
              <w:rPr>
                <w:rFonts w:asciiTheme="majorBidi" w:hAnsiTheme="majorBidi" w:cstheme="majorBidi"/>
              </w:rPr>
              <w:t>llaw</w:t>
            </w:r>
            <w:proofErr w:type="spellEnd"/>
          </w:p>
        </w:tc>
      </w:tr>
      <w:tr w:rsidR="000B1D98" w14:paraId="582C6818"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3287ED73"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2</w:t>
            </w:r>
          </w:p>
        </w:tc>
        <w:tc>
          <w:tcPr>
            <w:tcW w:w="1170" w:type="dxa"/>
            <w:tcBorders>
              <w:top w:val="single" w:sz="4" w:space="0" w:color="auto"/>
              <w:left w:val="single" w:sz="4" w:space="0" w:color="auto"/>
              <w:bottom w:val="single" w:sz="4" w:space="0" w:color="auto"/>
              <w:right w:val="single" w:sz="4" w:space="0" w:color="auto"/>
            </w:tcBorders>
            <w:hideMark/>
          </w:tcPr>
          <w:p w14:paraId="23AD240E"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March 10</w:t>
            </w:r>
          </w:p>
        </w:tc>
        <w:tc>
          <w:tcPr>
            <w:tcW w:w="5073" w:type="dxa"/>
            <w:tcBorders>
              <w:top w:val="single" w:sz="4" w:space="0" w:color="auto"/>
              <w:left w:val="single" w:sz="4" w:space="0" w:color="auto"/>
              <w:bottom w:val="single" w:sz="4" w:space="0" w:color="auto"/>
              <w:right w:val="single" w:sz="4" w:space="0" w:color="auto"/>
            </w:tcBorders>
            <w:hideMark/>
          </w:tcPr>
          <w:p w14:paraId="444CE74E"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User Stories</w:t>
            </w:r>
          </w:p>
        </w:tc>
        <w:tc>
          <w:tcPr>
            <w:tcW w:w="2238" w:type="dxa"/>
            <w:tcBorders>
              <w:top w:val="single" w:sz="4" w:space="0" w:color="auto"/>
              <w:left w:val="single" w:sz="4" w:space="0" w:color="auto"/>
              <w:bottom w:val="single" w:sz="4" w:space="0" w:color="auto"/>
              <w:right w:val="single" w:sz="4" w:space="0" w:color="auto"/>
            </w:tcBorders>
            <w:hideMark/>
          </w:tcPr>
          <w:p w14:paraId="55527A58"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Fayad</w:t>
            </w:r>
            <w:proofErr w:type="spellEnd"/>
          </w:p>
        </w:tc>
      </w:tr>
      <w:tr w:rsidR="000B1D98" w14:paraId="690DD44C"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3AA250AA"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3</w:t>
            </w:r>
          </w:p>
        </w:tc>
        <w:tc>
          <w:tcPr>
            <w:tcW w:w="1170" w:type="dxa"/>
            <w:tcBorders>
              <w:top w:val="single" w:sz="4" w:space="0" w:color="auto"/>
              <w:left w:val="single" w:sz="4" w:space="0" w:color="auto"/>
              <w:bottom w:val="single" w:sz="4" w:space="0" w:color="auto"/>
              <w:right w:val="single" w:sz="4" w:space="0" w:color="auto"/>
            </w:tcBorders>
            <w:hideMark/>
          </w:tcPr>
          <w:p w14:paraId="7FFD4B77"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March 2</w:t>
            </w:r>
          </w:p>
        </w:tc>
        <w:tc>
          <w:tcPr>
            <w:tcW w:w="5073" w:type="dxa"/>
            <w:tcBorders>
              <w:top w:val="single" w:sz="4" w:space="0" w:color="auto"/>
              <w:left w:val="single" w:sz="4" w:space="0" w:color="auto"/>
              <w:bottom w:val="single" w:sz="4" w:space="0" w:color="auto"/>
              <w:right w:val="single" w:sz="4" w:space="0" w:color="auto"/>
            </w:tcBorders>
            <w:hideMark/>
          </w:tcPr>
          <w:p w14:paraId="33451FE6"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Screen Mockups</w:t>
            </w:r>
          </w:p>
        </w:tc>
        <w:tc>
          <w:tcPr>
            <w:tcW w:w="2238" w:type="dxa"/>
            <w:tcBorders>
              <w:top w:val="single" w:sz="4" w:space="0" w:color="auto"/>
              <w:left w:val="single" w:sz="4" w:space="0" w:color="auto"/>
              <w:bottom w:val="single" w:sz="4" w:space="0" w:color="auto"/>
              <w:right w:val="single" w:sz="4" w:space="0" w:color="auto"/>
            </w:tcBorders>
            <w:hideMark/>
          </w:tcPr>
          <w:p w14:paraId="7DE58435"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 xml:space="preserve">Hussein </w:t>
            </w:r>
            <w:proofErr w:type="spellStart"/>
            <w:r>
              <w:rPr>
                <w:rFonts w:asciiTheme="majorBidi" w:hAnsiTheme="majorBidi" w:cstheme="majorBidi"/>
              </w:rPr>
              <w:t>Banjak</w:t>
            </w:r>
            <w:proofErr w:type="spellEnd"/>
          </w:p>
        </w:tc>
      </w:tr>
      <w:tr w:rsidR="000B1D98" w14:paraId="4809237C"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529648F1"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4</w:t>
            </w:r>
          </w:p>
        </w:tc>
        <w:tc>
          <w:tcPr>
            <w:tcW w:w="1170" w:type="dxa"/>
            <w:tcBorders>
              <w:top w:val="single" w:sz="4" w:space="0" w:color="auto"/>
              <w:left w:val="single" w:sz="4" w:space="0" w:color="auto"/>
              <w:bottom w:val="single" w:sz="4" w:space="0" w:color="auto"/>
              <w:right w:val="single" w:sz="4" w:space="0" w:color="auto"/>
            </w:tcBorders>
            <w:hideMark/>
          </w:tcPr>
          <w:p w14:paraId="6A791D84"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March 26</w:t>
            </w:r>
          </w:p>
        </w:tc>
        <w:tc>
          <w:tcPr>
            <w:tcW w:w="5073" w:type="dxa"/>
            <w:tcBorders>
              <w:top w:val="single" w:sz="4" w:space="0" w:color="auto"/>
              <w:left w:val="single" w:sz="4" w:space="0" w:color="auto"/>
              <w:bottom w:val="single" w:sz="4" w:space="0" w:color="auto"/>
              <w:right w:val="single" w:sz="4" w:space="0" w:color="auto"/>
            </w:tcBorders>
            <w:hideMark/>
          </w:tcPr>
          <w:p w14:paraId="436E343C"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Prototype 1</w:t>
            </w:r>
          </w:p>
        </w:tc>
        <w:tc>
          <w:tcPr>
            <w:tcW w:w="2238" w:type="dxa"/>
            <w:tcBorders>
              <w:top w:val="single" w:sz="4" w:space="0" w:color="auto"/>
              <w:left w:val="single" w:sz="4" w:space="0" w:color="auto"/>
              <w:bottom w:val="single" w:sz="4" w:space="0" w:color="auto"/>
              <w:right w:val="single" w:sz="4" w:space="0" w:color="auto"/>
            </w:tcBorders>
            <w:hideMark/>
          </w:tcPr>
          <w:p w14:paraId="75D6AF1F" w14:textId="402AF518" w:rsidR="000B1D98" w:rsidRDefault="00F3214A" w:rsidP="00143772">
            <w:pPr>
              <w:spacing w:line="276" w:lineRule="auto"/>
              <w:jc w:val="both"/>
              <w:rPr>
                <w:rFonts w:asciiTheme="majorBidi" w:hAnsiTheme="majorBidi" w:cstheme="majorBidi"/>
              </w:rPr>
            </w:pPr>
            <w:r>
              <w:rPr>
                <w:rFonts w:asciiTheme="majorBidi" w:hAnsiTheme="majorBidi" w:cstheme="majorBidi"/>
              </w:rPr>
              <w:t>Whole team</w:t>
            </w:r>
          </w:p>
        </w:tc>
      </w:tr>
      <w:tr w:rsidR="000B1D98" w14:paraId="420648BD"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21A32331"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5</w:t>
            </w:r>
          </w:p>
        </w:tc>
        <w:tc>
          <w:tcPr>
            <w:tcW w:w="1170" w:type="dxa"/>
            <w:tcBorders>
              <w:top w:val="single" w:sz="4" w:space="0" w:color="auto"/>
              <w:left w:val="single" w:sz="4" w:space="0" w:color="auto"/>
              <w:bottom w:val="single" w:sz="4" w:space="0" w:color="auto"/>
              <w:right w:val="single" w:sz="4" w:space="0" w:color="auto"/>
            </w:tcBorders>
            <w:hideMark/>
          </w:tcPr>
          <w:p w14:paraId="0A89CBCC"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3</w:t>
            </w:r>
          </w:p>
        </w:tc>
        <w:tc>
          <w:tcPr>
            <w:tcW w:w="5073" w:type="dxa"/>
            <w:tcBorders>
              <w:top w:val="single" w:sz="4" w:space="0" w:color="auto"/>
              <w:left w:val="single" w:sz="4" w:space="0" w:color="auto"/>
              <w:bottom w:val="single" w:sz="4" w:space="0" w:color="auto"/>
              <w:right w:val="single" w:sz="4" w:space="0" w:color="auto"/>
            </w:tcBorders>
            <w:hideMark/>
          </w:tcPr>
          <w:p w14:paraId="635BFF0A"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Detailed Design Document</w:t>
            </w:r>
          </w:p>
        </w:tc>
        <w:tc>
          <w:tcPr>
            <w:tcW w:w="2238" w:type="dxa"/>
            <w:tcBorders>
              <w:top w:val="single" w:sz="4" w:space="0" w:color="auto"/>
              <w:left w:val="single" w:sz="4" w:space="0" w:color="auto"/>
              <w:bottom w:val="single" w:sz="4" w:space="0" w:color="auto"/>
              <w:right w:val="single" w:sz="4" w:space="0" w:color="auto"/>
            </w:tcBorders>
          </w:tcPr>
          <w:p w14:paraId="5B5409BC" w14:textId="1A641EBB" w:rsidR="000B1D98" w:rsidRDefault="008A491E"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Fayad</w:t>
            </w:r>
            <w:proofErr w:type="spellEnd"/>
            <w:r>
              <w:rPr>
                <w:rFonts w:asciiTheme="majorBidi" w:hAnsiTheme="majorBidi" w:cstheme="majorBidi"/>
              </w:rPr>
              <w:t xml:space="preserve"> - Ali </w:t>
            </w:r>
            <w:proofErr w:type="spellStart"/>
            <w:r>
              <w:rPr>
                <w:rFonts w:asciiTheme="majorBidi" w:hAnsiTheme="majorBidi" w:cstheme="majorBidi"/>
              </w:rPr>
              <w:t>Jaber</w:t>
            </w:r>
            <w:proofErr w:type="spellEnd"/>
            <w:r>
              <w:rPr>
                <w:rFonts w:asciiTheme="majorBidi" w:hAnsiTheme="majorBidi" w:cstheme="majorBidi"/>
              </w:rPr>
              <w:t xml:space="preserve"> -</w:t>
            </w:r>
            <w:proofErr w:type="spellStart"/>
            <w:r>
              <w:rPr>
                <w:rFonts w:asciiTheme="majorBidi" w:hAnsiTheme="majorBidi" w:cstheme="majorBidi"/>
              </w:rPr>
              <w:t>Anis</w:t>
            </w:r>
            <w:proofErr w:type="spellEnd"/>
            <w:r>
              <w:rPr>
                <w:rFonts w:asciiTheme="majorBidi" w:hAnsiTheme="majorBidi" w:cstheme="majorBidi"/>
              </w:rPr>
              <w:t xml:space="preserve"> </w:t>
            </w:r>
            <w:proofErr w:type="spellStart"/>
            <w:r>
              <w:rPr>
                <w:rFonts w:asciiTheme="majorBidi" w:hAnsiTheme="majorBidi" w:cstheme="majorBidi"/>
              </w:rPr>
              <w:t>Amer</w:t>
            </w:r>
            <w:proofErr w:type="spellEnd"/>
            <w:r>
              <w:rPr>
                <w:rFonts w:asciiTheme="majorBidi" w:hAnsiTheme="majorBidi" w:cstheme="majorBidi"/>
              </w:rPr>
              <w:t xml:space="preserve"> - </w:t>
            </w:r>
            <w:proofErr w:type="spellStart"/>
            <w:r>
              <w:rPr>
                <w:rFonts w:asciiTheme="majorBidi" w:hAnsiTheme="majorBidi" w:cstheme="majorBidi"/>
              </w:rPr>
              <w:t>Walid</w:t>
            </w:r>
            <w:proofErr w:type="spellEnd"/>
            <w:r>
              <w:rPr>
                <w:rFonts w:asciiTheme="majorBidi" w:hAnsiTheme="majorBidi" w:cstheme="majorBidi"/>
              </w:rPr>
              <w:t xml:space="preserve"> </w:t>
            </w:r>
            <w:proofErr w:type="spellStart"/>
            <w:r>
              <w:rPr>
                <w:rFonts w:asciiTheme="majorBidi" w:hAnsiTheme="majorBidi" w:cstheme="majorBidi"/>
              </w:rPr>
              <w:t>Allaw</w:t>
            </w:r>
            <w:proofErr w:type="spellEnd"/>
          </w:p>
        </w:tc>
      </w:tr>
      <w:tr w:rsidR="000B1D98" w14:paraId="045EDB68"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06215387"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6</w:t>
            </w:r>
          </w:p>
        </w:tc>
        <w:tc>
          <w:tcPr>
            <w:tcW w:w="1170" w:type="dxa"/>
            <w:tcBorders>
              <w:top w:val="single" w:sz="4" w:space="0" w:color="auto"/>
              <w:left w:val="single" w:sz="4" w:space="0" w:color="auto"/>
              <w:bottom w:val="single" w:sz="4" w:space="0" w:color="auto"/>
              <w:right w:val="single" w:sz="4" w:space="0" w:color="auto"/>
            </w:tcBorders>
            <w:hideMark/>
          </w:tcPr>
          <w:p w14:paraId="478E25DA"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 xml:space="preserve">April 3 </w:t>
            </w:r>
          </w:p>
        </w:tc>
        <w:tc>
          <w:tcPr>
            <w:tcW w:w="5073" w:type="dxa"/>
            <w:tcBorders>
              <w:top w:val="single" w:sz="4" w:space="0" w:color="auto"/>
              <w:left w:val="single" w:sz="4" w:space="0" w:color="auto"/>
              <w:bottom w:val="single" w:sz="4" w:space="0" w:color="auto"/>
              <w:right w:val="single" w:sz="4" w:space="0" w:color="auto"/>
            </w:tcBorders>
            <w:hideMark/>
          </w:tcPr>
          <w:p w14:paraId="334F04CC"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Draft SPMP</w:t>
            </w:r>
          </w:p>
        </w:tc>
        <w:tc>
          <w:tcPr>
            <w:tcW w:w="2238" w:type="dxa"/>
            <w:tcBorders>
              <w:top w:val="single" w:sz="4" w:space="0" w:color="auto"/>
              <w:left w:val="single" w:sz="4" w:space="0" w:color="auto"/>
              <w:bottom w:val="single" w:sz="4" w:space="0" w:color="auto"/>
              <w:right w:val="single" w:sz="4" w:space="0" w:color="auto"/>
            </w:tcBorders>
          </w:tcPr>
          <w:p w14:paraId="7977CF76" w14:textId="0DFBA8DB" w:rsidR="000B1D98" w:rsidRDefault="008A491E"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Fayad</w:t>
            </w:r>
            <w:proofErr w:type="spellEnd"/>
            <w:r>
              <w:rPr>
                <w:rFonts w:asciiTheme="majorBidi" w:hAnsiTheme="majorBidi" w:cstheme="majorBidi"/>
              </w:rPr>
              <w:t xml:space="preserve"> - Ali </w:t>
            </w:r>
            <w:proofErr w:type="spellStart"/>
            <w:r>
              <w:rPr>
                <w:rFonts w:asciiTheme="majorBidi" w:hAnsiTheme="majorBidi" w:cstheme="majorBidi"/>
              </w:rPr>
              <w:t>Jaber</w:t>
            </w:r>
            <w:proofErr w:type="spellEnd"/>
            <w:r>
              <w:rPr>
                <w:rFonts w:asciiTheme="majorBidi" w:hAnsiTheme="majorBidi" w:cstheme="majorBidi"/>
              </w:rPr>
              <w:t xml:space="preserve"> -</w:t>
            </w:r>
            <w:proofErr w:type="spellStart"/>
            <w:r>
              <w:rPr>
                <w:rFonts w:asciiTheme="majorBidi" w:hAnsiTheme="majorBidi" w:cstheme="majorBidi"/>
              </w:rPr>
              <w:t>Anis</w:t>
            </w:r>
            <w:proofErr w:type="spellEnd"/>
            <w:r>
              <w:rPr>
                <w:rFonts w:asciiTheme="majorBidi" w:hAnsiTheme="majorBidi" w:cstheme="majorBidi"/>
              </w:rPr>
              <w:t xml:space="preserve"> </w:t>
            </w:r>
            <w:proofErr w:type="spellStart"/>
            <w:r>
              <w:rPr>
                <w:rFonts w:asciiTheme="majorBidi" w:hAnsiTheme="majorBidi" w:cstheme="majorBidi"/>
              </w:rPr>
              <w:t>Amer</w:t>
            </w:r>
            <w:proofErr w:type="spellEnd"/>
            <w:r>
              <w:rPr>
                <w:rFonts w:asciiTheme="majorBidi" w:hAnsiTheme="majorBidi" w:cstheme="majorBidi"/>
              </w:rPr>
              <w:t xml:space="preserve"> - </w:t>
            </w:r>
            <w:proofErr w:type="spellStart"/>
            <w:r>
              <w:rPr>
                <w:rFonts w:asciiTheme="majorBidi" w:hAnsiTheme="majorBidi" w:cstheme="majorBidi"/>
              </w:rPr>
              <w:t>Walid</w:t>
            </w:r>
            <w:proofErr w:type="spellEnd"/>
            <w:r>
              <w:rPr>
                <w:rFonts w:asciiTheme="majorBidi" w:hAnsiTheme="majorBidi" w:cstheme="majorBidi"/>
              </w:rPr>
              <w:t xml:space="preserve"> </w:t>
            </w:r>
            <w:proofErr w:type="spellStart"/>
            <w:r>
              <w:rPr>
                <w:rFonts w:asciiTheme="majorBidi" w:hAnsiTheme="majorBidi" w:cstheme="majorBidi"/>
              </w:rPr>
              <w:t>Allaw</w:t>
            </w:r>
            <w:proofErr w:type="spellEnd"/>
          </w:p>
        </w:tc>
      </w:tr>
      <w:tr w:rsidR="000B1D98" w14:paraId="3328F21F"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4613C9DF"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7</w:t>
            </w:r>
          </w:p>
        </w:tc>
        <w:tc>
          <w:tcPr>
            <w:tcW w:w="1170" w:type="dxa"/>
            <w:tcBorders>
              <w:top w:val="single" w:sz="4" w:space="0" w:color="auto"/>
              <w:left w:val="single" w:sz="4" w:space="0" w:color="auto"/>
              <w:bottom w:val="single" w:sz="4" w:space="0" w:color="auto"/>
              <w:right w:val="single" w:sz="4" w:space="0" w:color="auto"/>
            </w:tcBorders>
            <w:hideMark/>
          </w:tcPr>
          <w:p w14:paraId="0034467C"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April 10</w:t>
            </w:r>
          </w:p>
        </w:tc>
        <w:tc>
          <w:tcPr>
            <w:tcW w:w="5073" w:type="dxa"/>
            <w:tcBorders>
              <w:top w:val="single" w:sz="4" w:space="0" w:color="auto"/>
              <w:left w:val="single" w:sz="4" w:space="0" w:color="auto"/>
              <w:bottom w:val="single" w:sz="4" w:space="0" w:color="auto"/>
              <w:right w:val="single" w:sz="4" w:space="0" w:color="auto"/>
            </w:tcBorders>
            <w:hideMark/>
          </w:tcPr>
          <w:p w14:paraId="7080A7AF"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UAT Test Cases</w:t>
            </w:r>
          </w:p>
        </w:tc>
        <w:tc>
          <w:tcPr>
            <w:tcW w:w="2238" w:type="dxa"/>
            <w:tcBorders>
              <w:top w:val="single" w:sz="4" w:space="0" w:color="auto"/>
              <w:left w:val="single" w:sz="4" w:space="0" w:color="auto"/>
              <w:bottom w:val="single" w:sz="4" w:space="0" w:color="auto"/>
              <w:right w:val="single" w:sz="4" w:space="0" w:color="auto"/>
            </w:tcBorders>
          </w:tcPr>
          <w:p w14:paraId="12ADDDF6" w14:textId="67C969D0" w:rsidR="000B1D98" w:rsidRDefault="00587114"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Fayad</w:t>
            </w:r>
            <w:proofErr w:type="spellEnd"/>
            <w:r>
              <w:rPr>
                <w:rFonts w:asciiTheme="majorBidi" w:hAnsiTheme="majorBidi" w:cstheme="majorBidi"/>
              </w:rPr>
              <w:t xml:space="preserve"> – Ali </w:t>
            </w:r>
            <w:proofErr w:type="spellStart"/>
            <w:r>
              <w:rPr>
                <w:rFonts w:asciiTheme="majorBidi" w:hAnsiTheme="majorBidi" w:cstheme="majorBidi"/>
              </w:rPr>
              <w:t>Jaber</w:t>
            </w:r>
            <w:proofErr w:type="spellEnd"/>
          </w:p>
        </w:tc>
      </w:tr>
      <w:tr w:rsidR="000B1D98" w14:paraId="4464EFA9"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44DD5B3D"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8</w:t>
            </w:r>
          </w:p>
        </w:tc>
        <w:tc>
          <w:tcPr>
            <w:tcW w:w="1170" w:type="dxa"/>
            <w:tcBorders>
              <w:top w:val="single" w:sz="4" w:space="0" w:color="auto"/>
              <w:left w:val="single" w:sz="4" w:space="0" w:color="auto"/>
              <w:bottom w:val="single" w:sz="4" w:space="0" w:color="auto"/>
              <w:right w:val="single" w:sz="4" w:space="0" w:color="auto"/>
            </w:tcBorders>
            <w:hideMark/>
          </w:tcPr>
          <w:p w14:paraId="7B02140A"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4</w:t>
            </w:r>
          </w:p>
        </w:tc>
        <w:tc>
          <w:tcPr>
            <w:tcW w:w="5073" w:type="dxa"/>
            <w:tcBorders>
              <w:top w:val="single" w:sz="4" w:space="0" w:color="auto"/>
              <w:left w:val="single" w:sz="4" w:space="0" w:color="auto"/>
              <w:bottom w:val="single" w:sz="4" w:space="0" w:color="auto"/>
              <w:right w:val="single" w:sz="4" w:space="0" w:color="auto"/>
            </w:tcBorders>
            <w:hideMark/>
          </w:tcPr>
          <w:p w14:paraId="19C7BE85"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Known Issues</w:t>
            </w:r>
          </w:p>
        </w:tc>
        <w:tc>
          <w:tcPr>
            <w:tcW w:w="2238" w:type="dxa"/>
            <w:tcBorders>
              <w:top w:val="single" w:sz="4" w:space="0" w:color="auto"/>
              <w:left w:val="single" w:sz="4" w:space="0" w:color="auto"/>
              <w:bottom w:val="single" w:sz="4" w:space="0" w:color="auto"/>
              <w:right w:val="single" w:sz="4" w:space="0" w:color="auto"/>
            </w:tcBorders>
          </w:tcPr>
          <w:p w14:paraId="1EE4A399" w14:textId="24536E7A" w:rsidR="000B1D98" w:rsidRDefault="00932821" w:rsidP="00143772">
            <w:pPr>
              <w:spacing w:line="276" w:lineRule="auto"/>
              <w:jc w:val="both"/>
              <w:rPr>
                <w:rFonts w:asciiTheme="majorBidi" w:hAnsiTheme="majorBidi" w:cstheme="majorBidi"/>
              </w:rPr>
            </w:pPr>
            <w:r>
              <w:rPr>
                <w:rFonts w:asciiTheme="majorBidi" w:hAnsiTheme="majorBidi" w:cstheme="majorBidi"/>
              </w:rPr>
              <w:t xml:space="preserve">Hussein </w:t>
            </w:r>
            <w:proofErr w:type="spellStart"/>
            <w:r>
              <w:rPr>
                <w:rFonts w:asciiTheme="majorBidi" w:hAnsiTheme="majorBidi" w:cstheme="majorBidi"/>
              </w:rPr>
              <w:t>Banjak</w:t>
            </w:r>
            <w:proofErr w:type="spellEnd"/>
          </w:p>
        </w:tc>
      </w:tr>
      <w:tr w:rsidR="000B1D98" w14:paraId="7C69526B"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6F4B0061"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9</w:t>
            </w:r>
          </w:p>
        </w:tc>
        <w:tc>
          <w:tcPr>
            <w:tcW w:w="1170" w:type="dxa"/>
            <w:tcBorders>
              <w:top w:val="single" w:sz="4" w:space="0" w:color="auto"/>
              <w:left w:val="single" w:sz="4" w:space="0" w:color="auto"/>
              <w:bottom w:val="single" w:sz="4" w:space="0" w:color="auto"/>
              <w:right w:val="single" w:sz="4" w:space="0" w:color="auto"/>
            </w:tcBorders>
            <w:hideMark/>
          </w:tcPr>
          <w:p w14:paraId="2B5A8F36"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4</w:t>
            </w:r>
          </w:p>
        </w:tc>
        <w:tc>
          <w:tcPr>
            <w:tcW w:w="5073" w:type="dxa"/>
            <w:tcBorders>
              <w:top w:val="single" w:sz="4" w:space="0" w:color="auto"/>
              <w:left w:val="single" w:sz="4" w:space="0" w:color="auto"/>
              <w:bottom w:val="single" w:sz="4" w:space="0" w:color="auto"/>
              <w:right w:val="single" w:sz="4" w:space="0" w:color="auto"/>
            </w:tcBorders>
            <w:hideMark/>
          </w:tcPr>
          <w:p w14:paraId="4C34DBC4"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Release Notes</w:t>
            </w:r>
          </w:p>
        </w:tc>
        <w:tc>
          <w:tcPr>
            <w:tcW w:w="2238" w:type="dxa"/>
            <w:tcBorders>
              <w:top w:val="single" w:sz="4" w:space="0" w:color="auto"/>
              <w:left w:val="single" w:sz="4" w:space="0" w:color="auto"/>
              <w:bottom w:val="single" w:sz="4" w:space="0" w:color="auto"/>
              <w:right w:val="single" w:sz="4" w:space="0" w:color="auto"/>
            </w:tcBorders>
          </w:tcPr>
          <w:p w14:paraId="22DFBD2E" w14:textId="42DA425A" w:rsidR="000B1D98" w:rsidRDefault="00451999" w:rsidP="00143772">
            <w:pPr>
              <w:spacing w:line="276" w:lineRule="auto"/>
              <w:jc w:val="both"/>
              <w:rPr>
                <w:rFonts w:asciiTheme="majorBidi" w:hAnsiTheme="majorBidi" w:cstheme="majorBidi"/>
              </w:rPr>
            </w:pPr>
            <w:r>
              <w:rPr>
                <w:rFonts w:asciiTheme="majorBidi" w:hAnsiTheme="majorBidi" w:cstheme="majorBidi"/>
              </w:rPr>
              <w:t xml:space="preserve">Hussein </w:t>
            </w:r>
            <w:proofErr w:type="spellStart"/>
            <w:r>
              <w:rPr>
                <w:rFonts w:asciiTheme="majorBidi" w:hAnsiTheme="majorBidi" w:cstheme="majorBidi"/>
              </w:rPr>
              <w:t>Banjak</w:t>
            </w:r>
            <w:proofErr w:type="spellEnd"/>
          </w:p>
        </w:tc>
      </w:tr>
      <w:tr w:rsidR="000B1D98" w14:paraId="4F7314F7"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6F8BC25D"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10</w:t>
            </w:r>
          </w:p>
        </w:tc>
        <w:tc>
          <w:tcPr>
            <w:tcW w:w="1170" w:type="dxa"/>
            <w:tcBorders>
              <w:top w:val="single" w:sz="4" w:space="0" w:color="auto"/>
              <w:left w:val="single" w:sz="4" w:space="0" w:color="auto"/>
              <w:bottom w:val="single" w:sz="4" w:space="0" w:color="auto"/>
              <w:right w:val="single" w:sz="4" w:space="0" w:color="auto"/>
            </w:tcBorders>
            <w:hideMark/>
          </w:tcPr>
          <w:p w14:paraId="5FAC4E6A"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4</w:t>
            </w:r>
          </w:p>
        </w:tc>
        <w:tc>
          <w:tcPr>
            <w:tcW w:w="5073" w:type="dxa"/>
            <w:tcBorders>
              <w:top w:val="single" w:sz="4" w:space="0" w:color="auto"/>
              <w:left w:val="single" w:sz="4" w:space="0" w:color="auto"/>
              <w:bottom w:val="single" w:sz="4" w:space="0" w:color="auto"/>
              <w:right w:val="single" w:sz="4" w:space="0" w:color="auto"/>
            </w:tcBorders>
            <w:hideMark/>
          </w:tcPr>
          <w:p w14:paraId="7049103F"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Compiled and Deliverable Machine Code (Binaries)</w:t>
            </w:r>
          </w:p>
        </w:tc>
        <w:tc>
          <w:tcPr>
            <w:tcW w:w="2238" w:type="dxa"/>
            <w:tcBorders>
              <w:top w:val="single" w:sz="4" w:space="0" w:color="auto"/>
              <w:left w:val="single" w:sz="4" w:space="0" w:color="auto"/>
              <w:bottom w:val="single" w:sz="4" w:space="0" w:color="auto"/>
              <w:right w:val="single" w:sz="4" w:space="0" w:color="auto"/>
            </w:tcBorders>
          </w:tcPr>
          <w:p w14:paraId="3E0135A0" w14:textId="410E6D02" w:rsidR="000B1D98" w:rsidRDefault="00D772AB"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Jaber</w:t>
            </w:r>
            <w:proofErr w:type="spellEnd"/>
          </w:p>
        </w:tc>
      </w:tr>
      <w:tr w:rsidR="000B1D98" w14:paraId="652DC1AC"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0CF81968"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11</w:t>
            </w:r>
          </w:p>
        </w:tc>
        <w:tc>
          <w:tcPr>
            <w:tcW w:w="1170" w:type="dxa"/>
            <w:tcBorders>
              <w:top w:val="single" w:sz="4" w:space="0" w:color="auto"/>
              <w:left w:val="single" w:sz="4" w:space="0" w:color="auto"/>
              <w:bottom w:val="single" w:sz="4" w:space="0" w:color="auto"/>
              <w:right w:val="single" w:sz="4" w:space="0" w:color="auto"/>
            </w:tcBorders>
            <w:hideMark/>
          </w:tcPr>
          <w:p w14:paraId="24F35DCF"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4</w:t>
            </w:r>
          </w:p>
        </w:tc>
        <w:tc>
          <w:tcPr>
            <w:tcW w:w="5073" w:type="dxa"/>
            <w:tcBorders>
              <w:top w:val="single" w:sz="4" w:space="0" w:color="auto"/>
              <w:left w:val="single" w:sz="4" w:space="0" w:color="auto"/>
              <w:bottom w:val="single" w:sz="4" w:space="0" w:color="auto"/>
              <w:right w:val="single" w:sz="4" w:space="0" w:color="auto"/>
            </w:tcBorders>
            <w:hideMark/>
          </w:tcPr>
          <w:p w14:paraId="27629C6D"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Source Code</w:t>
            </w:r>
          </w:p>
        </w:tc>
        <w:tc>
          <w:tcPr>
            <w:tcW w:w="2238" w:type="dxa"/>
            <w:tcBorders>
              <w:top w:val="single" w:sz="4" w:space="0" w:color="auto"/>
              <w:left w:val="single" w:sz="4" w:space="0" w:color="auto"/>
              <w:bottom w:val="single" w:sz="4" w:space="0" w:color="auto"/>
              <w:right w:val="single" w:sz="4" w:space="0" w:color="auto"/>
            </w:tcBorders>
          </w:tcPr>
          <w:p w14:paraId="0D17CD5B" w14:textId="58C3D173" w:rsidR="000B1D98" w:rsidRDefault="00D772AB"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Jaber</w:t>
            </w:r>
            <w:proofErr w:type="spellEnd"/>
          </w:p>
        </w:tc>
      </w:tr>
      <w:tr w:rsidR="000B1D98" w14:paraId="33683904"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276BC45E"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12</w:t>
            </w:r>
          </w:p>
        </w:tc>
        <w:tc>
          <w:tcPr>
            <w:tcW w:w="1170" w:type="dxa"/>
            <w:tcBorders>
              <w:top w:val="single" w:sz="4" w:space="0" w:color="auto"/>
              <w:left w:val="single" w:sz="4" w:space="0" w:color="auto"/>
              <w:bottom w:val="single" w:sz="4" w:space="0" w:color="auto"/>
              <w:right w:val="single" w:sz="4" w:space="0" w:color="auto"/>
            </w:tcBorders>
            <w:hideMark/>
          </w:tcPr>
          <w:p w14:paraId="6C591EAA"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4</w:t>
            </w:r>
          </w:p>
        </w:tc>
        <w:tc>
          <w:tcPr>
            <w:tcW w:w="5073" w:type="dxa"/>
            <w:tcBorders>
              <w:top w:val="single" w:sz="4" w:space="0" w:color="auto"/>
              <w:left w:val="single" w:sz="4" w:space="0" w:color="auto"/>
              <w:bottom w:val="single" w:sz="4" w:space="0" w:color="auto"/>
              <w:right w:val="single" w:sz="4" w:space="0" w:color="auto"/>
            </w:tcBorders>
            <w:hideMark/>
          </w:tcPr>
          <w:p w14:paraId="31FA5BC4" w14:textId="5814598A" w:rsidR="000B1D98" w:rsidRDefault="008A491E" w:rsidP="00143772">
            <w:pPr>
              <w:spacing w:line="276" w:lineRule="auto"/>
              <w:jc w:val="both"/>
              <w:rPr>
                <w:rFonts w:asciiTheme="majorBidi" w:hAnsiTheme="majorBidi" w:cstheme="majorBidi"/>
              </w:rPr>
            </w:pPr>
            <w:r>
              <w:rPr>
                <w:rFonts w:asciiTheme="majorBidi" w:hAnsiTheme="majorBidi" w:cstheme="majorBidi"/>
              </w:rPr>
              <w:t>SPMP (print an</w:t>
            </w:r>
            <w:r w:rsidR="000B1D98">
              <w:rPr>
                <w:rFonts w:asciiTheme="majorBidi" w:hAnsiTheme="majorBidi" w:cstheme="majorBidi"/>
              </w:rPr>
              <w:t xml:space="preserve"> MS Word file)</w:t>
            </w:r>
          </w:p>
        </w:tc>
        <w:tc>
          <w:tcPr>
            <w:tcW w:w="2238" w:type="dxa"/>
            <w:tcBorders>
              <w:top w:val="single" w:sz="4" w:space="0" w:color="auto"/>
              <w:left w:val="single" w:sz="4" w:space="0" w:color="auto"/>
              <w:bottom w:val="single" w:sz="4" w:space="0" w:color="auto"/>
              <w:right w:val="single" w:sz="4" w:space="0" w:color="auto"/>
            </w:tcBorders>
          </w:tcPr>
          <w:p w14:paraId="6C9F395B" w14:textId="506C38E1" w:rsidR="000B1D98" w:rsidRDefault="00444074"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Fayad</w:t>
            </w:r>
            <w:proofErr w:type="spellEnd"/>
          </w:p>
        </w:tc>
      </w:tr>
      <w:tr w:rsidR="000B1D98" w14:paraId="34FF91C9" w14:textId="77777777" w:rsidTr="000B1D98">
        <w:tc>
          <w:tcPr>
            <w:tcW w:w="535" w:type="dxa"/>
            <w:tcBorders>
              <w:top w:val="single" w:sz="4" w:space="0" w:color="auto"/>
              <w:left w:val="single" w:sz="4" w:space="0" w:color="auto"/>
              <w:bottom w:val="single" w:sz="4" w:space="0" w:color="auto"/>
              <w:right w:val="single" w:sz="4" w:space="0" w:color="auto"/>
            </w:tcBorders>
            <w:hideMark/>
          </w:tcPr>
          <w:p w14:paraId="40602A17"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13</w:t>
            </w:r>
          </w:p>
        </w:tc>
        <w:tc>
          <w:tcPr>
            <w:tcW w:w="1170" w:type="dxa"/>
            <w:tcBorders>
              <w:top w:val="single" w:sz="4" w:space="0" w:color="auto"/>
              <w:left w:val="single" w:sz="4" w:space="0" w:color="auto"/>
              <w:bottom w:val="single" w:sz="4" w:space="0" w:color="auto"/>
              <w:right w:val="single" w:sz="4" w:space="0" w:color="auto"/>
            </w:tcBorders>
            <w:hideMark/>
          </w:tcPr>
          <w:p w14:paraId="443B93D0"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May 4</w:t>
            </w:r>
          </w:p>
        </w:tc>
        <w:tc>
          <w:tcPr>
            <w:tcW w:w="5073" w:type="dxa"/>
            <w:tcBorders>
              <w:top w:val="single" w:sz="4" w:space="0" w:color="auto"/>
              <w:left w:val="single" w:sz="4" w:space="0" w:color="auto"/>
              <w:bottom w:val="single" w:sz="4" w:space="0" w:color="auto"/>
              <w:right w:val="single" w:sz="4" w:space="0" w:color="auto"/>
            </w:tcBorders>
            <w:hideMark/>
          </w:tcPr>
          <w:p w14:paraId="3CA27C23"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Deployment (Demo of the Software)</w:t>
            </w:r>
          </w:p>
        </w:tc>
        <w:tc>
          <w:tcPr>
            <w:tcW w:w="2238" w:type="dxa"/>
            <w:tcBorders>
              <w:top w:val="single" w:sz="4" w:space="0" w:color="auto"/>
              <w:left w:val="single" w:sz="4" w:space="0" w:color="auto"/>
              <w:bottom w:val="single" w:sz="4" w:space="0" w:color="auto"/>
              <w:right w:val="single" w:sz="4" w:space="0" w:color="auto"/>
            </w:tcBorders>
          </w:tcPr>
          <w:p w14:paraId="408121EF" w14:textId="07AE4178" w:rsidR="000B1D98" w:rsidRDefault="00E059DE" w:rsidP="00143772">
            <w:pPr>
              <w:spacing w:line="276" w:lineRule="auto"/>
              <w:jc w:val="both"/>
              <w:rPr>
                <w:rFonts w:asciiTheme="majorBidi" w:hAnsiTheme="majorBidi" w:cstheme="majorBidi"/>
              </w:rPr>
            </w:pPr>
            <w:r>
              <w:rPr>
                <w:rFonts w:asciiTheme="majorBidi" w:hAnsiTheme="majorBidi" w:cstheme="majorBidi"/>
              </w:rPr>
              <w:t xml:space="preserve">Ali </w:t>
            </w:r>
            <w:proofErr w:type="spellStart"/>
            <w:r>
              <w:rPr>
                <w:rFonts w:asciiTheme="majorBidi" w:hAnsiTheme="majorBidi" w:cstheme="majorBidi"/>
              </w:rPr>
              <w:t>Fayad</w:t>
            </w:r>
            <w:proofErr w:type="spellEnd"/>
          </w:p>
        </w:tc>
      </w:tr>
    </w:tbl>
    <w:p w14:paraId="78C3EB26" w14:textId="77777777" w:rsidR="0052610C" w:rsidRPr="00AD2C83" w:rsidRDefault="0052610C" w:rsidP="00143772">
      <w:pPr>
        <w:spacing w:after="120"/>
        <w:jc w:val="both"/>
        <w:rPr>
          <w:rFonts w:asciiTheme="majorHAnsi" w:hAnsiTheme="majorHAnsi"/>
        </w:rPr>
      </w:pPr>
    </w:p>
    <w:p w14:paraId="78C3EB27" w14:textId="77777777" w:rsidR="006A26E6" w:rsidRPr="00AD2C83" w:rsidRDefault="006A26E6" w:rsidP="00143772">
      <w:pPr>
        <w:pStyle w:val="Heading1"/>
        <w:jc w:val="both"/>
        <w:rPr>
          <w:rFonts w:asciiTheme="majorHAnsi" w:hAnsiTheme="majorHAnsi"/>
        </w:rPr>
      </w:pPr>
      <w:bookmarkStart w:id="22" w:name="_Toc5347997"/>
      <w:r w:rsidRPr="00AD2C83">
        <w:rPr>
          <w:rFonts w:asciiTheme="majorHAnsi" w:hAnsiTheme="majorHAnsi"/>
        </w:rPr>
        <w:lastRenderedPageBreak/>
        <w:t>Milestones</w:t>
      </w:r>
      <w:bookmarkEnd w:id="22"/>
    </w:p>
    <w:tbl>
      <w:tblPr>
        <w:tblStyle w:val="TableGrid"/>
        <w:tblW w:w="9464" w:type="dxa"/>
        <w:tblInd w:w="-5" w:type="dxa"/>
        <w:tblLook w:val="04A0" w:firstRow="1" w:lastRow="0" w:firstColumn="1" w:lastColumn="0" w:noHBand="0" w:noVBand="1"/>
      </w:tblPr>
      <w:tblGrid>
        <w:gridCol w:w="1041"/>
        <w:gridCol w:w="1479"/>
        <w:gridCol w:w="6944"/>
      </w:tblGrid>
      <w:tr w:rsidR="000B1D98" w14:paraId="3AADF80E"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6C5AA3D6" w14:textId="77777777" w:rsidR="000B1D98" w:rsidRDefault="000B1D98" w:rsidP="00143772">
            <w:pPr>
              <w:spacing w:line="276" w:lineRule="auto"/>
              <w:jc w:val="both"/>
              <w:rPr>
                <w:rFonts w:asciiTheme="majorBidi" w:hAnsiTheme="majorBidi" w:cstheme="majorBidi"/>
                <w:b/>
                <w:bCs/>
              </w:rPr>
            </w:pPr>
            <w:bookmarkStart w:id="23" w:name="_Hlk4318790"/>
            <w:r>
              <w:rPr>
                <w:rFonts w:asciiTheme="majorBidi" w:hAnsiTheme="majorBidi" w:cstheme="majorBidi"/>
                <w:b/>
                <w:bCs/>
              </w:rPr>
              <w:t>ID</w:t>
            </w:r>
          </w:p>
        </w:tc>
        <w:tc>
          <w:tcPr>
            <w:tcW w:w="1479" w:type="dxa"/>
            <w:tcBorders>
              <w:top w:val="single" w:sz="4" w:space="0" w:color="auto"/>
              <w:left w:val="single" w:sz="4" w:space="0" w:color="auto"/>
              <w:bottom w:val="single" w:sz="4" w:space="0" w:color="auto"/>
              <w:right w:val="single" w:sz="4" w:space="0" w:color="auto"/>
            </w:tcBorders>
            <w:hideMark/>
          </w:tcPr>
          <w:p w14:paraId="6C4C4545"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b/>
                <w:bCs/>
              </w:rPr>
              <w:t>Date</w:t>
            </w:r>
          </w:p>
        </w:tc>
        <w:tc>
          <w:tcPr>
            <w:tcW w:w="6944" w:type="dxa"/>
            <w:tcBorders>
              <w:top w:val="single" w:sz="4" w:space="0" w:color="auto"/>
              <w:left w:val="single" w:sz="4" w:space="0" w:color="auto"/>
              <w:bottom w:val="single" w:sz="4" w:space="0" w:color="auto"/>
              <w:right w:val="single" w:sz="4" w:space="0" w:color="auto"/>
            </w:tcBorders>
            <w:hideMark/>
          </w:tcPr>
          <w:p w14:paraId="450A6413" w14:textId="77777777" w:rsidR="000B1D98" w:rsidRDefault="000B1D98" w:rsidP="00143772">
            <w:pPr>
              <w:spacing w:line="276" w:lineRule="auto"/>
              <w:jc w:val="both"/>
              <w:rPr>
                <w:rFonts w:asciiTheme="majorBidi" w:hAnsiTheme="majorBidi" w:cstheme="majorBidi"/>
                <w:b/>
                <w:bCs/>
              </w:rPr>
            </w:pPr>
            <w:r>
              <w:rPr>
                <w:rFonts w:asciiTheme="majorBidi" w:hAnsiTheme="majorBidi" w:cstheme="majorBidi"/>
                <w:b/>
                <w:bCs/>
              </w:rPr>
              <w:t>Milestone</w:t>
            </w:r>
          </w:p>
        </w:tc>
      </w:tr>
      <w:tr w:rsidR="000B1D98" w14:paraId="00B95D7F"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3F12120B" w14:textId="77777777" w:rsidR="000B1D98" w:rsidRDefault="000B1D98" w:rsidP="00BF651C">
            <w:pPr>
              <w:pStyle w:val="Heading2"/>
              <w:numPr>
                <w:ilvl w:val="0"/>
                <w:numId w:val="0"/>
              </w:numPr>
              <w:outlineLvl w:val="1"/>
            </w:pPr>
            <w:bookmarkStart w:id="24" w:name="_Toc5347998"/>
            <w:r>
              <w:t>1</w:t>
            </w:r>
            <w:bookmarkEnd w:id="24"/>
          </w:p>
        </w:tc>
        <w:tc>
          <w:tcPr>
            <w:tcW w:w="1479" w:type="dxa"/>
            <w:tcBorders>
              <w:top w:val="single" w:sz="4" w:space="0" w:color="auto"/>
              <w:left w:val="single" w:sz="4" w:space="0" w:color="auto"/>
              <w:bottom w:val="single" w:sz="4" w:space="0" w:color="auto"/>
              <w:right w:val="single" w:sz="4" w:space="0" w:color="auto"/>
            </w:tcBorders>
            <w:hideMark/>
          </w:tcPr>
          <w:p w14:paraId="334B0B7C" w14:textId="77777777" w:rsidR="000B1D98" w:rsidRDefault="000B1D98" w:rsidP="00BF651C">
            <w:pPr>
              <w:pStyle w:val="Heading2"/>
              <w:numPr>
                <w:ilvl w:val="0"/>
                <w:numId w:val="0"/>
              </w:numPr>
              <w:outlineLvl w:val="1"/>
            </w:pPr>
            <w:bookmarkStart w:id="25" w:name="_Toc5347999"/>
            <w:r>
              <w:t>March 26</w:t>
            </w:r>
            <w:bookmarkEnd w:id="25"/>
          </w:p>
        </w:tc>
        <w:tc>
          <w:tcPr>
            <w:tcW w:w="6944" w:type="dxa"/>
            <w:tcBorders>
              <w:top w:val="single" w:sz="4" w:space="0" w:color="auto"/>
              <w:left w:val="single" w:sz="4" w:space="0" w:color="auto"/>
              <w:bottom w:val="single" w:sz="4" w:space="0" w:color="auto"/>
              <w:right w:val="single" w:sz="4" w:space="0" w:color="auto"/>
            </w:tcBorders>
            <w:hideMark/>
          </w:tcPr>
          <w:p w14:paraId="61046591"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Prototype 1</w:t>
            </w:r>
          </w:p>
        </w:tc>
      </w:tr>
      <w:tr w:rsidR="000B1D98" w14:paraId="5FD32DD4"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6244813D" w14:textId="77777777" w:rsidR="000B1D98" w:rsidRDefault="000B1D98" w:rsidP="00BF651C">
            <w:pPr>
              <w:pStyle w:val="Heading2"/>
              <w:numPr>
                <w:ilvl w:val="0"/>
                <w:numId w:val="0"/>
              </w:numPr>
              <w:outlineLvl w:val="1"/>
            </w:pPr>
            <w:bookmarkStart w:id="26" w:name="_Toc5348000"/>
            <w:r>
              <w:t>2</w:t>
            </w:r>
            <w:bookmarkEnd w:id="26"/>
          </w:p>
        </w:tc>
        <w:tc>
          <w:tcPr>
            <w:tcW w:w="1479" w:type="dxa"/>
            <w:tcBorders>
              <w:top w:val="single" w:sz="4" w:space="0" w:color="auto"/>
              <w:left w:val="single" w:sz="4" w:space="0" w:color="auto"/>
              <w:bottom w:val="single" w:sz="4" w:space="0" w:color="auto"/>
              <w:right w:val="single" w:sz="4" w:space="0" w:color="auto"/>
            </w:tcBorders>
          </w:tcPr>
          <w:p w14:paraId="791EF286" w14:textId="0A328AE1" w:rsidR="000B1D98" w:rsidRDefault="00CD0016" w:rsidP="00BF651C">
            <w:pPr>
              <w:pStyle w:val="Heading2"/>
              <w:numPr>
                <w:ilvl w:val="0"/>
                <w:numId w:val="0"/>
              </w:numPr>
              <w:outlineLvl w:val="1"/>
            </w:pPr>
            <w:r>
              <w:t>April 06</w:t>
            </w:r>
          </w:p>
        </w:tc>
        <w:tc>
          <w:tcPr>
            <w:tcW w:w="6944" w:type="dxa"/>
            <w:tcBorders>
              <w:top w:val="single" w:sz="4" w:space="0" w:color="auto"/>
              <w:left w:val="single" w:sz="4" w:space="0" w:color="auto"/>
              <w:bottom w:val="single" w:sz="4" w:space="0" w:color="auto"/>
              <w:right w:val="single" w:sz="4" w:space="0" w:color="auto"/>
            </w:tcBorders>
            <w:hideMark/>
          </w:tcPr>
          <w:p w14:paraId="334B0387"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Implementation Complete</w:t>
            </w:r>
          </w:p>
        </w:tc>
      </w:tr>
      <w:tr w:rsidR="000B1D98" w14:paraId="1BF8EFCD"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43920B69" w14:textId="77777777" w:rsidR="000B1D98" w:rsidRDefault="000B1D98" w:rsidP="00BF651C">
            <w:pPr>
              <w:pStyle w:val="Heading2"/>
              <w:numPr>
                <w:ilvl w:val="0"/>
                <w:numId w:val="0"/>
              </w:numPr>
              <w:outlineLvl w:val="1"/>
            </w:pPr>
            <w:bookmarkStart w:id="27" w:name="_Toc5348001"/>
            <w:r>
              <w:t>3</w:t>
            </w:r>
            <w:bookmarkEnd w:id="27"/>
          </w:p>
        </w:tc>
        <w:tc>
          <w:tcPr>
            <w:tcW w:w="1479" w:type="dxa"/>
            <w:tcBorders>
              <w:top w:val="single" w:sz="4" w:space="0" w:color="auto"/>
              <w:left w:val="single" w:sz="4" w:space="0" w:color="auto"/>
              <w:bottom w:val="single" w:sz="4" w:space="0" w:color="auto"/>
              <w:right w:val="single" w:sz="4" w:space="0" w:color="auto"/>
            </w:tcBorders>
          </w:tcPr>
          <w:p w14:paraId="54CC9C7A" w14:textId="54CADACD" w:rsidR="000B1D98" w:rsidRDefault="00F6538A" w:rsidP="00BF651C">
            <w:pPr>
              <w:pStyle w:val="Heading2"/>
              <w:numPr>
                <w:ilvl w:val="0"/>
                <w:numId w:val="0"/>
              </w:numPr>
              <w:outlineLvl w:val="1"/>
            </w:pPr>
            <w:r>
              <w:t>April 10</w:t>
            </w:r>
          </w:p>
        </w:tc>
        <w:tc>
          <w:tcPr>
            <w:tcW w:w="6944" w:type="dxa"/>
            <w:tcBorders>
              <w:top w:val="single" w:sz="4" w:space="0" w:color="auto"/>
              <w:left w:val="single" w:sz="4" w:space="0" w:color="auto"/>
              <w:bottom w:val="single" w:sz="4" w:space="0" w:color="auto"/>
              <w:right w:val="single" w:sz="4" w:space="0" w:color="auto"/>
            </w:tcBorders>
            <w:hideMark/>
          </w:tcPr>
          <w:p w14:paraId="489BCC49"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Technical Preview (Alpha Testing Complete)</w:t>
            </w:r>
          </w:p>
        </w:tc>
      </w:tr>
      <w:tr w:rsidR="000B1D98" w14:paraId="77E16473"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381458CD" w14:textId="77777777" w:rsidR="000B1D98" w:rsidRDefault="000B1D98" w:rsidP="00BF651C">
            <w:pPr>
              <w:pStyle w:val="Heading2"/>
              <w:numPr>
                <w:ilvl w:val="0"/>
                <w:numId w:val="0"/>
              </w:numPr>
              <w:outlineLvl w:val="1"/>
            </w:pPr>
            <w:bookmarkStart w:id="28" w:name="_Toc5348002"/>
            <w:r>
              <w:t>4</w:t>
            </w:r>
            <w:bookmarkEnd w:id="28"/>
          </w:p>
        </w:tc>
        <w:tc>
          <w:tcPr>
            <w:tcW w:w="1479" w:type="dxa"/>
            <w:tcBorders>
              <w:top w:val="single" w:sz="4" w:space="0" w:color="auto"/>
              <w:left w:val="single" w:sz="4" w:space="0" w:color="auto"/>
              <w:bottom w:val="single" w:sz="4" w:space="0" w:color="auto"/>
              <w:right w:val="single" w:sz="4" w:space="0" w:color="auto"/>
            </w:tcBorders>
          </w:tcPr>
          <w:p w14:paraId="7F9F7554" w14:textId="7181B82F" w:rsidR="000B1D98" w:rsidRDefault="00F6538A" w:rsidP="00BF651C">
            <w:pPr>
              <w:pStyle w:val="Heading2"/>
              <w:numPr>
                <w:ilvl w:val="0"/>
                <w:numId w:val="0"/>
              </w:numPr>
              <w:outlineLvl w:val="1"/>
            </w:pPr>
            <w:r>
              <w:t>April 13</w:t>
            </w:r>
          </w:p>
        </w:tc>
        <w:tc>
          <w:tcPr>
            <w:tcW w:w="6944" w:type="dxa"/>
            <w:tcBorders>
              <w:top w:val="single" w:sz="4" w:space="0" w:color="auto"/>
              <w:left w:val="single" w:sz="4" w:space="0" w:color="auto"/>
              <w:bottom w:val="single" w:sz="4" w:space="0" w:color="auto"/>
              <w:right w:val="single" w:sz="4" w:space="0" w:color="auto"/>
            </w:tcBorders>
            <w:hideMark/>
          </w:tcPr>
          <w:p w14:paraId="236514F3"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Code Freeze</w:t>
            </w:r>
          </w:p>
        </w:tc>
      </w:tr>
      <w:tr w:rsidR="000B1D98" w14:paraId="2974E155"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1CD77622" w14:textId="77777777" w:rsidR="000B1D98" w:rsidRDefault="000B1D98" w:rsidP="00BF651C">
            <w:pPr>
              <w:pStyle w:val="Heading2"/>
              <w:numPr>
                <w:ilvl w:val="0"/>
                <w:numId w:val="0"/>
              </w:numPr>
              <w:outlineLvl w:val="1"/>
            </w:pPr>
            <w:bookmarkStart w:id="29" w:name="_Toc5348003"/>
            <w:r>
              <w:t>5</w:t>
            </w:r>
            <w:bookmarkEnd w:id="29"/>
          </w:p>
        </w:tc>
        <w:tc>
          <w:tcPr>
            <w:tcW w:w="1479" w:type="dxa"/>
            <w:tcBorders>
              <w:top w:val="single" w:sz="4" w:space="0" w:color="auto"/>
              <w:left w:val="single" w:sz="4" w:space="0" w:color="auto"/>
              <w:bottom w:val="single" w:sz="4" w:space="0" w:color="auto"/>
              <w:right w:val="single" w:sz="4" w:space="0" w:color="auto"/>
            </w:tcBorders>
          </w:tcPr>
          <w:p w14:paraId="10DBAEA0" w14:textId="5D5D1836" w:rsidR="000B1D98" w:rsidRDefault="00D15BD3" w:rsidP="00BF651C">
            <w:pPr>
              <w:pStyle w:val="Heading2"/>
              <w:numPr>
                <w:ilvl w:val="0"/>
                <w:numId w:val="0"/>
              </w:numPr>
              <w:outlineLvl w:val="1"/>
            </w:pPr>
            <w:r>
              <w:t>April 20</w:t>
            </w:r>
          </w:p>
        </w:tc>
        <w:tc>
          <w:tcPr>
            <w:tcW w:w="6944" w:type="dxa"/>
            <w:tcBorders>
              <w:top w:val="single" w:sz="4" w:space="0" w:color="auto"/>
              <w:left w:val="single" w:sz="4" w:space="0" w:color="auto"/>
              <w:bottom w:val="single" w:sz="4" w:space="0" w:color="auto"/>
              <w:right w:val="single" w:sz="4" w:space="0" w:color="auto"/>
            </w:tcBorders>
            <w:hideMark/>
          </w:tcPr>
          <w:p w14:paraId="56C6F369"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Release Candidate (Beta Testing Complete)</w:t>
            </w:r>
          </w:p>
        </w:tc>
      </w:tr>
      <w:tr w:rsidR="000B1D98" w14:paraId="3B96E7FC"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03F539B9" w14:textId="77777777" w:rsidR="000B1D98" w:rsidRDefault="000B1D98" w:rsidP="00BF651C">
            <w:pPr>
              <w:pStyle w:val="Heading2"/>
              <w:numPr>
                <w:ilvl w:val="0"/>
                <w:numId w:val="0"/>
              </w:numPr>
              <w:outlineLvl w:val="1"/>
            </w:pPr>
            <w:bookmarkStart w:id="30" w:name="_Toc5348004"/>
            <w:r>
              <w:t>6</w:t>
            </w:r>
            <w:bookmarkEnd w:id="30"/>
          </w:p>
        </w:tc>
        <w:tc>
          <w:tcPr>
            <w:tcW w:w="1479" w:type="dxa"/>
            <w:tcBorders>
              <w:top w:val="single" w:sz="4" w:space="0" w:color="auto"/>
              <w:left w:val="single" w:sz="4" w:space="0" w:color="auto"/>
              <w:bottom w:val="single" w:sz="4" w:space="0" w:color="auto"/>
              <w:right w:val="single" w:sz="4" w:space="0" w:color="auto"/>
            </w:tcBorders>
          </w:tcPr>
          <w:p w14:paraId="71B41864" w14:textId="29382F11" w:rsidR="000B1D98" w:rsidRDefault="003C0D1C" w:rsidP="00BF651C">
            <w:pPr>
              <w:pStyle w:val="Heading2"/>
              <w:numPr>
                <w:ilvl w:val="0"/>
                <w:numId w:val="0"/>
              </w:numPr>
              <w:outlineLvl w:val="1"/>
            </w:pPr>
            <w:r>
              <w:t>A</w:t>
            </w:r>
            <w:r w:rsidR="00BC5DDC">
              <w:t>pril 23</w:t>
            </w:r>
          </w:p>
        </w:tc>
        <w:tc>
          <w:tcPr>
            <w:tcW w:w="6944" w:type="dxa"/>
            <w:tcBorders>
              <w:top w:val="single" w:sz="4" w:space="0" w:color="auto"/>
              <w:left w:val="single" w:sz="4" w:space="0" w:color="auto"/>
              <w:bottom w:val="single" w:sz="4" w:space="0" w:color="auto"/>
              <w:right w:val="single" w:sz="4" w:space="0" w:color="auto"/>
            </w:tcBorders>
            <w:hideMark/>
          </w:tcPr>
          <w:p w14:paraId="25189849"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RTM Ready</w:t>
            </w:r>
          </w:p>
        </w:tc>
      </w:tr>
      <w:tr w:rsidR="000B1D98" w14:paraId="04E81DED" w14:textId="77777777" w:rsidTr="000B1D98">
        <w:tc>
          <w:tcPr>
            <w:tcW w:w="1041" w:type="dxa"/>
            <w:tcBorders>
              <w:top w:val="single" w:sz="4" w:space="0" w:color="auto"/>
              <w:left w:val="single" w:sz="4" w:space="0" w:color="auto"/>
              <w:bottom w:val="single" w:sz="4" w:space="0" w:color="auto"/>
              <w:right w:val="single" w:sz="4" w:space="0" w:color="auto"/>
            </w:tcBorders>
            <w:hideMark/>
          </w:tcPr>
          <w:p w14:paraId="274E829E" w14:textId="77777777" w:rsidR="000B1D98" w:rsidRDefault="000B1D98" w:rsidP="00BF651C">
            <w:pPr>
              <w:pStyle w:val="Heading2"/>
              <w:numPr>
                <w:ilvl w:val="0"/>
                <w:numId w:val="0"/>
              </w:numPr>
              <w:outlineLvl w:val="1"/>
            </w:pPr>
            <w:bookmarkStart w:id="31" w:name="_Toc5348005"/>
            <w:r>
              <w:t>7</w:t>
            </w:r>
            <w:bookmarkEnd w:id="31"/>
          </w:p>
        </w:tc>
        <w:tc>
          <w:tcPr>
            <w:tcW w:w="1479" w:type="dxa"/>
            <w:tcBorders>
              <w:top w:val="single" w:sz="4" w:space="0" w:color="auto"/>
              <w:left w:val="single" w:sz="4" w:space="0" w:color="auto"/>
              <w:bottom w:val="single" w:sz="4" w:space="0" w:color="auto"/>
              <w:right w:val="single" w:sz="4" w:space="0" w:color="auto"/>
            </w:tcBorders>
          </w:tcPr>
          <w:p w14:paraId="09F5B999" w14:textId="5292725F" w:rsidR="000B1D98" w:rsidRDefault="003C0D1C" w:rsidP="00BF651C">
            <w:pPr>
              <w:pStyle w:val="Heading2"/>
              <w:numPr>
                <w:ilvl w:val="0"/>
                <w:numId w:val="0"/>
              </w:numPr>
              <w:outlineLvl w:val="1"/>
            </w:pPr>
            <w:r>
              <w:t>A</w:t>
            </w:r>
            <w:r w:rsidR="00BC5DDC">
              <w:t>pril 27</w:t>
            </w:r>
          </w:p>
        </w:tc>
        <w:tc>
          <w:tcPr>
            <w:tcW w:w="6944" w:type="dxa"/>
            <w:tcBorders>
              <w:top w:val="single" w:sz="4" w:space="0" w:color="auto"/>
              <w:left w:val="single" w:sz="4" w:space="0" w:color="auto"/>
              <w:bottom w:val="single" w:sz="4" w:space="0" w:color="auto"/>
              <w:right w:val="single" w:sz="4" w:space="0" w:color="auto"/>
            </w:tcBorders>
            <w:hideMark/>
          </w:tcPr>
          <w:p w14:paraId="32DDE006" w14:textId="77777777" w:rsidR="000B1D98" w:rsidRDefault="000B1D98" w:rsidP="00143772">
            <w:pPr>
              <w:spacing w:line="276" w:lineRule="auto"/>
              <w:jc w:val="both"/>
              <w:rPr>
                <w:rFonts w:asciiTheme="majorBidi" w:hAnsiTheme="majorBidi" w:cstheme="majorBidi"/>
              </w:rPr>
            </w:pPr>
            <w:r>
              <w:rPr>
                <w:rFonts w:asciiTheme="majorBidi" w:hAnsiTheme="majorBidi" w:cstheme="majorBidi"/>
              </w:rPr>
              <w:t>Deployment Complete</w:t>
            </w:r>
          </w:p>
        </w:tc>
        <w:bookmarkEnd w:id="23"/>
      </w:tr>
    </w:tbl>
    <w:p w14:paraId="32114349" w14:textId="77777777" w:rsidR="00855EFA" w:rsidRPr="00855EFA" w:rsidRDefault="00855EFA" w:rsidP="00143772"/>
    <w:p w14:paraId="78C3EB49" w14:textId="6716ADA6" w:rsidR="00F82B30" w:rsidRPr="00855EFA" w:rsidRDefault="00F82B30" w:rsidP="00143772">
      <w:pPr>
        <w:pStyle w:val="Heading1"/>
        <w:jc w:val="both"/>
        <w:rPr>
          <w:rFonts w:asciiTheme="majorHAnsi" w:hAnsiTheme="majorHAnsi"/>
        </w:rPr>
      </w:pPr>
      <w:bookmarkStart w:id="32" w:name="_Toc5348006"/>
      <w:r w:rsidRPr="00855EFA">
        <w:rPr>
          <w:rFonts w:asciiTheme="majorHAnsi" w:hAnsiTheme="majorHAnsi"/>
        </w:rPr>
        <w:t>Requirements</w:t>
      </w:r>
      <w:bookmarkEnd w:id="32"/>
    </w:p>
    <w:p w14:paraId="550CF0B8" w14:textId="77777777" w:rsidR="000B1D98" w:rsidRDefault="000B1D98" w:rsidP="00143772">
      <w:pPr>
        <w:jc w:val="both"/>
        <w:rPr>
          <w:rFonts w:asciiTheme="majorBidi" w:hAnsiTheme="majorBidi" w:cstheme="majorBidi"/>
        </w:rPr>
      </w:pPr>
      <w:r>
        <w:rPr>
          <w:rFonts w:asciiTheme="majorBidi" w:hAnsiTheme="majorBidi" w:cstheme="majorBidi"/>
        </w:rPr>
        <w:t xml:space="preserve">  8.1. Use Case Diagrams</w:t>
      </w:r>
    </w:p>
    <w:p w14:paraId="2095C18A" w14:textId="201F1A7D" w:rsidR="00DE1634" w:rsidRDefault="0022094C" w:rsidP="00143772">
      <w:pPr>
        <w:jc w:val="both"/>
        <w:rPr>
          <w:rFonts w:asciiTheme="majorBidi" w:hAnsiTheme="majorBidi" w:cstheme="majorBidi"/>
        </w:rPr>
      </w:pPr>
      <w:r>
        <w:rPr>
          <w:rFonts w:asciiTheme="majorBidi" w:hAnsiTheme="majorBidi" w:cstheme="majorBidi"/>
        </w:rPr>
        <w:lastRenderedPageBreak/>
        <w:pict w14:anchorId="15D9F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552pt">
            <v:imagedata r:id="rId10" o:title="EditedDiagram"/>
          </v:shape>
        </w:pict>
      </w:r>
    </w:p>
    <w:p w14:paraId="6748BFC5" w14:textId="77777777" w:rsidR="00855EFA" w:rsidRDefault="00855EFA" w:rsidP="00143772">
      <w:pPr>
        <w:jc w:val="both"/>
        <w:rPr>
          <w:rFonts w:asciiTheme="majorBidi" w:hAnsiTheme="majorBidi" w:cstheme="majorBidi"/>
        </w:rPr>
      </w:pPr>
    </w:p>
    <w:p w14:paraId="13C14A2D" w14:textId="77777777" w:rsidR="00855EFA" w:rsidRDefault="00855EFA" w:rsidP="00143772">
      <w:pPr>
        <w:jc w:val="both"/>
        <w:rPr>
          <w:rFonts w:asciiTheme="majorBidi" w:hAnsiTheme="majorBidi" w:cstheme="majorBidi"/>
        </w:rPr>
      </w:pPr>
    </w:p>
    <w:p w14:paraId="1F2DF451" w14:textId="77777777" w:rsidR="00855EFA" w:rsidRDefault="00855EFA" w:rsidP="00143772">
      <w:pPr>
        <w:jc w:val="both"/>
        <w:rPr>
          <w:rFonts w:asciiTheme="majorBidi" w:hAnsiTheme="majorBidi" w:cstheme="majorBidi"/>
        </w:rPr>
      </w:pPr>
    </w:p>
    <w:p w14:paraId="1987A6B1" w14:textId="77777777" w:rsidR="00855EFA" w:rsidRDefault="00855EFA" w:rsidP="00143772">
      <w:pPr>
        <w:jc w:val="both"/>
        <w:rPr>
          <w:rFonts w:asciiTheme="majorBidi" w:hAnsiTheme="majorBidi" w:cstheme="majorBidi"/>
        </w:rPr>
      </w:pPr>
    </w:p>
    <w:p w14:paraId="59A44449" w14:textId="77777777" w:rsidR="00855EFA" w:rsidRDefault="00855EFA" w:rsidP="00143772">
      <w:pPr>
        <w:jc w:val="both"/>
        <w:rPr>
          <w:rFonts w:asciiTheme="majorBidi" w:hAnsiTheme="majorBidi" w:cstheme="majorBidi"/>
        </w:rPr>
      </w:pPr>
    </w:p>
    <w:p w14:paraId="6201BD66" w14:textId="77777777" w:rsidR="00855EFA" w:rsidRDefault="00855EFA" w:rsidP="00143772">
      <w:pPr>
        <w:jc w:val="both"/>
        <w:rPr>
          <w:rFonts w:asciiTheme="majorBidi" w:hAnsiTheme="majorBidi" w:cstheme="majorBidi"/>
        </w:rPr>
      </w:pPr>
    </w:p>
    <w:p w14:paraId="41396060" w14:textId="34DC6FE6" w:rsidR="000B1D98" w:rsidRDefault="000B1D98" w:rsidP="00143772">
      <w:pPr>
        <w:jc w:val="both"/>
        <w:rPr>
          <w:rFonts w:asciiTheme="majorBidi" w:hAnsiTheme="majorBidi" w:cstheme="majorBidi"/>
        </w:rPr>
      </w:pPr>
      <w:r>
        <w:rPr>
          <w:rFonts w:asciiTheme="majorBidi" w:hAnsiTheme="majorBidi" w:cstheme="majorBidi"/>
        </w:rPr>
        <w:t>8.2. Screen Mockups</w:t>
      </w:r>
    </w:p>
    <w:p w14:paraId="513313DF" w14:textId="6A8658BE" w:rsidR="000B1D98" w:rsidRPr="002819D8" w:rsidRDefault="00FD0AFA" w:rsidP="002819D8">
      <w:r>
        <w:rPr>
          <w:noProof/>
        </w:rPr>
        <w:drawing>
          <wp:inline distT="0" distB="0" distL="0" distR="0" wp14:anchorId="387BD681" wp14:editId="01E0ECEE">
            <wp:extent cx="2558092" cy="3136058"/>
            <wp:effectExtent l="133350" t="114300" r="147320" b="1600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9001" cy="3198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2CEE26AD" wp14:editId="474E87E0">
            <wp:extent cx="2436943" cy="3162360"/>
            <wp:effectExtent l="133350" t="114300" r="116205" b="152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325" cy="32913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2ABF82BB" wp14:editId="1006F80F">
            <wp:extent cx="2557780" cy="3371725"/>
            <wp:effectExtent l="133350" t="114300" r="147320" b="1720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2720" cy="34573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6670CCC" wp14:editId="6A62D489">
            <wp:extent cx="2558091" cy="3334530"/>
            <wp:effectExtent l="133350" t="114300" r="14732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5964" cy="3396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6C80714C" wp14:editId="16874F2C">
            <wp:extent cx="2350755" cy="3448409"/>
            <wp:effectExtent l="133350" t="114300" r="126365"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1502" cy="35375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5FF50773" wp14:editId="562BB705">
            <wp:extent cx="2316480" cy="3455346"/>
            <wp:effectExtent l="133350" t="114300" r="121920" b="1644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4962" cy="3527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6191866" wp14:editId="6BC9FC3C">
            <wp:extent cx="2344228" cy="3171825"/>
            <wp:effectExtent l="114300" t="114300" r="113665" b="142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058" cy="3250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EDE7B50" wp14:editId="782D8D17">
            <wp:extent cx="2329823" cy="3172460"/>
            <wp:effectExtent l="114300" t="114300" r="108585" b="142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0755" cy="3269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068AB42E" wp14:editId="122EEFE7">
            <wp:extent cx="2385563" cy="3190240"/>
            <wp:effectExtent l="114300" t="114300" r="148590" b="143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0309" cy="322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2DB62452" wp14:editId="3F9C287E">
            <wp:extent cx="2381837" cy="3164164"/>
            <wp:effectExtent l="114300" t="114300" r="152400" b="151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9769" cy="32278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64CA4748" wp14:editId="3F1D895F">
            <wp:extent cx="2385563" cy="2974975"/>
            <wp:effectExtent l="133350" t="114300" r="148590" b="1682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536" cy="303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6B2BD0C9" wp14:editId="0AF58F9B">
            <wp:extent cx="2320278" cy="2966425"/>
            <wp:effectExtent l="133350" t="114300" r="118745" b="1581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2320" cy="3032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0992E608" wp14:editId="638F87A3">
            <wp:extent cx="2273420" cy="3397250"/>
            <wp:effectExtent l="133350" t="114300" r="127000" b="1651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547" cy="3488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1453640A" wp14:editId="5E3195B8">
            <wp:extent cx="2247469" cy="3405972"/>
            <wp:effectExtent l="133350" t="114300" r="133985" b="1568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8169" cy="3452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2F4995A0" wp14:editId="34FDF68A">
            <wp:extent cx="2225615" cy="3422797"/>
            <wp:effectExtent l="133350" t="114300" r="137160" b="1587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1875" cy="34478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DE7D6B1" wp14:editId="1223ED84">
            <wp:extent cx="2316552" cy="3404870"/>
            <wp:effectExtent l="133350" t="114300" r="121920" b="1574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2189" cy="34572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075B90B0" wp14:editId="5ECA5819">
            <wp:extent cx="2409190" cy="3095079"/>
            <wp:effectExtent l="114300" t="114300" r="143510" b="143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9742" cy="31471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13A29EB6" wp14:editId="60AF679C">
            <wp:extent cx="2333625" cy="3068574"/>
            <wp:effectExtent l="133350" t="114300" r="104775" b="151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3253" cy="3133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4426AE0E" wp14:editId="1AF01585">
            <wp:extent cx="2428695" cy="3103018"/>
            <wp:effectExtent l="114300" t="114300" r="143510" b="154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0988" cy="31315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07765F45" wp14:editId="63318646">
            <wp:extent cx="2325178" cy="3084926"/>
            <wp:effectExtent l="133350" t="114300" r="113665" b="153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1608" cy="314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7DF90BB6" wp14:editId="56432E9D">
            <wp:extent cx="2437130" cy="3161065"/>
            <wp:effectExtent l="133350" t="114300" r="115570" b="153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2397" cy="32327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6A6033A5" wp14:editId="07AA2F64">
            <wp:extent cx="2254190" cy="3173479"/>
            <wp:effectExtent l="114300" t="114300" r="127635" b="141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1533" cy="3268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26E8B8C4" wp14:editId="4904FBD6">
            <wp:extent cx="2430492" cy="3172933"/>
            <wp:effectExtent l="114300" t="114300" r="10350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2095" cy="3253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5F3E2944" wp14:editId="6EC1FE73">
            <wp:extent cx="2333805" cy="3181308"/>
            <wp:effectExtent l="114300" t="114300" r="104775" b="153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5289" cy="3237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234B7F6F" wp14:editId="22649054">
            <wp:extent cx="2188953" cy="3189312"/>
            <wp:effectExtent l="133350" t="114300" r="116205" b="144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8422" cy="3290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0701B98A" wp14:editId="6837A07F">
            <wp:extent cx="2247540" cy="3180139"/>
            <wp:effectExtent l="133350" t="114300" r="114935" b="153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9354" cy="3225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9151F46" wp14:editId="7A5D92EC">
            <wp:extent cx="2213035" cy="3164840"/>
            <wp:effectExtent l="133350" t="114300" r="111125" b="149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8213" cy="3186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2DA6769" wp14:editId="3FBE14C4">
            <wp:extent cx="2221230" cy="3154845"/>
            <wp:effectExtent l="133350" t="114300" r="121920" b="1600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8865" cy="3194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7A2F7326" wp14:editId="096171BE">
            <wp:extent cx="1940943" cy="3026302"/>
            <wp:effectExtent l="133350" t="114300" r="15494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6611" cy="3066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7A554017" wp14:editId="3388A9CB">
            <wp:extent cx="2044376" cy="3009265"/>
            <wp:effectExtent l="133350" t="114300" r="127635" b="1720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3900" cy="3052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1CE698E8" wp14:editId="5584ACAF">
            <wp:extent cx="2000885" cy="2932106"/>
            <wp:effectExtent l="133350" t="114300" r="132715" b="1733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2453" cy="2963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5DE19C73" wp14:editId="333BD0AE">
            <wp:extent cx="1862741" cy="2904862"/>
            <wp:effectExtent l="133350" t="114300" r="137795" b="1625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94712" cy="29547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lastRenderedPageBreak/>
        <w:drawing>
          <wp:inline distT="0" distB="0" distL="0" distR="0" wp14:anchorId="18C16214" wp14:editId="4DDC5BF4">
            <wp:extent cx="1992702" cy="2915212"/>
            <wp:effectExtent l="133350" t="114300" r="140970" b="1714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38157" cy="2981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9C06C72" wp14:editId="060D0BDD">
            <wp:extent cx="2018030" cy="2898476"/>
            <wp:effectExtent l="133350" t="114300" r="134620" b="1689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32325" cy="2919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B1D98">
        <w:rPr>
          <w:rFonts w:asciiTheme="majorBidi" w:hAnsiTheme="majorBidi" w:cstheme="majorBidi"/>
          <w:noProof/>
        </w:rPr>
        <w:t xml:space="preserve">       </w:t>
      </w:r>
    </w:p>
    <w:p w14:paraId="044F1EFC" w14:textId="77777777" w:rsidR="001F435B" w:rsidRDefault="001F435B" w:rsidP="00143772">
      <w:pPr>
        <w:jc w:val="both"/>
        <w:rPr>
          <w:rFonts w:asciiTheme="majorBidi" w:hAnsiTheme="majorBidi" w:cstheme="majorBidi"/>
          <w:noProof/>
          <w:rtl/>
        </w:rPr>
      </w:pPr>
    </w:p>
    <w:p w14:paraId="2DF257BE" w14:textId="00A5BC77" w:rsidR="002E60BD" w:rsidRPr="00826C3E" w:rsidRDefault="000B1D98" w:rsidP="00826C3E">
      <w:pPr>
        <w:jc w:val="both"/>
        <w:rPr>
          <w:rFonts w:asciiTheme="majorBidi" w:hAnsiTheme="majorBidi" w:cstheme="majorBidi"/>
        </w:rPr>
      </w:pPr>
      <w:r>
        <w:rPr>
          <w:rFonts w:asciiTheme="majorBidi" w:hAnsiTheme="majorBidi" w:cstheme="majorBidi"/>
        </w:rPr>
        <w:t xml:space="preserve">  8.3. User Stories</w:t>
      </w:r>
    </w:p>
    <w:p w14:paraId="451CE35F"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#1524: As a user, I want to plan a general budget over a set period, using wallets</w:t>
      </w:r>
    </w:p>
    <w:p w14:paraId="004B9B11"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#1525: As a user, I want to be able to use voice commands</w:t>
      </w:r>
    </w:p>
    <w:p w14:paraId="6F888FB3"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eastAsia="Times New Roman" w:hAnsiTheme="majorHAnsi" w:cstheme="minorHAnsi"/>
          <w:color w:val="000000" w:themeColor="text1"/>
        </w:rPr>
        <w:t xml:space="preserve">#1526: </w:t>
      </w:r>
      <w:r w:rsidRPr="00545EC7">
        <w:rPr>
          <w:rFonts w:asciiTheme="majorHAnsi" w:hAnsiTheme="majorHAnsi" w:cstheme="minorHAnsi"/>
          <w:color w:val="000000" w:themeColor="text1"/>
          <w:shd w:val="clear" w:color="auto" w:fill="FFFFFF"/>
        </w:rPr>
        <w:t>As a user, I want to view my transactions (for any chosen date)</w:t>
      </w:r>
    </w:p>
    <w:p w14:paraId="64FDAC87"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#1527: As a user, I want to add my own categories and tailor it to my personal needs.</w:t>
      </w:r>
    </w:p>
    <w:p w14:paraId="72D0B1D9"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#1528: As a user, I want the application to give a warning when approaching budget limit or after addition of transaction, wallet, category.</w:t>
      </w:r>
    </w:p>
    <w:p w14:paraId="4B43C6DF"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#1531: As a user, I want to display statistics using graphs and pie charts</w:t>
      </w:r>
    </w:p>
    <w:p w14:paraId="7EBEFD3A" w14:textId="77777777" w:rsidR="00705A71" w:rsidRPr="00545EC7" w:rsidRDefault="002E60BD" w:rsidP="00705A71">
      <w:pPr>
        <w:jc w:val="both"/>
        <w:rPr>
          <w:rFonts w:asciiTheme="majorHAnsi" w:eastAsia="Times New Roman" w:hAnsiTheme="majorHAnsi" w:cstheme="minorHAnsi"/>
          <w:color w:val="000000" w:themeColor="text1"/>
        </w:rPr>
      </w:pPr>
      <w:r w:rsidRPr="00545EC7">
        <w:rPr>
          <w:rFonts w:asciiTheme="majorHAnsi" w:hAnsiTheme="majorHAnsi" w:cstheme="minorHAnsi"/>
          <w:color w:val="000000" w:themeColor="text1"/>
          <w:shd w:val="clear" w:color="auto" w:fill="FFFFFF"/>
        </w:rPr>
        <w:t xml:space="preserve">#1532: </w:t>
      </w:r>
      <w:r w:rsidRPr="00545EC7">
        <w:rPr>
          <w:rFonts w:asciiTheme="majorHAnsi" w:eastAsia="Times New Roman" w:hAnsiTheme="majorHAnsi" w:cstheme="minorHAnsi"/>
          <w:color w:val="000000" w:themeColor="text1"/>
        </w:rPr>
        <w:t>As a user, I want to add multiple wallets for specific categories of payments</w:t>
      </w:r>
    </w:p>
    <w:p w14:paraId="51762E52" w14:textId="00059183" w:rsidR="00D548C5" w:rsidRPr="00545EC7" w:rsidRDefault="002E60BD" w:rsidP="00705A71">
      <w:pPr>
        <w:jc w:val="both"/>
        <w:rPr>
          <w:rFonts w:asciiTheme="majorHAnsi" w:hAnsiTheme="majorHAnsi" w:cstheme="minorHAnsi"/>
          <w:color w:val="000000" w:themeColor="text1"/>
          <w:shd w:val="clear" w:color="auto" w:fill="FFFFFF"/>
        </w:rPr>
      </w:pPr>
      <w:r w:rsidRPr="00545EC7">
        <w:rPr>
          <w:rFonts w:asciiTheme="majorHAnsi" w:eastAsia="Times New Roman" w:hAnsiTheme="majorHAnsi" w:cstheme="minorHAnsi"/>
          <w:color w:val="000000" w:themeColor="text1"/>
        </w:rPr>
        <w:t xml:space="preserve">#1533: </w:t>
      </w:r>
      <w:r w:rsidRPr="00545EC7">
        <w:rPr>
          <w:rFonts w:asciiTheme="majorHAnsi" w:hAnsiTheme="majorHAnsi" w:cstheme="minorHAnsi"/>
          <w:color w:val="000000" w:themeColor="text1"/>
          <w:shd w:val="clear" w:color="auto" w:fill="FFFFFF"/>
        </w:rPr>
        <w:t>As a user, I want to have access to a calendar</w:t>
      </w:r>
    </w:p>
    <w:p w14:paraId="24CFC47A" w14:textId="315BB42E" w:rsidR="002E60BD" w:rsidRPr="00545EC7" w:rsidRDefault="002E60BD" w:rsidP="00AF16FE">
      <w:pPr>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#1534: As a user, I want the app to save certain categories and quickly add them - not re-enter them every time - for recurring expenditures.</w:t>
      </w:r>
    </w:p>
    <w:p w14:paraId="51B13950" w14:textId="77777777" w:rsidR="002E60BD" w:rsidRPr="00545EC7" w:rsidRDefault="002E60BD"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 xml:space="preserve">#1538:  As a user, I want the app to be humanized, </w:t>
      </w:r>
      <w:proofErr w:type="spellStart"/>
      <w:r w:rsidRPr="00545EC7">
        <w:rPr>
          <w:rFonts w:asciiTheme="majorHAnsi" w:hAnsiTheme="majorHAnsi" w:cstheme="minorHAnsi"/>
          <w:color w:val="000000" w:themeColor="text1"/>
          <w:shd w:val="clear" w:color="auto" w:fill="FFFFFF"/>
        </w:rPr>
        <w:t>i.e</w:t>
      </w:r>
      <w:proofErr w:type="spellEnd"/>
      <w:r w:rsidRPr="00545EC7">
        <w:rPr>
          <w:rFonts w:asciiTheme="majorHAnsi" w:hAnsiTheme="majorHAnsi" w:cstheme="minorHAnsi"/>
          <w:color w:val="000000" w:themeColor="text1"/>
          <w:shd w:val="clear" w:color="auto" w:fill="FFFFFF"/>
        </w:rPr>
        <w:t xml:space="preserve"> some sort of contact (jokes or health alerts) between Thrifty and user</w:t>
      </w:r>
    </w:p>
    <w:p w14:paraId="713BC917" w14:textId="1D9E697A" w:rsidR="00826C3E" w:rsidRPr="00545EC7" w:rsidRDefault="00826C3E" w:rsidP="00705A71">
      <w:pPr>
        <w:spacing w:after="0"/>
        <w:jc w:val="both"/>
        <w:rPr>
          <w:rFonts w:asciiTheme="majorHAnsi" w:hAnsiTheme="majorHAnsi" w:cstheme="minorHAnsi"/>
          <w:color w:val="000000" w:themeColor="text1"/>
          <w:shd w:val="clear" w:color="auto" w:fill="FFFFFF"/>
        </w:rPr>
      </w:pPr>
      <w:r w:rsidRPr="00545EC7">
        <w:rPr>
          <w:rFonts w:asciiTheme="majorHAnsi" w:hAnsiTheme="majorHAnsi" w:cstheme="minorHAnsi"/>
          <w:color w:val="000000" w:themeColor="text1"/>
          <w:shd w:val="clear" w:color="auto" w:fill="FFFFFF"/>
        </w:rPr>
        <w:t>#1655: As a user, I want a progress bar to display how much spent of budget</w:t>
      </w:r>
    </w:p>
    <w:p w14:paraId="16F0865C" w14:textId="77777777" w:rsidR="002E60BD" w:rsidRPr="00545EC7" w:rsidRDefault="002E60BD" w:rsidP="005C4595">
      <w:pPr>
        <w:spacing w:after="0"/>
        <w:jc w:val="both"/>
        <w:rPr>
          <w:rFonts w:asciiTheme="majorHAnsi" w:hAnsiTheme="majorHAnsi" w:cstheme="minorHAnsi"/>
          <w:color w:val="000000"/>
          <w:shd w:val="clear" w:color="auto" w:fill="FFFFFF"/>
        </w:rPr>
      </w:pPr>
      <w:r w:rsidRPr="00545EC7">
        <w:rPr>
          <w:rFonts w:asciiTheme="majorHAnsi" w:hAnsiTheme="majorHAnsi" w:cstheme="minorHAnsi"/>
          <w:color w:val="000000"/>
          <w:shd w:val="clear" w:color="auto" w:fill="FFFFFF"/>
        </w:rPr>
        <w:t>#3835: As a user, I want to be able to make the app theme feel personalized to my individual taste.</w:t>
      </w:r>
    </w:p>
    <w:p w14:paraId="5905D303" w14:textId="4F9A20F1" w:rsidR="005C4595" w:rsidRPr="004B2ABC" w:rsidRDefault="005C4595" w:rsidP="005C4595">
      <w:pPr>
        <w:spacing w:after="0"/>
        <w:jc w:val="both"/>
        <w:rPr>
          <w:rFonts w:asciiTheme="majorBidi" w:hAnsiTheme="majorBidi" w:cstheme="majorBidi"/>
          <w:color w:val="000000"/>
          <w:shd w:val="clear" w:color="auto" w:fill="FFFFFF"/>
        </w:rPr>
      </w:pPr>
      <w:r w:rsidRPr="005C4595">
        <w:rPr>
          <w:rFonts w:ascii="Times New Roman" w:eastAsia="Times New Roman" w:hAnsi="Times New Roman" w:cs="Times New Roman"/>
          <w:color w:val="333333"/>
          <w:sz w:val="24"/>
          <w:szCs w:val="24"/>
        </w:rPr>
        <w:br/>
      </w:r>
    </w:p>
    <w:p w14:paraId="2EB5CD37" w14:textId="77777777" w:rsidR="000B1D98" w:rsidRPr="004B2ABC" w:rsidRDefault="000B1D98" w:rsidP="00143772">
      <w:pPr>
        <w:jc w:val="both"/>
        <w:rPr>
          <w:rFonts w:asciiTheme="majorBidi" w:hAnsiTheme="majorBidi" w:cstheme="majorBidi"/>
        </w:rPr>
      </w:pPr>
      <w:r w:rsidRPr="004B2ABC">
        <w:rPr>
          <w:rFonts w:asciiTheme="majorBidi" w:hAnsiTheme="majorBidi" w:cstheme="majorBidi"/>
        </w:rPr>
        <w:t xml:space="preserve">  8.4. Non-Functional Requirements </w:t>
      </w:r>
    </w:p>
    <w:p w14:paraId="0F8E7ACB" w14:textId="77777777" w:rsidR="000B1D98" w:rsidRPr="004B2ABC" w:rsidRDefault="000B1D98" w:rsidP="00143772">
      <w:pPr>
        <w:jc w:val="both"/>
        <w:rPr>
          <w:rFonts w:asciiTheme="majorHAnsi" w:hAnsiTheme="majorHAnsi" w:cstheme="majorBidi"/>
        </w:rPr>
      </w:pPr>
      <w:r w:rsidRPr="004B2ABC">
        <w:rPr>
          <w:rFonts w:asciiTheme="majorHAnsi" w:hAnsiTheme="majorHAnsi" w:cstheme="majorBidi"/>
        </w:rPr>
        <w:t>- The system should store information in the database without loss</w:t>
      </w:r>
    </w:p>
    <w:p w14:paraId="68097FFB" w14:textId="1035D28F" w:rsidR="000B1D98" w:rsidRPr="004B2ABC" w:rsidRDefault="000B1D98" w:rsidP="00143772">
      <w:pPr>
        <w:jc w:val="both"/>
        <w:rPr>
          <w:rFonts w:asciiTheme="majorHAnsi" w:hAnsiTheme="majorHAnsi" w:cstheme="majorBidi"/>
        </w:rPr>
      </w:pPr>
      <w:r w:rsidRPr="004B2ABC">
        <w:rPr>
          <w:rFonts w:asciiTheme="majorHAnsi" w:hAnsiTheme="majorHAnsi" w:cstheme="majorBidi"/>
        </w:rPr>
        <w:t>- The system should pop up notification</w:t>
      </w:r>
      <w:r w:rsidR="006D04BD" w:rsidRPr="004B2ABC">
        <w:rPr>
          <w:rFonts w:asciiTheme="majorHAnsi" w:hAnsiTheme="majorHAnsi" w:cstheme="majorBidi"/>
        </w:rPr>
        <w:t>s</w:t>
      </w:r>
      <w:r w:rsidRPr="004B2ABC">
        <w:rPr>
          <w:rFonts w:asciiTheme="majorHAnsi" w:hAnsiTheme="majorHAnsi" w:cstheme="majorBidi"/>
        </w:rPr>
        <w:t xml:space="preserve"> in less than 2 seconds after</w:t>
      </w:r>
      <w:r w:rsidR="00192BAC" w:rsidRPr="004B2ABC">
        <w:rPr>
          <w:rFonts w:asciiTheme="majorHAnsi" w:hAnsiTheme="majorHAnsi" w:cstheme="majorBidi"/>
        </w:rPr>
        <w:t xml:space="preserve"> the</w:t>
      </w:r>
      <w:r w:rsidRPr="004B2ABC">
        <w:rPr>
          <w:rFonts w:asciiTheme="majorHAnsi" w:hAnsiTheme="majorHAnsi" w:cstheme="majorBidi"/>
        </w:rPr>
        <w:t xml:space="preserve"> user’s action</w:t>
      </w:r>
    </w:p>
    <w:p w14:paraId="78C3EB4E" w14:textId="77777777" w:rsidR="00112EF1" w:rsidRPr="00AD2C83" w:rsidRDefault="002964EE" w:rsidP="00143772">
      <w:pPr>
        <w:pStyle w:val="Heading1"/>
        <w:jc w:val="both"/>
        <w:rPr>
          <w:rFonts w:asciiTheme="majorHAnsi" w:hAnsiTheme="majorHAnsi"/>
        </w:rPr>
      </w:pPr>
      <w:bookmarkStart w:id="33" w:name="_Toc5348007"/>
      <w:r w:rsidRPr="00AD2C83">
        <w:rPr>
          <w:rFonts w:asciiTheme="majorHAnsi" w:hAnsiTheme="majorHAnsi"/>
        </w:rPr>
        <w:t>Project Organization</w:t>
      </w:r>
      <w:bookmarkEnd w:id="33"/>
    </w:p>
    <w:p w14:paraId="1A16C5AB" w14:textId="77777777" w:rsidR="000B1D98" w:rsidRDefault="000B1D98" w:rsidP="00BF651C">
      <w:pPr>
        <w:pStyle w:val="Heading2"/>
        <w:numPr>
          <w:ilvl w:val="1"/>
          <w:numId w:val="4"/>
        </w:numPr>
      </w:pPr>
      <w:bookmarkStart w:id="34" w:name="_Toc5348008"/>
      <w:r>
        <w:lastRenderedPageBreak/>
        <w:t>Process Model</w:t>
      </w:r>
      <w:bookmarkEnd w:id="34"/>
    </w:p>
    <w:p w14:paraId="76AA01E4" w14:textId="6EAE28CD" w:rsidR="000B1D98" w:rsidRPr="004B2ABC" w:rsidRDefault="000B1D98" w:rsidP="00700BE1">
      <w:pPr>
        <w:ind w:firstLine="450"/>
        <w:jc w:val="both"/>
        <w:rPr>
          <w:rFonts w:asciiTheme="majorHAnsi" w:hAnsiTheme="majorHAnsi" w:cstheme="minorHAnsi"/>
        </w:rPr>
      </w:pPr>
      <w:r w:rsidRPr="004B2ABC">
        <w:rPr>
          <w:rFonts w:asciiTheme="majorHAnsi" w:hAnsiTheme="majorHAnsi" w:cstheme="minorHAnsi"/>
        </w:rPr>
        <w:t xml:space="preserve">The main methodology followed for the project is the </w:t>
      </w:r>
      <w:proofErr w:type="gramStart"/>
      <w:r w:rsidRPr="004B2ABC">
        <w:rPr>
          <w:rFonts w:asciiTheme="majorHAnsi" w:hAnsiTheme="majorHAnsi" w:cstheme="minorHAnsi"/>
        </w:rPr>
        <w:t>Agile</w:t>
      </w:r>
      <w:proofErr w:type="gramEnd"/>
      <w:r w:rsidRPr="004B2ABC">
        <w:rPr>
          <w:rFonts w:asciiTheme="majorHAnsi" w:hAnsiTheme="majorHAnsi" w:cstheme="minorHAnsi"/>
        </w:rPr>
        <w:t xml:space="preserve"> methodology, </w:t>
      </w:r>
      <w:r w:rsidRPr="004B2ABC">
        <w:rPr>
          <w:rFonts w:asciiTheme="majorHAnsi" w:hAnsiTheme="majorHAnsi" w:cstheme="minorHAnsi"/>
          <w:shd w:val="clear" w:color="auto" w:fill="FFFFFF"/>
        </w:rPr>
        <w:t>where requirements, and consequently solutions, evolve through constant collaboration between self-organizing, cross-functional, and empowered teams</w:t>
      </w:r>
      <w:r w:rsidRPr="004B2ABC">
        <w:rPr>
          <w:rFonts w:asciiTheme="majorHAnsi" w:hAnsiTheme="majorHAnsi" w:cstheme="minorHAnsi"/>
        </w:rPr>
        <w:t xml:space="preserve">. This methodology’s main advantage is that it allows developers to fully understand the client’s vision. This is achieved through frequent delivery of </w:t>
      </w:r>
      <w:r w:rsidR="002F6151" w:rsidRPr="004B2ABC">
        <w:rPr>
          <w:rFonts w:asciiTheme="majorHAnsi" w:hAnsiTheme="majorHAnsi" w:cstheme="minorHAnsi"/>
        </w:rPr>
        <w:t>high-quality</w:t>
      </w:r>
      <w:r w:rsidRPr="004B2ABC">
        <w:rPr>
          <w:rFonts w:asciiTheme="majorHAnsi" w:hAnsiTheme="majorHAnsi" w:cstheme="minorHAnsi"/>
        </w:rPr>
        <w:t xml:space="preserve"> working software, then re-evaluating it and modifying accordingly based on the client’s feedback. </w:t>
      </w:r>
      <w:proofErr w:type="spellStart"/>
      <w:r w:rsidRPr="004B2ABC">
        <w:rPr>
          <w:rFonts w:asciiTheme="majorHAnsi" w:hAnsiTheme="majorHAnsi" w:cstheme="minorHAnsi"/>
        </w:rPr>
        <w:t>Agile’s</w:t>
      </w:r>
      <w:proofErr w:type="spellEnd"/>
      <w:r w:rsidRPr="004B2ABC">
        <w:rPr>
          <w:rFonts w:asciiTheme="majorHAnsi" w:hAnsiTheme="majorHAnsi" w:cstheme="minorHAnsi"/>
        </w:rPr>
        <w:t xml:space="preserve"> main objective is maximizing customer satisfaction. In particular, the Scrum Agile methodology was chosen based on the fact that we are a team of six members. These 6 members where then split into 3 teams of 2, where each team was responsible for a certain set of related tasks. Additionally, and thanks to this methodology, we were able to efficiently and seamlessly adapt to changing customer demands, ensuring the client’s competitive edge.</w:t>
      </w:r>
    </w:p>
    <w:p w14:paraId="73178C30" w14:textId="77777777" w:rsidR="000B1D98" w:rsidRDefault="000B1D98" w:rsidP="00BF651C">
      <w:pPr>
        <w:pStyle w:val="Heading2"/>
        <w:numPr>
          <w:ilvl w:val="1"/>
          <w:numId w:val="4"/>
        </w:numPr>
      </w:pPr>
      <w:bookmarkStart w:id="35" w:name="_Toc5348009"/>
      <w:r>
        <w:t>Organizational Structure &amp; Project Responsibilities</w:t>
      </w:r>
      <w:bookmarkEnd w:id="35"/>
    </w:p>
    <w:p w14:paraId="6969F583" w14:textId="77777777" w:rsidR="000B1D98" w:rsidRDefault="000B1D98" w:rsidP="00143772">
      <w:pPr>
        <w:jc w:val="both"/>
        <w:rPr>
          <w:rFonts w:cstheme="minorHAnsi"/>
          <w:i/>
          <w:iCs/>
          <w:color w:val="548DD4" w:themeColor="text2" w:themeTint="99"/>
          <w:sz w:val="18"/>
          <w:szCs w:val="18"/>
        </w:rPr>
      </w:pPr>
    </w:p>
    <w:tbl>
      <w:tblPr>
        <w:tblStyle w:val="TableGrid"/>
        <w:tblW w:w="0" w:type="auto"/>
        <w:tblInd w:w="-95" w:type="dxa"/>
        <w:tblLook w:val="04A0" w:firstRow="1" w:lastRow="0" w:firstColumn="1" w:lastColumn="0" w:noHBand="0" w:noVBand="1"/>
      </w:tblPr>
      <w:tblGrid>
        <w:gridCol w:w="572"/>
        <w:gridCol w:w="2488"/>
        <w:gridCol w:w="6051"/>
      </w:tblGrid>
      <w:tr w:rsidR="000B1D98" w14:paraId="6EE3D8F9"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20FC87F8" w14:textId="77777777" w:rsidR="000B1D98" w:rsidRDefault="000B1D98" w:rsidP="00143772">
            <w:pPr>
              <w:spacing w:line="276" w:lineRule="auto"/>
              <w:jc w:val="both"/>
              <w:rPr>
                <w:rFonts w:asciiTheme="majorHAnsi" w:hAnsiTheme="majorHAnsi"/>
                <w:b/>
                <w:bCs/>
              </w:rPr>
            </w:pPr>
            <w:r>
              <w:rPr>
                <w:rFonts w:asciiTheme="majorHAnsi" w:hAnsiTheme="majorHAnsi"/>
                <w:b/>
                <w:bCs/>
              </w:rPr>
              <w:t>ID</w:t>
            </w:r>
          </w:p>
        </w:tc>
        <w:tc>
          <w:tcPr>
            <w:tcW w:w="2488" w:type="dxa"/>
            <w:tcBorders>
              <w:top w:val="single" w:sz="4" w:space="0" w:color="auto"/>
              <w:left w:val="single" w:sz="4" w:space="0" w:color="auto"/>
              <w:bottom w:val="single" w:sz="4" w:space="0" w:color="auto"/>
              <w:right w:val="single" w:sz="4" w:space="0" w:color="auto"/>
            </w:tcBorders>
            <w:hideMark/>
          </w:tcPr>
          <w:p w14:paraId="12F905B8" w14:textId="77777777" w:rsidR="000B1D98" w:rsidRDefault="000B1D98" w:rsidP="00143772">
            <w:pPr>
              <w:spacing w:line="276" w:lineRule="auto"/>
              <w:jc w:val="both"/>
              <w:rPr>
                <w:rFonts w:asciiTheme="majorHAnsi" w:hAnsiTheme="majorHAnsi"/>
                <w:b/>
                <w:bCs/>
              </w:rPr>
            </w:pPr>
            <w:r>
              <w:rPr>
                <w:rFonts w:asciiTheme="majorHAnsi" w:hAnsiTheme="majorHAnsi"/>
                <w:b/>
                <w:bCs/>
              </w:rPr>
              <w:t>Task</w:t>
            </w:r>
          </w:p>
        </w:tc>
        <w:tc>
          <w:tcPr>
            <w:tcW w:w="6051" w:type="dxa"/>
            <w:tcBorders>
              <w:top w:val="single" w:sz="4" w:space="0" w:color="auto"/>
              <w:left w:val="single" w:sz="4" w:space="0" w:color="auto"/>
              <w:bottom w:val="single" w:sz="4" w:space="0" w:color="auto"/>
              <w:right w:val="single" w:sz="4" w:space="0" w:color="auto"/>
            </w:tcBorders>
            <w:hideMark/>
          </w:tcPr>
          <w:p w14:paraId="765D2866" w14:textId="77777777" w:rsidR="000B1D98" w:rsidRDefault="000B1D98" w:rsidP="00143772">
            <w:pPr>
              <w:spacing w:line="276" w:lineRule="auto"/>
              <w:jc w:val="both"/>
              <w:rPr>
                <w:rFonts w:asciiTheme="majorHAnsi" w:hAnsiTheme="majorHAnsi"/>
                <w:b/>
                <w:bCs/>
              </w:rPr>
            </w:pPr>
            <w:r>
              <w:rPr>
                <w:rFonts w:asciiTheme="majorHAnsi" w:hAnsiTheme="majorHAnsi"/>
                <w:b/>
                <w:bCs/>
              </w:rPr>
              <w:t>Assigned Member</w:t>
            </w:r>
          </w:p>
        </w:tc>
      </w:tr>
      <w:tr w:rsidR="000B1D98" w14:paraId="6A5964E2"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3607B57B" w14:textId="77777777" w:rsidR="000B1D98" w:rsidRDefault="000B1D98" w:rsidP="00143772">
            <w:pPr>
              <w:spacing w:line="276" w:lineRule="auto"/>
              <w:jc w:val="both"/>
              <w:rPr>
                <w:rFonts w:asciiTheme="majorHAnsi" w:hAnsiTheme="majorHAnsi"/>
                <w:b/>
                <w:bCs/>
              </w:rPr>
            </w:pPr>
            <w:r>
              <w:rPr>
                <w:rFonts w:asciiTheme="majorHAnsi" w:hAnsiTheme="majorHAnsi"/>
                <w:b/>
                <w:bCs/>
              </w:rPr>
              <w:t>1</w:t>
            </w:r>
          </w:p>
        </w:tc>
        <w:tc>
          <w:tcPr>
            <w:tcW w:w="2488" w:type="dxa"/>
            <w:tcBorders>
              <w:top w:val="single" w:sz="4" w:space="0" w:color="auto"/>
              <w:left w:val="single" w:sz="4" w:space="0" w:color="auto"/>
              <w:bottom w:val="single" w:sz="4" w:space="0" w:color="auto"/>
              <w:right w:val="single" w:sz="4" w:space="0" w:color="auto"/>
            </w:tcBorders>
            <w:hideMark/>
          </w:tcPr>
          <w:p w14:paraId="60C9EE3F" w14:textId="77777777" w:rsidR="000B1D98" w:rsidRDefault="000B1D98" w:rsidP="00143772">
            <w:pPr>
              <w:spacing w:line="276" w:lineRule="auto"/>
              <w:jc w:val="both"/>
              <w:rPr>
                <w:rFonts w:asciiTheme="majorHAnsi" w:hAnsiTheme="majorHAnsi"/>
                <w:b/>
                <w:bCs/>
              </w:rPr>
            </w:pPr>
            <w:r>
              <w:rPr>
                <w:rFonts w:asciiTheme="majorHAnsi" w:hAnsiTheme="majorHAnsi"/>
                <w:b/>
                <w:bCs/>
              </w:rPr>
              <w:t>SPOC</w:t>
            </w:r>
          </w:p>
        </w:tc>
        <w:tc>
          <w:tcPr>
            <w:tcW w:w="6051" w:type="dxa"/>
            <w:tcBorders>
              <w:top w:val="single" w:sz="4" w:space="0" w:color="auto"/>
              <w:left w:val="single" w:sz="4" w:space="0" w:color="auto"/>
              <w:bottom w:val="single" w:sz="4" w:space="0" w:color="auto"/>
              <w:right w:val="single" w:sz="4" w:space="0" w:color="auto"/>
            </w:tcBorders>
            <w:hideMark/>
          </w:tcPr>
          <w:p w14:paraId="3DC5DA6D" w14:textId="77777777" w:rsidR="000B1D98" w:rsidRDefault="000B1D98" w:rsidP="00143772">
            <w:pPr>
              <w:spacing w:line="276" w:lineRule="auto"/>
              <w:jc w:val="both"/>
              <w:rPr>
                <w:rFonts w:asciiTheme="majorHAnsi" w:hAnsiTheme="majorHAnsi"/>
                <w:b/>
                <w:bCs/>
              </w:rPr>
            </w:pPr>
            <w:r>
              <w:rPr>
                <w:rFonts w:asciiTheme="majorHAnsi" w:hAnsiTheme="majorHAnsi"/>
                <w:b/>
                <w:bCs/>
              </w:rPr>
              <w:t xml:space="preserve">Hussein </w:t>
            </w:r>
            <w:proofErr w:type="spellStart"/>
            <w:r>
              <w:rPr>
                <w:rFonts w:asciiTheme="majorHAnsi" w:hAnsiTheme="majorHAnsi"/>
                <w:b/>
                <w:bCs/>
              </w:rPr>
              <w:t>Banjak</w:t>
            </w:r>
            <w:proofErr w:type="spellEnd"/>
          </w:p>
        </w:tc>
      </w:tr>
      <w:tr w:rsidR="000B1D98" w14:paraId="0067B51B"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0280116A" w14:textId="77777777" w:rsidR="000B1D98" w:rsidRDefault="000B1D98" w:rsidP="00143772">
            <w:pPr>
              <w:spacing w:line="276" w:lineRule="auto"/>
              <w:jc w:val="both"/>
              <w:rPr>
                <w:rFonts w:asciiTheme="majorHAnsi" w:hAnsiTheme="majorHAnsi"/>
                <w:b/>
                <w:bCs/>
              </w:rPr>
            </w:pPr>
            <w:r>
              <w:rPr>
                <w:rFonts w:asciiTheme="majorHAnsi" w:hAnsiTheme="majorHAnsi"/>
                <w:b/>
                <w:bCs/>
              </w:rPr>
              <w:t>2</w:t>
            </w:r>
          </w:p>
        </w:tc>
        <w:tc>
          <w:tcPr>
            <w:tcW w:w="2488" w:type="dxa"/>
            <w:tcBorders>
              <w:top w:val="single" w:sz="4" w:space="0" w:color="auto"/>
              <w:left w:val="single" w:sz="4" w:space="0" w:color="auto"/>
              <w:bottom w:val="single" w:sz="4" w:space="0" w:color="auto"/>
              <w:right w:val="single" w:sz="4" w:space="0" w:color="auto"/>
            </w:tcBorders>
            <w:hideMark/>
          </w:tcPr>
          <w:p w14:paraId="0628C4C9" w14:textId="77777777" w:rsidR="000B1D98" w:rsidRDefault="000B1D98" w:rsidP="00143772">
            <w:pPr>
              <w:spacing w:line="276" w:lineRule="auto"/>
              <w:jc w:val="both"/>
              <w:rPr>
                <w:rFonts w:asciiTheme="majorHAnsi" w:hAnsiTheme="majorHAnsi"/>
                <w:b/>
                <w:bCs/>
              </w:rPr>
            </w:pPr>
            <w:r>
              <w:rPr>
                <w:rFonts w:asciiTheme="majorHAnsi" w:hAnsiTheme="majorHAnsi"/>
                <w:b/>
                <w:bCs/>
              </w:rPr>
              <w:t>Requirements</w:t>
            </w:r>
          </w:p>
        </w:tc>
        <w:tc>
          <w:tcPr>
            <w:tcW w:w="6051" w:type="dxa"/>
            <w:tcBorders>
              <w:top w:val="single" w:sz="4" w:space="0" w:color="auto"/>
              <w:left w:val="single" w:sz="4" w:space="0" w:color="auto"/>
              <w:bottom w:val="single" w:sz="4" w:space="0" w:color="auto"/>
              <w:right w:val="single" w:sz="4" w:space="0" w:color="auto"/>
            </w:tcBorders>
            <w:hideMark/>
          </w:tcPr>
          <w:p w14:paraId="65120C1E" w14:textId="77777777" w:rsidR="000B1D98" w:rsidRDefault="000B1D98" w:rsidP="00143772">
            <w:pPr>
              <w:spacing w:line="276" w:lineRule="auto"/>
              <w:jc w:val="both"/>
              <w:rPr>
                <w:rFonts w:asciiTheme="majorHAnsi" w:hAnsiTheme="majorHAnsi"/>
                <w:b/>
                <w:bCs/>
              </w:rPr>
            </w:pPr>
            <w:r>
              <w:rPr>
                <w:rFonts w:asciiTheme="majorHAnsi" w:hAnsiTheme="majorHAnsi"/>
                <w:b/>
                <w:bCs/>
              </w:rPr>
              <w:t>All team members</w:t>
            </w:r>
          </w:p>
        </w:tc>
      </w:tr>
      <w:tr w:rsidR="000B1D98" w14:paraId="2E124B04"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259B8BAD" w14:textId="77777777" w:rsidR="000B1D98" w:rsidRDefault="000B1D98" w:rsidP="00143772">
            <w:pPr>
              <w:spacing w:line="276" w:lineRule="auto"/>
              <w:jc w:val="both"/>
              <w:rPr>
                <w:rFonts w:asciiTheme="majorHAnsi" w:hAnsiTheme="majorHAnsi"/>
                <w:b/>
                <w:bCs/>
              </w:rPr>
            </w:pPr>
            <w:r>
              <w:rPr>
                <w:rFonts w:asciiTheme="majorHAnsi" w:hAnsiTheme="majorHAnsi"/>
                <w:b/>
                <w:bCs/>
              </w:rPr>
              <w:t>3</w:t>
            </w:r>
          </w:p>
        </w:tc>
        <w:tc>
          <w:tcPr>
            <w:tcW w:w="2488" w:type="dxa"/>
            <w:tcBorders>
              <w:top w:val="single" w:sz="4" w:space="0" w:color="auto"/>
              <w:left w:val="single" w:sz="4" w:space="0" w:color="auto"/>
              <w:bottom w:val="single" w:sz="4" w:space="0" w:color="auto"/>
              <w:right w:val="single" w:sz="4" w:space="0" w:color="auto"/>
            </w:tcBorders>
            <w:hideMark/>
          </w:tcPr>
          <w:p w14:paraId="5B4A2E89" w14:textId="77777777" w:rsidR="000B1D98" w:rsidRDefault="000B1D98" w:rsidP="00143772">
            <w:pPr>
              <w:spacing w:line="276" w:lineRule="auto"/>
              <w:jc w:val="both"/>
              <w:rPr>
                <w:rFonts w:asciiTheme="majorHAnsi" w:hAnsiTheme="majorHAnsi"/>
                <w:b/>
                <w:bCs/>
              </w:rPr>
            </w:pPr>
            <w:r>
              <w:rPr>
                <w:rFonts w:asciiTheme="majorHAnsi" w:hAnsiTheme="majorHAnsi"/>
                <w:b/>
                <w:bCs/>
              </w:rPr>
              <w:t xml:space="preserve">Database </w:t>
            </w:r>
          </w:p>
        </w:tc>
        <w:tc>
          <w:tcPr>
            <w:tcW w:w="6051" w:type="dxa"/>
            <w:tcBorders>
              <w:top w:val="single" w:sz="4" w:space="0" w:color="auto"/>
              <w:left w:val="single" w:sz="4" w:space="0" w:color="auto"/>
              <w:bottom w:val="single" w:sz="4" w:space="0" w:color="auto"/>
              <w:right w:val="single" w:sz="4" w:space="0" w:color="auto"/>
            </w:tcBorders>
            <w:hideMark/>
          </w:tcPr>
          <w:p w14:paraId="47E818F5" w14:textId="77777777" w:rsidR="000B1D98" w:rsidRDefault="000B1D98" w:rsidP="00143772">
            <w:pPr>
              <w:spacing w:line="276" w:lineRule="auto"/>
              <w:jc w:val="both"/>
              <w:rPr>
                <w:rFonts w:asciiTheme="majorHAnsi" w:hAnsiTheme="majorHAnsi"/>
                <w:b/>
                <w:bCs/>
              </w:rPr>
            </w:pPr>
            <w:r>
              <w:rPr>
                <w:rFonts w:asciiTheme="majorHAnsi" w:hAnsiTheme="majorHAnsi"/>
                <w:b/>
                <w:bCs/>
              </w:rPr>
              <w:t xml:space="preserve">Ali </w:t>
            </w:r>
            <w:proofErr w:type="spellStart"/>
            <w:r>
              <w:rPr>
                <w:rFonts w:asciiTheme="majorHAnsi" w:hAnsiTheme="majorHAnsi"/>
                <w:b/>
                <w:bCs/>
              </w:rPr>
              <w:t>Jaber</w:t>
            </w:r>
            <w:proofErr w:type="spellEnd"/>
            <w:r>
              <w:rPr>
                <w:rFonts w:asciiTheme="majorHAnsi" w:hAnsiTheme="majorHAnsi"/>
                <w:b/>
                <w:bCs/>
              </w:rPr>
              <w:t xml:space="preserve">, Mohamad </w:t>
            </w:r>
            <w:proofErr w:type="spellStart"/>
            <w:r>
              <w:rPr>
                <w:rFonts w:asciiTheme="majorHAnsi" w:hAnsiTheme="majorHAnsi"/>
                <w:b/>
                <w:bCs/>
              </w:rPr>
              <w:t>Chehadeh</w:t>
            </w:r>
            <w:proofErr w:type="spellEnd"/>
            <w:r>
              <w:rPr>
                <w:rFonts w:asciiTheme="majorHAnsi" w:hAnsiTheme="majorHAnsi"/>
                <w:b/>
                <w:bCs/>
              </w:rPr>
              <w:t xml:space="preserve">, </w:t>
            </w:r>
            <w:proofErr w:type="spellStart"/>
            <w:r>
              <w:rPr>
                <w:rFonts w:asciiTheme="majorHAnsi" w:hAnsiTheme="majorHAnsi"/>
                <w:b/>
                <w:bCs/>
              </w:rPr>
              <w:t>Walid</w:t>
            </w:r>
            <w:proofErr w:type="spellEnd"/>
            <w:r>
              <w:rPr>
                <w:rFonts w:asciiTheme="majorHAnsi" w:hAnsiTheme="majorHAnsi"/>
                <w:b/>
                <w:bCs/>
              </w:rPr>
              <w:t xml:space="preserve"> </w:t>
            </w:r>
            <w:proofErr w:type="spellStart"/>
            <w:r>
              <w:rPr>
                <w:rFonts w:asciiTheme="majorHAnsi" w:hAnsiTheme="majorHAnsi"/>
                <w:b/>
                <w:bCs/>
              </w:rPr>
              <w:t>Allaw</w:t>
            </w:r>
            <w:proofErr w:type="spellEnd"/>
          </w:p>
        </w:tc>
      </w:tr>
      <w:tr w:rsidR="000B1D98" w14:paraId="1FC914BF"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0ED4B465" w14:textId="77777777" w:rsidR="000B1D98" w:rsidRDefault="000B1D98" w:rsidP="00143772">
            <w:pPr>
              <w:spacing w:line="276" w:lineRule="auto"/>
              <w:jc w:val="both"/>
              <w:rPr>
                <w:rFonts w:asciiTheme="majorHAnsi" w:hAnsiTheme="majorHAnsi"/>
                <w:b/>
                <w:bCs/>
              </w:rPr>
            </w:pPr>
            <w:r>
              <w:rPr>
                <w:rFonts w:asciiTheme="majorHAnsi" w:hAnsiTheme="majorHAnsi"/>
                <w:b/>
                <w:bCs/>
              </w:rPr>
              <w:t>4</w:t>
            </w:r>
          </w:p>
        </w:tc>
        <w:tc>
          <w:tcPr>
            <w:tcW w:w="2488" w:type="dxa"/>
            <w:tcBorders>
              <w:top w:val="single" w:sz="4" w:space="0" w:color="auto"/>
              <w:left w:val="single" w:sz="4" w:space="0" w:color="auto"/>
              <w:bottom w:val="single" w:sz="4" w:space="0" w:color="auto"/>
              <w:right w:val="single" w:sz="4" w:space="0" w:color="auto"/>
            </w:tcBorders>
            <w:hideMark/>
          </w:tcPr>
          <w:p w14:paraId="1119354D" w14:textId="77777777" w:rsidR="000B1D98" w:rsidRDefault="000B1D98" w:rsidP="00143772">
            <w:pPr>
              <w:spacing w:line="276" w:lineRule="auto"/>
              <w:jc w:val="both"/>
              <w:rPr>
                <w:rFonts w:asciiTheme="majorHAnsi" w:hAnsiTheme="majorHAnsi"/>
                <w:b/>
                <w:bCs/>
              </w:rPr>
            </w:pPr>
            <w:r>
              <w:rPr>
                <w:rFonts w:asciiTheme="majorHAnsi" w:hAnsiTheme="majorHAnsi"/>
                <w:b/>
                <w:bCs/>
              </w:rPr>
              <w:t>Code</w:t>
            </w:r>
          </w:p>
        </w:tc>
        <w:tc>
          <w:tcPr>
            <w:tcW w:w="6051" w:type="dxa"/>
            <w:tcBorders>
              <w:top w:val="single" w:sz="4" w:space="0" w:color="auto"/>
              <w:left w:val="single" w:sz="4" w:space="0" w:color="auto"/>
              <w:bottom w:val="single" w:sz="4" w:space="0" w:color="auto"/>
              <w:right w:val="single" w:sz="4" w:space="0" w:color="auto"/>
            </w:tcBorders>
            <w:hideMark/>
          </w:tcPr>
          <w:p w14:paraId="0F1E7DB4" w14:textId="77777777" w:rsidR="000B1D98" w:rsidRDefault="000B1D98" w:rsidP="00143772">
            <w:pPr>
              <w:spacing w:line="276" w:lineRule="auto"/>
              <w:jc w:val="both"/>
              <w:rPr>
                <w:rFonts w:asciiTheme="majorHAnsi" w:hAnsiTheme="majorHAnsi"/>
                <w:b/>
                <w:bCs/>
              </w:rPr>
            </w:pPr>
            <w:r>
              <w:rPr>
                <w:rFonts w:asciiTheme="majorHAnsi" w:hAnsiTheme="majorHAnsi"/>
                <w:b/>
                <w:bCs/>
              </w:rPr>
              <w:t xml:space="preserve">Ali </w:t>
            </w:r>
            <w:proofErr w:type="spellStart"/>
            <w:r>
              <w:rPr>
                <w:rFonts w:asciiTheme="majorHAnsi" w:hAnsiTheme="majorHAnsi"/>
                <w:b/>
                <w:bCs/>
              </w:rPr>
              <w:t>Fayad</w:t>
            </w:r>
            <w:proofErr w:type="spellEnd"/>
            <w:r>
              <w:rPr>
                <w:rFonts w:asciiTheme="majorHAnsi" w:hAnsiTheme="majorHAnsi"/>
                <w:b/>
                <w:bCs/>
              </w:rPr>
              <w:t xml:space="preserve">, </w:t>
            </w:r>
            <w:proofErr w:type="spellStart"/>
            <w:r>
              <w:rPr>
                <w:rFonts w:asciiTheme="majorHAnsi" w:hAnsiTheme="majorHAnsi"/>
                <w:b/>
                <w:bCs/>
              </w:rPr>
              <w:t>Anis</w:t>
            </w:r>
            <w:proofErr w:type="spellEnd"/>
            <w:r>
              <w:rPr>
                <w:rFonts w:asciiTheme="majorHAnsi" w:hAnsiTheme="majorHAnsi"/>
                <w:b/>
                <w:bCs/>
              </w:rPr>
              <w:t xml:space="preserve"> </w:t>
            </w:r>
            <w:proofErr w:type="spellStart"/>
            <w:r>
              <w:rPr>
                <w:rFonts w:asciiTheme="majorHAnsi" w:hAnsiTheme="majorHAnsi"/>
                <w:b/>
                <w:bCs/>
              </w:rPr>
              <w:t>Amer</w:t>
            </w:r>
            <w:proofErr w:type="spellEnd"/>
            <w:r>
              <w:rPr>
                <w:rFonts w:asciiTheme="majorHAnsi" w:hAnsiTheme="majorHAnsi"/>
                <w:b/>
                <w:bCs/>
              </w:rPr>
              <w:t xml:space="preserve">, Hussein </w:t>
            </w:r>
            <w:proofErr w:type="spellStart"/>
            <w:r>
              <w:rPr>
                <w:rFonts w:asciiTheme="majorHAnsi" w:hAnsiTheme="majorHAnsi"/>
                <w:b/>
                <w:bCs/>
              </w:rPr>
              <w:t>Banjak</w:t>
            </w:r>
            <w:proofErr w:type="spellEnd"/>
          </w:p>
        </w:tc>
      </w:tr>
      <w:tr w:rsidR="000B1D98" w14:paraId="129EEADF"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002D9944" w14:textId="77777777" w:rsidR="000B1D98" w:rsidRDefault="000B1D98" w:rsidP="00143772">
            <w:pPr>
              <w:spacing w:line="276" w:lineRule="auto"/>
              <w:jc w:val="both"/>
              <w:rPr>
                <w:rFonts w:asciiTheme="majorHAnsi" w:hAnsiTheme="majorHAnsi"/>
                <w:b/>
                <w:bCs/>
              </w:rPr>
            </w:pPr>
            <w:r>
              <w:rPr>
                <w:rFonts w:asciiTheme="majorHAnsi" w:hAnsiTheme="majorHAnsi"/>
                <w:b/>
                <w:bCs/>
              </w:rPr>
              <w:t>5</w:t>
            </w:r>
          </w:p>
        </w:tc>
        <w:tc>
          <w:tcPr>
            <w:tcW w:w="2488" w:type="dxa"/>
            <w:tcBorders>
              <w:top w:val="single" w:sz="4" w:space="0" w:color="auto"/>
              <w:left w:val="single" w:sz="4" w:space="0" w:color="auto"/>
              <w:bottom w:val="single" w:sz="4" w:space="0" w:color="auto"/>
              <w:right w:val="single" w:sz="4" w:space="0" w:color="auto"/>
            </w:tcBorders>
            <w:hideMark/>
          </w:tcPr>
          <w:p w14:paraId="705D69D1" w14:textId="77777777" w:rsidR="000B1D98" w:rsidRDefault="000B1D98" w:rsidP="00143772">
            <w:pPr>
              <w:spacing w:line="276" w:lineRule="auto"/>
              <w:jc w:val="both"/>
              <w:rPr>
                <w:rFonts w:asciiTheme="majorHAnsi" w:hAnsiTheme="majorHAnsi"/>
                <w:b/>
                <w:bCs/>
              </w:rPr>
            </w:pPr>
            <w:r>
              <w:rPr>
                <w:rFonts w:asciiTheme="majorHAnsi" w:hAnsiTheme="majorHAnsi"/>
                <w:b/>
                <w:bCs/>
              </w:rPr>
              <w:t>Testing</w:t>
            </w:r>
          </w:p>
        </w:tc>
        <w:tc>
          <w:tcPr>
            <w:tcW w:w="6051" w:type="dxa"/>
            <w:tcBorders>
              <w:top w:val="single" w:sz="4" w:space="0" w:color="auto"/>
              <w:left w:val="single" w:sz="4" w:space="0" w:color="auto"/>
              <w:bottom w:val="single" w:sz="4" w:space="0" w:color="auto"/>
              <w:right w:val="single" w:sz="4" w:space="0" w:color="auto"/>
            </w:tcBorders>
            <w:hideMark/>
          </w:tcPr>
          <w:p w14:paraId="4AB165E5" w14:textId="77777777" w:rsidR="000B1D98" w:rsidRDefault="000B1D98" w:rsidP="00143772">
            <w:pPr>
              <w:spacing w:line="276" w:lineRule="auto"/>
              <w:jc w:val="both"/>
              <w:rPr>
                <w:rFonts w:asciiTheme="majorHAnsi" w:hAnsiTheme="majorHAnsi"/>
                <w:b/>
                <w:bCs/>
              </w:rPr>
            </w:pPr>
            <w:r>
              <w:rPr>
                <w:rFonts w:asciiTheme="majorHAnsi" w:hAnsiTheme="majorHAnsi"/>
                <w:b/>
                <w:bCs/>
              </w:rPr>
              <w:t>All team members</w:t>
            </w:r>
          </w:p>
        </w:tc>
      </w:tr>
      <w:tr w:rsidR="000B1D98" w14:paraId="23F69C2A"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75A516F8" w14:textId="77777777" w:rsidR="000B1D98" w:rsidRDefault="000B1D98" w:rsidP="00143772">
            <w:pPr>
              <w:spacing w:line="276" w:lineRule="auto"/>
              <w:jc w:val="both"/>
              <w:rPr>
                <w:rFonts w:asciiTheme="majorHAnsi" w:hAnsiTheme="majorHAnsi"/>
                <w:b/>
                <w:bCs/>
              </w:rPr>
            </w:pPr>
            <w:r>
              <w:rPr>
                <w:rFonts w:asciiTheme="majorHAnsi" w:hAnsiTheme="majorHAnsi"/>
                <w:b/>
                <w:bCs/>
              </w:rPr>
              <w:t>6</w:t>
            </w:r>
          </w:p>
        </w:tc>
        <w:tc>
          <w:tcPr>
            <w:tcW w:w="2488" w:type="dxa"/>
            <w:tcBorders>
              <w:top w:val="single" w:sz="4" w:space="0" w:color="auto"/>
              <w:left w:val="single" w:sz="4" w:space="0" w:color="auto"/>
              <w:bottom w:val="single" w:sz="4" w:space="0" w:color="auto"/>
              <w:right w:val="single" w:sz="4" w:space="0" w:color="auto"/>
            </w:tcBorders>
            <w:hideMark/>
          </w:tcPr>
          <w:p w14:paraId="596F1D81" w14:textId="77777777" w:rsidR="000B1D98" w:rsidRDefault="000B1D98" w:rsidP="00143772">
            <w:pPr>
              <w:spacing w:line="276" w:lineRule="auto"/>
              <w:jc w:val="both"/>
              <w:rPr>
                <w:rFonts w:asciiTheme="majorHAnsi" w:hAnsiTheme="majorHAnsi"/>
                <w:b/>
                <w:bCs/>
              </w:rPr>
            </w:pPr>
            <w:r>
              <w:rPr>
                <w:rFonts w:asciiTheme="majorHAnsi" w:hAnsiTheme="majorHAnsi"/>
                <w:b/>
                <w:bCs/>
              </w:rPr>
              <w:t>SPMP</w:t>
            </w:r>
          </w:p>
        </w:tc>
        <w:tc>
          <w:tcPr>
            <w:tcW w:w="6051" w:type="dxa"/>
            <w:tcBorders>
              <w:top w:val="single" w:sz="4" w:space="0" w:color="auto"/>
              <w:left w:val="single" w:sz="4" w:space="0" w:color="auto"/>
              <w:bottom w:val="single" w:sz="4" w:space="0" w:color="auto"/>
              <w:right w:val="single" w:sz="4" w:space="0" w:color="auto"/>
            </w:tcBorders>
            <w:hideMark/>
          </w:tcPr>
          <w:p w14:paraId="16CBCFFB" w14:textId="77777777" w:rsidR="000B1D98" w:rsidRDefault="000B1D98" w:rsidP="00143772">
            <w:pPr>
              <w:spacing w:line="276" w:lineRule="auto"/>
              <w:jc w:val="both"/>
              <w:rPr>
                <w:rFonts w:asciiTheme="majorHAnsi" w:hAnsiTheme="majorHAnsi"/>
                <w:b/>
                <w:bCs/>
              </w:rPr>
            </w:pPr>
            <w:r>
              <w:rPr>
                <w:rFonts w:asciiTheme="majorHAnsi" w:hAnsiTheme="majorHAnsi"/>
                <w:b/>
                <w:bCs/>
              </w:rPr>
              <w:t xml:space="preserve">Ali </w:t>
            </w:r>
            <w:proofErr w:type="spellStart"/>
            <w:r>
              <w:rPr>
                <w:rFonts w:asciiTheme="majorHAnsi" w:hAnsiTheme="majorHAnsi"/>
                <w:b/>
                <w:bCs/>
              </w:rPr>
              <w:t>Jaber</w:t>
            </w:r>
            <w:proofErr w:type="spellEnd"/>
            <w:r>
              <w:rPr>
                <w:rFonts w:asciiTheme="majorHAnsi" w:hAnsiTheme="majorHAnsi"/>
                <w:b/>
                <w:bCs/>
              </w:rPr>
              <w:t xml:space="preserve">, Ali </w:t>
            </w:r>
            <w:proofErr w:type="spellStart"/>
            <w:r>
              <w:rPr>
                <w:rFonts w:asciiTheme="majorHAnsi" w:hAnsiTheme="majorHAnsi"/>
                <w:b/>
                <w:bCs/>
              </w:rPr>
              <w:t>Fayad</w:t>
            </w:r>
            <w:proofErr w:type="spellEnd"/>
            <w:r>
              <w:rPr>
                <w:rFonts w:asciiTheme="majorHAnsi" w:hAnsiTheme="majorHAnsi"/>
                <w:b/>
                <w:bCs/>
              </w:rPr>
              <w:t xml:space="preserve">, </w:t>
            </w:r>
            <w:proofErr w:type="spellStart"/>
            <w:r>
              <w:rPr>
                <w:rFonts w:asciiTheme="majorHAnsi" w:hAnsiTheme="majorHAnsi"/>
                <w:b/>
                <w:bCs/>
              </w:rPr>
              <w:t>Anis</w:t>
            </w:r>
            <w:proofErr w:type="spellEnd"/>
            <w:r>
              <w:rPr>
                <w:rFonts w:asciiTheme="majorHAnsi" w:hAnsiTheme="majorHAnsi"/>
                <w:b/>
                <w:bCs/>
              </w:rPr>
              <w:t xml:space="preserve"> </w:t>
            </w:r>
            <w:proofErr w:type="spellStart"/>
            <w:r>
              <w:rPr>
                <w:rFonts w:asciiTheme="majorHAnsi" w:hAnsiTheme="majorHAnsi"/>
                <w:b/>
                <w:bCs/>
              </w:rPr>
              <w:t>Amer</w:t>
            </w:r>
            <w:proofErr w:type="spellEnd"/>
            <w:r>
              <w:rPr>
                <w:rFonts w:asciiTheme="majorHAnsi" w:hAnsiTheme="majorHAnsi"/>
                <w:b/>
                <w:bCs/>
              </w:rPr>
              <w:t xml:space="preserve">, Mohamad </w:t>
            </w:r>
            <w:proofErr w:type="spellStart"/>
            <w:r>
              <w:rPr>
                <w:rFonts w:asciiTheme="majorHAnsi" w:hAnsiTheme="majorHAnsi"/>
                <w:b/>
                <w:bCs/>
              </w:rPr>
              <w:t>Chehadeh</w:t>
            </w:r>
            <w:proofErr w:type="spellEnd"/>
            <w:r>
              <w:rPr>
                <w:rFonts w:asciiTheme="majorHAnsi" w:hAnsiTheme="majorHAnsi"/>
                <w:b/>
                <w:bCs/>
              </w:rPr>
              <w:t xml:space="preserve">, </w:t>
            </w:r>
            <w:proofErr w:type="spellStart"/>
            <w:r>
              <w:rPr>
                <w:rFonts w:asciiTheme="majorHAnsi" w:hAnsiTheme="majorHAnsi"/>
                <w:b/>
                <w:bCs/>
              </w:rPr>
              <w:t>Walid</w:t>
            </w:r>
            <w:proofErr w:type="spellEnd"/>
            <w:r>
              <w:rPr>
                <w:rFonts w:asciiTheme="majorHAnsi" w:hAnsiTheme="majorHAnsi"/>
                <w:b/>
                <w:bCs/>
              </w:rPr>
              <w:t xml:space="preserve"> </w:t>
            </w:r>
            <w:proofErr w:type="spellStart"/>
            <w:r>
              <w:rPr>
                <w:rFonts w:asciiTheme="majorHAnsi" w:hAnsiTheme="majorHAnsi"/>
                <w:b/>
                <w:bCs/>
              </w:rPr>
              <w:t>Allaw</w:t>
            </w:r>
            <w:proofErr w:type="spellEnd"/>
          </w:p>
        </w:tc>
      </w:tr>
      <w:tr w:rsidR="000B1D98" w14:paraId="44A1E468" w14:textId="77777777" w:rsidTr="000B1D98">
        <w:tc>
          <w:tcPr>
            <w:tcW w:w="572" w:type="dxa"/>
            <w:tcBorders>
              <w:top w:val="single" w:sz="4" w:space="0" w:color="auto"/>
              <w:left w:val="single" w:sz="4" w:space="0" w:color="auto"/>
              <w:bottom w:val="single" w:sz="4" w:space="0" w:color="auto"/>
              <w:right w:val="single" w:sz="4" w:space="0" w:color="auto"/>
            </w:tcBorders>
            <w:hideMark/>
          </w:tcPr>
          <w:p w14:paraId="46D1B1C7" w14:textId="77777777" w:rsidR="000B1D98" w:rsidRDefault="000B1D98" w:rsidP="00143772">
            <w:pPr>
              <w:spacing w:line="276" w:lineRule="auto"/>
              <w:jc w:val="both"/>
              <w:rPr>
                <w:rFonts w:asciiTheme="majorHAnsi" w:hAnsiTheme="majorHAnsi"/>
                <w:b/>
                <w:bCs/>
              </w:rPr>
            </w:pPr>
            <w:r>
              <w:rPr>
                <w:rFonts w:asciiTheme="majorHAnsi" w:hAnsiTheme="majorHAnsi"/>
                <w:b/>
                <w:bCs/>
              </w:rPr>
              <w:t>7</w:t>
            </w:r>
          </w:p>
        </w:tc>
        <w:tc>
          <w:tcPr>
            <w:tcW w:w="2488" w:type="dxa"/>
            <w:tcBorders>
              <w:top w:val="single" w:sz="4" w:space="0" w:color="auto"/>
              <w:left w:val="single" w:sz="4" w:space="0" w:color="auto"/>
              <w:bottom w:val="single" w:sz="4" w:space="0" w:color="auto"/>
              <w:right w:val="single" w:sz="4" w:space="0" w:color="auto"/>
            </w:tcBorders>
            <w:hideMark/>
          </w:tcPr>
          <w:p w14:paraId="759DF3CF" w14:textId="77777777" w:rsidR="000B1D98" w:rsidRDefault="000B1D98" w:rsidP="00143772">
            <w:pPr>
              <w:spacing w:line="276" w:lineRule="auto"/>
              <w:jc w:val="both"/>
              <w:rPr>
                <w:rFonts w:asciiTheme="majorHAnsi" w:hAnsiTheme="majorHAnsi"/>
                <w:b/>
                <w:bCs/>
              </w:rPr>
            </w:pPr>
            <w:r>
              <w:rPr>
                <w:rFonts w:asciiTheme="majorHAnsi" w:hAnsiTheme="majorHAnsi"/>
                <w:b/>
                <w:bCs/>
              </w:rPr>
              <w:t>Presentation</w:t>
            </w:r>
          </w:p>
        </w:tc>
        <w:tc>
          <w:tcPr>
            <w:tcW w:w="6051" w:type="dxa"/>
            <w:tcBorders>
              <w:top w:val="single" w:sz="4" w:space="0" w:color="auto"/>
              <w:left w:val="single" w:sz="4" w:space="0" w:color="auto"/>
              <w:bottom w:val="single" w:sz="4" w:space="0" w:color="auto"/>
              <w:right w:val="single" w:sz="4" w:space="0" w:color="auto"/>
            </w:tcBorders>
            <w:hideMark/>
          </w:tcPr>
          <w:p w14:paraId="479F4835" w14:textId="77777777" w:rsidR="000B1D98" w:rsidRDefault="000B1D98" w:rsidP="00143772">
            <w:pPr>
              <w:spacing w:line="276" w:lineRule="auto"/>
              <w:jc w:val="both"/>
              <w:rPr>
                <w:rFonts w:asciiTheme="majorHAnsi" w:hAnsiTheme="majorHAnsi"/>
                <w:b/>
                <w:bCs/>
              </w:rPr>
            </w:pPr>
            <w:r>
              <w:rPr>
                <w:rFonts w:asciiTheme="majorHAnsi" w:hAnsiTheme="majorHAnsi"/>
                <w:b/>
                <w:bCs/>
              </w:rPr>
              <w:t>All Team members</w:t>
            </w:r>
          </w:p>
        </w:tc>
      </w:tr>
    </w:tbl>
    <w:p w14:paraId="11C44ABE" w14:textId="77777777" w:rsidR="000B1D98" w:rsidRDefault="000B1D98" w:rsidP="00BF651C">
      <w:pPr>
        <w:pStyle w:val="Heading2"/>
        <w:numPr>
          <w:ilvl w:val="0"/>
          <w:numId w:val="0"/>
        </w:numPr>
        <w:ind w:left="792"/>
      </w:pPr>
    </w:p>
    <w:p w14:paraId="32741026" w14:textId="7C1152C8" w:rsidR="000B1D98" w:rsidRPr="000B2053" w:rsidRDefault="000B1D98" w:rsidP="00BF651C">
      <w:pPr>
        <w:pStyle w:val="Heading2"/>
        <w:numPr>
          <w:ilvl w:val="1"/>
          <w:numId w:val="4"/>
        </w:numPr>
      </w:pPr>
      <w:bookmarkStart w:id="36" w:name="_Toc5348010"/>
      <w:r w:rsidRPr="000B2053">
        <w:t>Organizational Boundaries and Interfaces</w:t>
      </w:r>
      <w:bookmarkEnd w:id="36"/>
    </w:p>
    <w:p w14:paraId="299C5354" w14:textId="7187ADD8" w:rsidR="000B1D98" w:rsidRPr="004B2ABC" w:rsidRDefault="000B1D98" w:rsidP="00143772">
      <w:pPr>
        <w:ind w:firstLine="360"/>
        <w:jc w:val="both"/>
        <w:rPr>
          <w:rFonts w:asciiTheme="majorHAnsi" w:hAnsiTheme="majorHAnsi" w:cstheme="minorHAnsi"/>
        </w:rPr>
      </w:pPr>
      <w:r w:rsidRPr="004B2ABC">
        <w:rPr>
          <w:rFonts w:asciiTheme="majorHAnsi" w:hAnsiTheme="majorHAnsi" w:cstheme="minorHAnsi"/>
        </w:rPr>
        <w:t xml:space="preserve">Our team was at Constant communication with both Professor </w:t>
      </w:r>
      <w:proofErr w:type="spellStart"/>
      <w:r w:rsidRPr="004B2ABC">
        <w:rPr>
          <w:rFonts w:asciiTheme="majorHAnsi" w:hAnsiTheme="majorHAnsi" w:cstheme="minorHAnsi"/>
        </w:rPr>
        <w:t>Bdeir</w:t>
      </w:r>
      <w:proofErr w:type="spellEnd"/>
      <w:r w:rsidRPr="004B2ABC">
        <w:rPr>
          <w:rFonts w:asciiTheme="majorHAnsi" w:hAnsiTheme="majorHAnsi" w:cstheme="minorHAnsi"/>
        </w:rPr>
        <w:t xml:space="preserve"> and </w:t>
      </w:r>
      <w:proofErr w:type="gramStart"/>
      <w:r w:rsidRPr="004B2ABC">
        <w:rPr>
          <w:rFonts w:asciiTheme="majorHAnsi" w:hAnsiTheme="majorHAnsi" w:cstheme="minorHAnsi"/>
        </w:rPr>
        <w:t xml:space="preserve">our </w:t>
      </w:r>
      <w:r w:rsidR="0028193F" w:rsidRPr="004B2ABC">
        <w:rPr>
          <w:rFonts w:asciiTheme="majorHAnsi" w:hAnsiTheme="majorHAnsi" w:cstheme="minorHAnsi"/>
        </w:rPr>
        <w:t xml:space="preserve"> </w:t>
      </w:r>
      <w:r w:rsidRPr="004B2ABC">
        <w:rPr>
          <w:rFonts w:asciiTheme="majorHAnsi" w:hAnsiTheme="majorHAnsi" w:cstheme="minorHAnsi"/>
        </w:rPr>
        <w:t>team’s</w:t>
      </w:r>
      <w:proofErr w:type="gramEnd"/>
      <w:r w:rsidRPr="004B2ABC">
        <w:rPr>
          <w:rFonts w:asciiTheme="majorHAnsi" w:hAnsiTheme="majorHAnsi" w:cstheme="minorHAnsi"/>
        </w:rPr>
        <w:t xml:space="preserve"> GA </w:t>
      </w:r>
      <w:proofErr w:type="spellStart"/>
      <w:r w:rsidRPr="004B2ABC">
        <w:rPr>
          <w:rFonts w:asciiTheme="majorHAnsi" w:hAnsiTheme="majorHAnsi" w:cstheme="minorHAnsi"/>
        </w:rPr>
        <w:t>Sohaib</w:t>
      </w:r>
      <w:proofErr w:type="spellEnd"/>
      <w:r w:rsidRPr="004B2ABC">
        <w:rPr>
          <w:rFonts w:asciiTheme="majorHAnsi" w:hAnsiTheme="majorHAnsi" w:cstheme="minorHAnsi"/>
        </w:rPr>
        <w:t xml:space="preserve"> El </w:t>
      </w:r>
      <w:proofErr w:type="spellStart"/>
      <w:r w:rsidRPr="004B2ABC">
        <w:rPr>
          <w:rFonts w:asciiTheme="majorHAnsi" w:hAnsiTheme="majorHAnsi" w:cstheme="minorHAnsi"/>
        </w:rPr>
        <w:t>Jundi</w:t>
      </w:r>
      <w:proofErr w:type="spellEnd"/>
      <w:r w:rsidRPr="004B2ABC">
        <w:rPr>
          <w:rFonts w:asciiTheme="majorHAnsi" w:hAnsiTheme="majorHAnsi" w:cstheme="minorHAnsi"/>
        </w:rPr>
        <w:t xml:space="preserve">, both through face to face meetings, and through Slack. Within the team, communication was </w:t>
      </w:r>
      <w:r w:rsidR="00011D1F" w:rsidRPr="004B2ABC">
        <w:rPr>
          <w:rFonts w:asciiTheme="majorHAnsi" w:hAnsiTheme="majorHAnsi" w:cstheme="minorHAnsi"/>
        </w:rPr>
        <w:t>established through</w:t>
      </w:r>
      <w:r w:rsidRPr="004B2ABC">
        <w:rPr>
          <w:rFonts w:asciiTheme="majorHAnsi" w:hAnsiTheme="majorHAnsi" w:cstheme="minorHAnsi"/>
        </w:rPr>
        <w:t xml:space="preserve"> 3 times per week SCRUM meetings after the 253 </w:t>
      </w:r>
      <w:r w:rsidR="00AE5E06" w:rsidRPr="004B2ABC">
        <w:rPr>
          <w:rFonts w:asciiTheme="majorHAnsi" w:hAnsiTheme="majorHAnsi" w:cstheme="minorHAnsi"/>
        </w:rPr>
        <w:t>lectures</w:t>
      </w:r>
      <w:r w:rsidRPr="004B2ABC">
        <w:rPr>
          <w:rFonts w:asciiTheme="majorHAnsi" w:hAnsiTheme="majorHAnsi" w:cstheme="minorHAnsi"/>
        </w:rPr>
        <w:t xml:space="preserve">, a 6 member </w:t>
      </w:r>
      <w:r w:rsidR="00AE5E06" w:rsidRPr="004B2ABC">
        <w:rPr>
          <w:rFonts w:asciiTheme="majorHAnsi" w:hAnsiTheme="majorHAnsi" w:cstheme="minorHAnsi"/>
        </w:rPr>
        <w:t>WhatsApp</w:t>
      </w:r>
      <w:r w:rsidRPr="004B2ABC">
        <w:rPr>
          <w:rFonts w:asciiTheme="majorHAnsi" w:hAnsiTheme="majorHAnsi" w:cstheme="minorHAnsi"/>
        </w:rPr>
        <w:t xml:space="preserve"> group, and a Sprint planning retrospective meetings.</w:t>
      </w:r>
    </w:p>
    <w:p w14:paraId="78C3EB5C" w14:textId="77777777" w:rsidR="00F318CD" w:rsidRPr="00A00F60" w:rsidRDefault="00F318CD" w:rsidP="00143772">
      <w:pPr>
        <w:jc w:val="both"/>
        <w:rPr>
          <w:rFonts w:cstheme="minorHAnsi"/>
          <w:color w:val="548DD4" w:themeColor="text2" w:themeTint="99"/>
        </w:rPr>
      </w:pPr>
    </w:p>
    <w:p w14:paraId="78C3EB5D" w14:textId="77777777" w:rsidR="002964EE" w:rsidRPr="00AD2C83" w:rsidRDefault="002964EE" w:rsidP="00143772">
      <w:pPr>
        <w:pStyle w:val="Heading1"/>
        <w:jc w:val="both"/>
        <w:rPr>
          <w:rFonts w:asciiTheme="majorHAnsi" w:hAnsiTheme="majorHAnsi"/>
        </w:rPr>
      </w:pPr>
      <w:bookmarkStart w:id="37" w:name="_Toc5348011"/>
      <w:r w:rsidRPr="00AD2C83">
        <w:rPr>
          <w:rFonts w:asciiTheme="majorHAnsi" w:hAnsiTheme="majorHAnsi"/>
        </w:rPr>
        <w:t>Managerial Process</w:t>
      </w:r>
      <w:bookmarkEnd w:id="37"/>
    </w:p>
    <w:p w14:paraId="10B4E7C7" w14:textId="77777777" w:rsidR="00DF2BB3" w:rsidRDefault="00DF2BB3" w:rsidP="00BF651C">
      <w:pPr>
        <w:pStyle w:val="Heading2"/>
        <w:numPr>
          <w:ilvl w:val="1"/>
          <w:numId w:val="4"/>
        </w:numPr>
      </w:pPr>
      <w:bookmarkStart w:id="38" w:name="_Toc5348012"/>
      <w:r>
        <w:t>Management Objectives and Priorities</w:t>
      </w:r>
      <w:bookmarkEnd w:id="38"/>
    </w:p>
    <w:tbl>
      <w:tblPr>
        <w:tblStyle w:val="TableGridLight"/>
        <w:tblW w:w="0" w:type="auto"/>
        <w:tblInd w:w="2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89"/>
        <w:gridCol w:w="2352"/>
        <w:gridCol w:w="2253"/>
        <w:gridCol w:w="2058"/>
      </w:tblGrid>
      <w:tr w:rsidR="00DF2BB3" w14:paraId="4D2A07D0" w14:textId="77777777" w:rsidTr="00DF2BB3">
        <w:tc>
          <w:tcPr>
            <w:tcW w:w="1889" w:type="dxa"/>
            <w:tcBorders>
              <w:top w:val="single" w:sz="8" w:space="0" w:color="FFFFFF" w:themeColor="background1"/>
              <w:left w:val="single" w:sz="8" w:space="0" w:color="FFFFFF" w:themeColor="background1"/>
              <w:bottom w:val="single" w:sz="6" w:space="0" w:color="auto"/>
              <w:right w:val="single" w:sz="6" w:space="0" w:color="auto"/>
            </w:tcBorders>
          </w:tcPr>
          <w:p w14:paraId="072C6981" w14:textId="77777777" w:rsidR="00DF2BB3" w:rsidRDefault="00DF2BB3" w:rsidP="00143772">
            <w:pPr>
              <w:spacing w:line="276" w:lineRule="auto"/>
              <w:jc w:val="both"/>
              <w:rPr>
                <w:rFonts w:asciiTheme="majorHAnsi" w:hAnsiTheme="majorHAnsi" w:cstheme="minorHAnsi"/>
                <w:sz w:val="24"/>
                <w:szCs w:val="24"/>
              </w:rPr>
            </w:pPr>
          </w:p>
        </w:tc>
        <w:tc>
          <w:tcPr>
            <w:tcW w:w="2352" w:type="dxa"/>
            <w:tcBorders>
              <w:top w:val="single" w:sz="6" w:space="0" w:color="auto"/>
              <w:left w:val="single" w:sz="6" w:space="0" w:color="auto"/>
              <w:bottom w:val="single" w:sz="6" w:space="0" w:color="auto"/>
              <w:right w:val="single" w:sz="6" w:space="0" w:color="auto"/>
            </w:tcBorders>
            <w:hideMark/>
          </w:tcPr>
          <w:p w14:paraId="4DD833C8"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Constrained</w:t>
            </w:r>
          </w:p>
        </w:tc>
        <w:tc>
          <w:tcPr>
            <w:tcW w:w="2253" w:type="dxa"/>
            <w:tcBorders>
              <w:top w:val="single" w:sz="6" w:space="0" w:color="auto"/>
              <w:left w:val="single" w:sz="6" w:space="0" w:color="auto"/>
              <w:bottom w:val="single" w:sz="6" w:space="0" w:color="auto"/>
              <w:right w:val="single" w:sz="6" w:space="0" w:color="auto"/>
            </w:tcBorders>
            <w:hideMark/>
          </w:tcPr>
          <w:p w14:paraId="7A476927"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 xml:space="preserve">Optimized </w:t>
            </w:r>
          </w:p>
        </w:tc>
        <w:tc>
          <w:tcPr>
            <w:tcW w:w="2058" w:type="dxa"/>
            <w:tcBorders>
              <w:top w:val="single" w:sz="6" w:space="0" w:color="auto"/>
              <w:left w:val="single" w:sz="6" w:space="0" w:color="auto"/>
              <w:bottom w:val="single" w:sz="6" w:space="0" w:color="auto"/>
              <w:right w:val="single" w:sz="6" w:space="0" w:color="auto"/>
            </w:tcBorders>
            <w:hideMark/>
          </w:tcPr>
          <w:p w14:paraId="2099F3C8"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Accepted</w:t>
            </w:r>
          </w:p>
        </w:tc>
      </w:tr>
      <w:tr w:rsidR="00DF2BB3" w14:paraId="0D1B25AA" w14:textId="77777777" w:rsidTr="00DF2BB3">
        <w:tc>
          <w:tcPr>
            <w:tcW w:w="1889" w:type="dxa"/>
            <w:tcBorders>
              <w:top w:val="single" w:sz="6" w:space="0" w:color="auto"/>
              <w:left w:val="single" w:sz="6" w:space="0" w:color="auto"/>
              <w:bottom w:val="single" w:sz="6" w:space="0" w:color="auto"/>
              <w:right w:val="single" w:sz="6" w:space="0" w:color="auto"/>
            </w:tcBorders>
            <w:hideMark/>
          </w:tcPr>
          <w:p w14:paraId="607A8D54"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Scope</w:t>
            </w:r>
          </w:p>
        </w:tc>
        <w:tc>
          <w:tcPr>
            <w:tcW w:w="2352" w:type="dxa"/>
            <w:tcBorders>
              <w:top w:val="single" w:sz="6" w:space="0" w:color="auto"/>
              <w:left w:val="single" w:sz="6" w:space="0" w:color="auto"/>
              <w:bottom w:val="single" w:sz="6" w:space="0" w:color="auto"/>
              <w:right w:val="single" w:sz="6" w:space="0" w:color="auto"/>
            </w:tcBorders>
          </w:tcPr>
          <w:p w14:paraId="588CB664" w14:textId="77777777" w:rsidR="00DF2BB3" w:rsidRDefault="00DF2BB3" w:rsidP="00143772">
            <w:pPr>
              <w:spacing w:line="276" w:lineRule="auto"/>
              <w:jc w:val="both"/>
              <w:rPr>
                <w:rFonts w:asciiTheme="majorHAnsi" w:hAnsiTheme="majorHAnsi" w:cstheme="minorHAnsi"/>
                <w:sz w:val="24"/>
                <w:szCs w:val="24"/>
              </w:rPr>
            </w:pPr>
          </w:p>
        </w:tc>
        <w:tc>
          <w:tcPr>
            <w:tcW w:w="2253" w:type="dxa"/>
            <w:tcBorders>
              <w:top w:val="single" w:sz="6" w:space="0" w:color="auto"/>
              <w:left w:val="single" w:sz="6" w:space="0" w:color="auto"/>
              <w:bottom w:val="single" w:sz="6" w:space="0" w:color="auto"/>
              <w:right w:val="single" w:sz="6" w:space="0" w:color="auto"/>
            </w:tcBorders>
            <w:hideMark/>
          </w:tcPr>
          <w:p w14:paraId="293E033B"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X</w:t>
            </w:r>
          </w:p>
        </w:tc>
        <w:tc>
          <w:tcPr>
            <w:tcW w:w="2058" w:type="dxa"/>
            <w:tcBorders>
              <w:top w:val="single" w:sz="6" w:space="0" w:color="auto"/>
              <w:left w:val="single" w:sz="6" w:space="0" w:color="auto"/>
              <w:bottom w:val="single" w:sz="6" w:space="0" w:color="auto"/>
              <w:right w:val="single" w:sz="6" w:space="0" w:color="auto"/>
            </w:tcBorders>
          </w:tcPr>
          <w:p w14:paraId="4B0EAD4C" w14:textId="77777777" w:rsidR="00DF2BB3" w:rsidRDefault="00DF2BB3" w:rsidP="00143772">
            <w:pPr>
              <w:spacing w:line="276" w:lineRule="auto"/>
              <w:jc w:val="both"/>
              <w:rPr>
                <w:rFonts w:asciiTheme="majorHAnsi" w:hAnsiTheme="majorHAnsi" w:cstheme="minorHAnsi"/>
                <w:sz w:val="24"/>
                <w:szCs w:val="24"/>
              </w:rPr>
            </w:pPr>
          </w:p>
        </w:tc>
      </w:tr>
      <w:tr w:rsidR="00DF2BB3" w14:paraId="422D3F7A" w14:textId="77777777" w:rsidTr="00DF2BB3">
        <w:tc>
          <w:tcPr>
            <w:tcW w:w="1889" w:type="dxa"/>
            <w:tcBorders>
              <w:top w:val="single" w:sz="6" w:space="0" w:color="auto"/>
              <w:left w:val="single" w:sz="6" w:space="0" w:color="auto"/>
              <w:bottom w:val="single" w:sz="6" w:space="0" w:color="auto"/>
              <w:right w:val="single" w:sz="6" w:space="0" w:color="auto"/>
            </w:tcBorders>
            <w:hideMark/>
          </w:tcPr>
          <w:p w14:paraId="65809132"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Schedule</w:t>
            </w:r>
          </w:p>
        </w:tc>
        <w:tc>
          <w:tcPr>
            <w:tcW w:w="2352" w:type="dxa"/>
            <w:tcBorders>
              <w:top w:val="single" w:sz="6" w:space="0" w:color="auto"/>
              <w:left w:val="single" w:sz="6" w:space="0" w:color="auto"/>
              <w:bottom w:val="single" w:sz="6" w:space="0" w:color="auto"/>
              <w:right w:val="single" w:sz="6" w:space="0" w:color="auto"/>
            </w:tcBorders>
            <w:hideMark/>
          </w:tcPr>
          <w:p w14:paraId="104F0BFA"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X</w:t>
            </w:r>
          </w:p>
        </w:tc>
        <w:tc>
          <w:tcPr>
            <w:tcW w:w="2253" w:type="dxa"/>
            <w:tcBorders>
              <w:top w:val="single" w:sz="6" w:space="0" w:color="auto"/>
              <w:left w:val="single" w:sz="6" w:space="0" w:color="auto"/>
              <w:bottom w:val="single" w:sz="6" w:space="0" w:color="auto"/>
              <w:right w:val="single" w:sz="6" w:space="0" w:color="auto"/>
            </w:tcBorders>
          </w:tcPr>
          <w:p w14:paraId="438B1D02" w14:textId="77777777" w:rsidR="00DF2BB3" w:rsidRDefault="00DF2BB3" w:rsidP="00143772">
            <w:pPr>
              <w:spacing w:line="276" w:lineRule="auto"/>
              <w:jc w:val="both"/>
              <w:rPr>
                <w:rFonts w:asciiTheme="majorHAnsi" w:hAnsiTheme="majorHAnsi" w:cstheme="minorHAnsi"/>
                <w:sz w:val="24"/>
                <w:szCs w:val="24"/>
              </w:rPr>
            </w:pPr>
          </w:p>
        </w:tc>
        <w:tc>
          <w:tcPr>
            <w:tcW w:w="2058" w:type="dxa"/>
            <w:tcBorders>
              <w:top w:val="single" w:sz="6" w:space="0" w:color="auto"/>
              <w:left w:val="single" w:sz="6" w:space="0" w:color="auto"/>
              <w:bottom w:val="single" w:sz="6" w:space="0" w:color="auto"/>
              <w:right w:val="single" w:sz="6" w:space="0" w:color="auto"/>
            </w:tcBorders>
          </w:tcPr>
          <w:p w14:paraId="4AE4AF7E" w14:textId="77777777" w:rsidR="00DF2BB3" w:rsidRDefault="00DF2BB3" w:rsidP="00143772">
            <w:pPr>
              <w:spacing w:line="276" w:lineRule="auto"/>
              <w:jc w:val="both"/>
              <w:rPr>
                <w:rFonts w:asciiTheme="majorHAnsi" w:hAnsiTheme="majorHAnsi" w:cstheme="minorHAnsi"/>
                <w:sz w:val="24"/>
                <w:szCs w:val="24"/>
              </w:rPr>
            </w:pPr>
          </w:p>
        </w:tc>
      </w:tr>
      <w:tr w:rsidR="00DF2BB3" w14:paraId="1213FCFF" w14:textId="77777777" w:rsidTr="00DF2BB3">
        <w:tc>
          <w:tcPr>
            <w:tcW w:w="1889" w:type="dxa"/>
            <w:tcBorders>
              <w:top w:val="single" w:sz="6" w:space="0" w:color="auto"/>
              <w:left w:val="single" w:sz="6" w:space="0" w:color="auto"/>
              <w:bottom w:val="single" w:sz="6" w:space="0" w:color="auto"/>
              <w:right w:val="single" w:sz="6" w:space="0" w:color="auto"/>
            </w:tcBorders>
            <w:hideMark/>
          </w:tcPr>
          <w:p w14:paraId="5CE908D4"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Cost</w:t>
            </w:r>
          </w:p>
        </w:tc>
        <w:tc>
          <w:tcPr>
            <w:tcW w:w="2352" w:type="dxa"/>
            <w:tcBorders>
              <w:top w:val="single" w:sz="6" w:space="0" w:color="auto"/>
              <w:left w:val="single" w:sz="6" w:space="0" w:color="auto"/>
              <w:bottom w:val="single" w:sz="6" w:space="0" w:color="auto"/>
              <w:right w:val="single" w:sz="6" w:space="0" w:color="auto"/>
            </w:tcBorders>
          </w:tcPr>
          <w:p w14:paraId="7304A13A" w14:textId="77777777" w:rsidR="00DF2BB3" w:rsidRDefault="00DF2BB3" w:rsidP="00143772">
            <w:pPr>
              <w:spacing w:line="276" w:lineRule="auto"/>
              <w:jc w:val="both"/>
              <w:rPr>
                <w:rFonts w:asciiTheme="majorHAnsi" w:hAnsiTheme="majorHAnsi" w:cstheme="minorHAnsi"/>
                <w:sz w:val="24"/>
                <w:szCs w:val="24"/>
              </w:rPr>
            </w:pPr>
          </w:p>
        </w:tc>
        <w:tc>
          <w:tcPr>
            <w:tcW w:w="2253" w:type="dxa"/>
            <w:tcBorders>
              <w:top w:val="single" w:sz="6" w:space="0" w:color="auto"/>
              <w:left w:val="single" w:sz="6" w:space="0" w:color="auto"/>
              <w:bottom w:val="single" w:sz="6" w:space="0" w:color="auto"/>
              <w:right w:val="single" w:sz="6" w:space="0" w:color="auto"/>
            </w:tcBorders>
          </w:tcPr>
          <w:p w14:paraId="13AA23B6" w14:textId="77777777" w:rsidR="00DF2BB3" w:rsidRDefault="00DF2BB3" w:rsidP="00143772">
            <w:pPr>
              <w:spacing w:line="276" w:lineRule="auto"/>
              <w:jc w:val="both"/>
              <w:rPr>
                <w:rFonts w:asciiTheme="majorHAnsi" w:hAnsiTheme="majorHAnsi" w:cstheme="minorHAnsi"/>
                <w:sz w:val="24"/>
                <w:szCs w:val="24"/>
              </w:rPr>
            </w:pPr>
          </w:p>
        </w:tc>
        <w:tc>
          <w:tcPr>
            <w:tcW w:w="2058" w:type="dxa"/>
            <w:tcBorders>
              <w:top w:val="single" w:sz="6" w:space="0" w:color="auto"/>
              <w:left w:val="single" w:sz="6" w:space="0" w:color="auto"/>
              <w:bottom w:val="single" w:sz="6" w:space="0" w:color="auto"/>
              <w:right w:val="single" w:sz="6" w:space="0" w:color="auto"/>
            </w:tcBorders>
            <w:hideMark/>
          </w:tcPr>
          <w:p w14:paraId="0128B77E" w14:textId="77777777" w:rsidR="00DF2BB3" w:rsidRDefault="00DF2BB3" w:rsidP="00143772">
            <w:pPr>
              <w:spacing w:line="276" w:lineRule="auto"/>
              <w:jc w:val="both"/>
              <w:rPr>
                <w:rFonts w:asciiTheme="majorHAnsi" w:hAnsiTheme="majorHAnsi" w:cstheme="minorHAnsi"/>
                <w:sz w:val="24"/>
                <w:szCs w:val="24"/>
              </w:rPr>
            </w:pPr>
            <w:r>
              <w:rPr>
                <w:rFonts w:asciiTheme="majorHAnsi" w:hAnsiTheme="majorHAnsi" w:cstheme="minorHAnsi"/>
                <w:sz w:val="24"/>
                <w:szCs w:val="24"/>
              </w:rPr>
              <w:t>X</w:t>
            </w:r>
          </w:p>
        </w:tc>
      </w:tr>
    </w:tbl>
    <w:p w14:paraId="23DD7A29" w14:textId="77777777" w:rsidR="00DF2BB3" w:rsidRDefault="00DF2BB3" w:rsidP="00143772">
      <w:pPr>
        <w:jc w:val="both"/>
        <w:rPr>
          <w:rFonts w:asciiTheme="majorHAnsi" w:hAnsiTheme="majorHAnsi"/>
        </w:rPr>
      </w:pPr>
    </w:p>
    <w:p w14:paraId="02A44CBB" w14:textId="77777777" w:rsidR="00DF2BB3" w:rsidRDefault="00DF2BB3" w:rsidP="00BF651C">
      <w:pPr>
        <w:pStyle w:val="Heading2"/>
        <w:numPr>
          <w:ilvl w:val="1"/>
          <w:numId w:val="4"/>
        </w:numPr>
      </w:pPr>
      <w:bookmarkStart w:id="39" w:name="_Toc5348013"/>
      <w:r>
        <w:t>Assumptions, Dependencies, and Constraints</w:t>
      </w:r>
      <w:bookmarkEnd w:id="39"/>
    </w:p>
    <w:p w14:paraId="14FF9B57" w14:textId="5333F5B3" w:rsidR="00DF2BB3" w:rsidRPr="004B2ABC" w:rsidRDefault="00DF2BB3" w:rsidP="004B2ABC">
      <w:pPr>
        <w:pStyle w:val="ListParagraph"/>
        <w:numPr>
          <w:ilvl w:val="2"/>
          <w:numId w:val="4"/>
        </w:numPr>
        <w:jc w:val="both"/>
        <w:rPr>
          <w:rFonts w:asciiTheme="majorHAnsi" w:hAnsiTheme="majorHAnsi"/>
        </w:rPr>
      </w:pPr>
      <w:r>
        <w:rPr>
          <w:rFonts w:asciiTheme="majorHAnsi" w:hAnsiTheme="majorHAnsi"/>
        </w:rPr>
        <w:lastRenderedPageBreak/>
        <w:t>Project assumptions:</w:t>
      </w:r>
    </w:p>
    <w:p w14:paraId="2CF7038A" w14:textId="77777777" w:rsidR="00DF2BB3" w:rsidRPr="004B2ABC" w:rsidRDefault="00DF2BB3" w:rsidP="00143772">
      <w:pPr>
        <w:pStyle w:val="ListParagraph"/>
        <w:numPr>
          <w:ilvl w:val="0"/>
          <w:numId w:val="9"/>
        </w:numPr>
        <w:jc w:val="both"/>
        <w:rPr>
          <w:rFonts w:asciiTheme="majorHAnsi" w:hAnsiTheme="majorHAnsi" w:cstheme="minorHAnsi"/>
        </w:rPr>
      </w:pPr>
      <w:r w:rsidRPr="004B2ABC">
        <w:rPr>
          <w:rFonts w:asciiTheme="majorHAnsi" w:hAnsiTheme="majorHAnsi" w:cstheme="minorHAnsi"/>
        </w:rPr>
        <w:t>Users are assumed to have basic financial planning skills</w:t>
      </w:r>
    </w:p>
    <w:p w14:paraId="1B4FA20C" w14:textId="77777777" w:rsidR="00DF2BB3" w:rsidRPr="004B2ABC" w:rsidRDefault="00DF2BB3" w:rsidP="00143772">
      <w:pPr>
        <w:pStyle w:val="ListParagraph"/>
        <w:numPr>
          <w:ilvl w:val="0"/>
          <w:numId w:val="9"/>
        </w:numPr>
        <w:jc w:val="both"/>
        <w:rPr>
          <w:rFonts w:asciiTheme="majorHAnsi" w:hAnsiTheme="majorHAnsi" w:cstheme="minorHAnsi"/>
        </w:rPr>
      </w:pPr>
      <w:r w:rsidRPr="004B2ABC">
        <w:rPr>
          <w:rFonts w:asciiTheme="majorHAnsi" w:hAnsiTheme="majorHAnsi" w:cstheme="minorHAnsi"/>
        </w:rPr>
        <w:t>Users are assumed to know how to read simple graphs and charts</w:t>
      </w:r>
    </w:p>
    <w:p w14:paraId="590862D3" w14:textId="77777777" w:rsidR="00DF2BB3" w:rsidRPr="004B2ABC" w:rsidRDefault="00DF2BB3" w:rsidP="00143772">
      <w:pPr>
        <w:pStyle w:val="ListParagraph"/>
        <w:numPr>
          <w:ilvl w:val="0"/>
          <w:numId w:val="9"/>
        </w:numPr>
        <w:jc w:val="both"/>
        <w:rPr>
          <w:rFonts w:asciiTheme="majorHAnsi" w:hAnsiTheme="majorHAnsi" w:cstheme="minorHAnsi"/>
        </w:rPr>
      </w:pPr>
      <w:r w:rsidRPr="004B2ABC">
        <w:rPr>
          <w:rFonts w:asciiTheme="majorHAnsi" w:hAnsiTheme="majorHAnsi" w:cstheme="minorHAnsi"/>
        </w:rPr>
        <w:t>Users are expected to have an email account</w:t>
      </w:r>
    </w:p>
    <w:p w14:paraId="31C428E5" w14:textId="77777777" w:rsidR="00DF2BB3" w:rsidRPr="004B2ABC" w:rsidRDefault="00DF2BB3" w:rsidP="00143772">
      <w:pPr>
        <w:ind w:left="720"/>
        <w:jc w:val="both"/>
        <w:rPr>
          <w:rFonts w:asciiTheme="majorHAnsi" w:hAnsiTheme="majorHAnsi" w:cstheme="minorHAnsi"/>
        </w:rPr>
      </w:pPr>
      <w:r w:rsidRPr="004B2ABC">
        <w:rPr>
          <w:rFonts w:asciiTheme="majorHAnsi" w:hAnsiTheme="majorHAnsi" w:cstheme="minorHAnsi"/>
        </w:rPr>
        <w:t>10.2.2 Project dependencies:</w:t>
      </w:r>
    </w:p>
    <w:p w14:paraId="4D61B6C7" w14:textId="2CED614C" w:rsidR="00DF2BB3" w:rsidRPr="004B2ABC" w:rsidRDefault="00DF2BB3" w:rsidP="00430053">
      <w:pPr>
        <w:pStyle w:val="ListParagraph"/>
        <w:numPr>
          <w:ilvl w:val="0"/>
          <w:numId w:val="9"/>
        </w:numPr>
        <w:jc w:val="both"/>
        <w:rPr>
          <w:rFonts w:asciiTheme="majorHAnsi" w:hAnsiTheme="majorHAnsi" w:cstheme="minorHAnsi"/>
        </w:rPr>
      </w:pPr>
      <w:r w:rsidRPr="004B2ABC">
        <w:rPr>
          <w:rFonts w:asciiTheme="majorHAnsi" w:hAnsiTheme="majorHAnsi" w:cstheme="minorHAnsi"/>
        </w:rPr>
        <w:t xml:space="preserve">The application depends on Siri and google assistant to enable the user to </w:t>
      </w:r>
      <w:r w:rsidR="00430053">
        <w:rPr>
          <w:rFonts w:asciiTheme="majorHAnsi" w:hAnsiTheme="majorHAnsi" w:cstheme="minorHAnsi"/>
        </w:rPr>
        <w:t>make use of</w:t>
      </w:r>
      <w:r w:rsidRPr="004B2ABC">
        <w:rPr>
          <w:rFonts w:asciiTheme="majorHAnsi" w:hAnsiTheme="majorHAnsi" w:cstheme="minorHAnsi"/>
        </w:rPr>
        <w:t xml:space="preserve"> voice commands</w:t>
      </w:r>
    </w:p>
    <w:p w14:paraId="7D6FB4AF" w14:textId="1BD07B1E" w:rsidR="00DF2BB3" w:rsidRDefault="00DF2BB3" w:rsidP="00BF651C">
      <w:pPr>
        <w:pStyle w:val="Heading2"/>
        <w:numPr>
          <w:ilvl w:val="1"/>
          <w:numId w:val="4"/>
        </w:numPr>
      </w:pPr>
      <w:bookmarkStart w:id="40" w:name="_Toc5348014"/>
      <w:r>
        <w:t>Project Risks</w:t>
      </w:r>
      <w:bookmarkEnd w:id="40"/>
    </w:p>
    <w:p w14:paraId="4173A4E5" w14:textId="085589C7" w:rsidR="00DF2BB3" w:rsidRDefault="00DF2BB3" w:rsidP="00BF651C">
      <w:pPr>
        <w:pStyle w:val="Heading2"/>
        <w:numPr>
          <w:ilvl w:val="2"/>
          <w:numId w:val="4"/>
        </w:numPr>
      </w:pPr>
      <w:bookmarkStart w:id="41" w:name="_Toc5348015"/>
      <w:r>
        <w:t>Risk Table</w:t>
      </w:r>
      <w:bookmarkEnd w:id="41"/>
    </w:p>
    <w:tbl>
      <w:tblPr>
        <w:tblStyle w:val="TableGrid"/>
        <w:tblpPr w:leftFromText="180" w:rightFromText="180" w:vertAnchor="text" w:horzAnchor="margin" w:tblpXSpec="center" w:tblpY="320"/>
        <w:tblW w:w="9355" w:type="dxa"/>
        <w:tblLayout w:type="fixed"/>
        <w:tblLook w:val="04A0" w:firstRow="1" w:lastRow="0" w:firstColumn="1" w:lastColumn="0" w:noHBand="0" w:noVBand="1"/>
      </w:tblPr>
      <w:tblGrid>
        <w:gridCol w:w="171"/>
        <w:gridCol w:w="454"/>
        <w:gridCol w:w="1904"/>
        <w:gridCol w:w="1066"/>
        <w:gridCol w:w="392"/>
        <w:gridCol w:w="688"/>
        <w:gridCol w:w="752"/>
        <w:gridCol w:w="508"/>
        <w:gridCol w:w="1202"/>
        <w:gridCol w:w="508"/>
        <w:gridCol w:w="1710"/>
      </w:tblGrid>
      <w:tr w:rsidR="00D72899" w14:paraId="2A376DEF" w14:textId="0FA1357A" w:rsidTr="00D72899">
        <w:tc>
          <w:tcPr>
            <w:tcW w:w="625"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54C5C621" w14:textId="2279C99E" w:rsidR="00D72899" w:rsidRDefault="00D72899" w:rsidP="00143772">
            <w:pPr>
              <w:spacing w:line="276" w:lineRule="auto"/>
              <w:jc w:val="both"/>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Risk Id</w:t>
            </w:r>
          </w:p>
        </w:tc>
        <w:tc>
          <w:tcPr>
            <w:tcW w:w="2970"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424EC777" w14:textId="691D9B3F" w:rsidR="00D72899" w:rsidRDefault="00D72899" w:rsidP="00143772">
            <w:pPr>
              <w:spacing w:line="276" w:lineRule="auto"/>
              <w:jc w:val="both"/>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Description</w:t>
            </w:r>
          </w:p>
        </w:tc>
        <w:tc>
          <w:tcPr>
            <w:tcW w:w="1080"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346F426" w14:textId="77777777" w:rsidR="00D72899" w:rsidRDefault="00D72899" w:rsidP="00143772">
            <w:pPr>
              <w:spacing w:line="276" w:lineRule="auto"/>
              <w:jc w:val="both"/>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Category</w:t>
            </w:r>
          </w:p>
        </w:tc>
        <w:tc>
          <w:tcPr>
            <w:tcW w:w="1260"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411406E" w14:textId="77777777" w:rsidR="00D72899" w:rsidRDefault="00D72899" w:rsidP="00143772">
            <w:pPr>
              <w:spacing w:line="276" w:lineRule="auto"/>
              <w:jc w:val="both"/>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Probability</w:t>
            </w:r>
          </w:p>
        </w:tc>
        <w:tc>
          <w:tcPr>
            <w:tcW w:w="1710"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4E181A6" w14:textId="77777777" w:rsidR="00D72899" w:rsidRDefault="00D72899" w:rsidP="004B32DC">
            <w:pPr>
              <w:spacing w:line="276" w:lineRule="auto"/>
              <w:jc w:val="center"/>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Impact Value</w:t>
            </w:r>
          </w:p>
        </w:tc>
        <w:tc>
          <w:tcPr>
            <w:tcW w:w="171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368D43D7" w14:textId="176BB388" w:rsidR="00D72899" w:rsidRDefault="00264DB7" w:rsidP="00143772">
            <w:pPr>
              <w:spacing w:line="276" w:lineRule="auto"/>
              <w:jc w:val="both"/>
              <w:rPr>
                <w:rFonts w:asciiTheme="majorHAnsi" w:eastAsia="Times New Roman" w:hAnsiTheme="majorHAnsi" w:cs="Times New Roman"/>
                <w:b/>
                <w:bCs/>
                <w:color w:val="000000"/>
                <w:sz w:val="20"/>
                <w:szCs w:val="20"/>
              </w:rPr>
            </w:pPr>
            <w:r>
              <w:rPr>
                <w:rFonts w:asciiTheme="majorHAnsi" w:eastAsia="Times New Roman" w:hAnsiTheme="majorHAnsi" w:cs="Times New Roman"/>
                <w:b/>
                <w:bCs/>
                <w:color w:val="000000"/>
                <w:sz w:val="20"/>
                <w:szCs w:val="20"/>
              </w:rPr>
              <w:t>Risk Exposure</w:t>
            </w:r>
          </w:p>
        </w:tc>
      </w:tr>
      <w:tr w:rsidR="00D72899" w14:paraId="09B305E9" w14:textId="6470639F" w:rsidTr="00D72899">
        <w:tc>
          <w:tcPr>
            <w:tcW w:w="625" w:type="dxa"/>
            <w:gridSpan w:val="2"/>
            <w:tcBorders>
              <w:top w:val="single" w:sz="4" w:space="0" w:color="auto"/>
              <w:left w:val="single" w:sz="4" w:space="0" w:color="auto"/>
              <w:bottom w:val="single" w:sz="4" w:space="0" w:color="auto"/>
              <w:right w:val="single" w:sz="4" w:space="0" w:color="auto"/>
            </w:tcBorders>
          </w:tcPr>
          <w:p w14:paraId="2B813F3E" w14:textId="5ABB6314" w:rsidR="00D72899" w:rsidRDefault="009A4E71" w:rsidP="00143772">
            <w:pPr>
              <w:spacing w:line="276" w:lineRule="auto"/>
              <w:jc w:val="both"/>
              <w:rPr>
                <w:rFonts w:asciiTheme="majorHAnsi" w:hAnsiTheme="majorHAnsi"/>
              </w:rPr>
            </w:pPr>
            <w:r>
              <w:rPr>
                <w:rFonts w:asciiTheme="majorHAnsi" w:hAnsiTheme="majorHAnsi"/>
              </w:rPr>
              <w:t>0</w:t>
            </w:r>
            <w:r w:rsidR="00D72899">
              <w:rPr>
                <w:rFonts w:asciiTheme="majorHAnsi" w:hAnsiTheme="maj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18640A10" w14:textId="2FD9B29A" w:rsidR="00D72899" w:rsidRDefault="00D72899" w:rsidP="00143772">
            <w:pPr>
              <w:spacing w:line="276" w:lineRule="auto"/>
              <w:jc w:val="both"/>
              <w:rPr>
                <w:rFonts w:asciiTheme="majorHAnsi" w:hAnsiTheme="majorHAnsi"/>
              </w:rPr>
            </w:pPr>
            <w:r>
              <w:rPr>
                <w:rFonts w:asciiTheme="majorHAnsi" w:hAnsiTheme="majorHAnsi"/>
              </w:rPr>
              <w:t>Time Shortage</w:t>
            </w:r>
          </w:p>
        </w:tc>
        <w:tc>
          <w:tcPr>
            <w:tcW w:w="1080" w:type="dxa"/>
            <w:gridSpan w:val="2"/>
            <w:tcBorders>
              <w:top w:val="single" w:sz="4" w:space="0" w:color="auto"/>
              <w:left w:val="single" w:sz="4" w:space="0" w:color="auto"/>
              <w:bottom w:val="single" w:sz="4" w:space="0" w:color="auto"/>
              <w:right w:val="single" w:sz="4" w:space="0" w:color="auto"/>
            </w:tcBorders>
            <w:hideMark/>
          </w:tcPr>
          <w:p w14:paraId="50E2C7CD" w14:textId="77777777" w:rsidR="00D72899" w:rsidRDefault="00D72899" w:rsidP="00B51788">
            <w:pPr>
              <w:spacing w:line="276" w:lineRule="auto"/>
              <w:jc w:val="center"/>
              <w:rPr>
                <w:rFonts w:asciiTheme="majorHAnsi" w:hAnsiTheme="majorHAnsi"/>
              </w:rPr>
            </w:pPr>
            <w:r>
              <w:rPr>
                <w:rFonts w:asciiTheme="majorHAnsi" w:hAnsiTheme="majorHAnsi"/>
              </w:rPr>
              <w:t>DE</w:t>
            </w:r>
          </w:p>
        </w:tc>
        <w:tc>
          <w:tcPr>
            <w:tcW w:w="1260" w:type="dxa"/>
            <w:gridSpan w:val="2"/>
            <w:tcBorders>
              <w:top w:val="single" w:sz="4" w:space="0" w:color="auto"/>
              <w:left w:val="single" w:sz="4" w:space="0" w:color="auto"/>
              <w:bottom w:val="single" w:sz="4" w:space="0" w:color="auto"/>
              <w:right w:val="single" w:sz="4" w:space="0" w:color="auto"/>
            </w:tcBorders>
            <w:hideMark/>
          </w:tcPr>
          <w:p w14:paraId="2717E1F6" w14:textId="77777777" w:rsidR="00D72899" w:rsidRDefault="00D72899" w:rsidP="00143772">
            <w:pPr>
              <w:spacing w:line="276" w:lineRule="auto"/>
              <w:jc w:val="both"/>
              <w:rPr>
                <w:rFonts w:asciiTheme="majorHAnsi" w:hAnsiTheme="majorHAnsi"/>
              </w:rPr>
            </w:pPr>
            <w:r>
              <w:rPr>
                <w:rFonts w:asciiTheme="majorHAnsi" w:hAnsiTheme="majorHAnsi"/>
              </w:rPr>
              <w:t>Medium</w:t>
            </w:r>
          </w:p>
        </w:tc>
        <w:tc>
          <w:tcPr>
            <w:tcW w:w="1710" w:type="dxa"/>
            <w:gridSpan w:val="2"/>
            <w:tcBorders>
              <w:top w:val="single" w:sz="4" w:space="0" w:color="auto"/>
              <w:left w:val="single" w:sz="4" w:space="0" w:color="auto"/>
              <w:bottom w:val="single" w:sz="4" w:space="0" w:color="auto"/>
              <w:right w:val="single" w:sz="4" w:space="0" w:color="auto"/>
            </w:tcBorders>
            <w:hideMark/>
          </w:tcPr>
          <w:p w14:paraId="5A444FB7" w14:textId="1777A9D4" w:rsidR="00D72899" w:rsidRDefault="005532E2" w:rsidP="004B32DC">
            <w:pPr>
              <w:spacing w:line="276" w:lineRule="auto"/>
              <w:jc w:val="center"/>
              <w:rPr>
                <w:rFonts w:asciiTheme="majorHAnsi" w:hAnsiTheme="majorHAnsi"/>
              </w:rPr>
            </w:pPr>
            <w:r>
              <w:rPr>
                <w:rFonts w:asciiTheme="majorHAnsi" w:hAnsiTheme="majorHAnsi"/>
              </w:rPr>
              <w:t>(2</w:t>
            </w:r>
            <w:r w:rsidR="00D72899">
              <w:rPr>
                <w:rFonts w:asciiTheme="majorHAnsi" w:hAnsiTheme="majorHAnsi"/>
              </w:rPr>
              <w:t>)</w:t>
            </w:r>
          </w:p>
        </w:tc>
        <w:tc>
          <w:tcPr>
            <w:tcW w:w="1710" w:type="dxa"/>
            <w:tcBorders>
              <w:top w:val="single" w:sz="4" w:space="0" w:color="auto"/>
              <w:left w:val="single" w:sz="4" w:space="0" w:color="auto"/>
              <w:bottom w:val="single" w:sz="4" w:space="0" w:color="auto"/>
              <w:right w:val="single" w:sz="4" w:space="0" w:color="auto"/>
            </w:tcBorders>
          </w:tcPr>
          <w:p w14:paraId="46AAC6C5" w14:textId="59F424A2" w:rsidR="00D72899" w:rsidRDefault="00D80C1D" w:rsidP="00B51788">
            <w:pPr>
              <w:spacing w:line="276" w:lineRule="auto"/>
              <w:jc w:val="center"/>
              <w:rPr>
                <w:rFonts w:asciiTheme="majorHAnsi" w:hAnsiTheme="majorHAnsi"/>
              </w:rPr>
            </w:pPr>
            <w:r>
              <w:rPr>
                <w:rFonts w:asciiTheme="majorHAnsi" w:hAnsiTheme="majorHAnsi"/>
              </w:rPr>
              <w:t>0</w:t>
            </w:r>
          </w:p>
        </w:tc>
      </w:tr>
      <w:tr w:rsidR="00D72899" w14:paraId="2E181B34" w14:textId="20983EA6" w:rsidTr="00D72899">
        <w:trPr>
          <w:trHeight w:val="512"/>
        </w:trPr>
        <w:tc>
          <w:tcPr>
            <w:tcW w:w="625" w:type="dxa"/>
            <w:gridSpan w:val="2"/>
            <w:tcBorders>
              <w:top w:val="single" w:sz="4" w:space="0" w:color="auto"/>
              <w:left w:val="single" w:sz="4" w:space="0" w:color="auto"/>
              <w:bottom w:val="single" w:sz="4" w:space="0" w:color="auto"/>
              <w:right w:val="single" w:sz="4" w:space="0" w:color="auto"/>
            </w:tcBorders>
          </w:tcPr>
          <w:p w14:paraId="33F67ABC" w14:textId="61D4DC04" w:rsidR="00D72899" w:rsidRDefault="009A4E71" w:rsidP="00143772">
            <w:pPr>
              <w:spacing w:line="276" w:lineRule="auto"/>
              <w:jc w:val="both"/>
              <w:rPr>
                <w:rFonts w:asciiTheme="majorHAnsi" w:hAnsiTheme="majorHAnsi"/>
              </w:rPr>
            </w:pPr>
            <w:r>
              <w:rPr>
                <w:rFonts w:asciiTheme="majorHAnsi" w:hAnsiTheme="majorHAnsi"/>
              </w:rPr>
              <w:t>0</w:t>
            </w:r>
            <w:r w:rsidR="00D72899">
              <w:rPr>
                <w:rFonts w:asciiTheme="majorHAnsi" w:hAnsiTheme="maj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11CF55E4" w14:textId="4DA59B4E" w:rsidR="00D72899" w:rsidRDefault="00D72899" w:rsidP="00143772">
            <w:pPr>
              <w:spacing w:line="276" w:lineRule="auto"/>
              <w:jc w:val="both"/>
              <w:rPr>
                <w:rFonts w:asciiTheme="majorHAnsi" w:hAnsiTheme="majorHAnsi"/>
              </w:rPr>
            </w:pPr>
            <w:r>
              <w:rPr>
                <w:rFonts w:asciiTheme="majorHAnsi" w:hAnsiTheme="majorHAnsi"/>
              </w:rPr>
              <w:t xml:space="preserve">Undiscovered bugs might cause the application to malfunction </w:t>
            </w:r>
          </w:p>
        </w:tc>
        <w:tc>
          <w:tcPr>
            <w:tcW w:w="1080" w:type="dxa"/>
            <w:gridSpan w:val="2"/>
            <w:tcBorders>
              <w:top w:val="single" w:sz="4" w:space="0" w:color="auto"/>
              <w:left w:val="single" w:sz="4" w:space="0" w:color="auto"/>
              <w:bottom w:val="single" w:sz="4" w:space="0" w:color="auto"/>
              <w:right w:val="single" w:sz="4" w:space="0" w:color="auto"/>
            </w:tcBorders>
            <w:hideMark/>
          </w:tcPr>
          <w:p w14:paraId="5A1ECC44" w14:textId="77777777" w:rsidR="00D72899" w:rsidRDefault="00D72899" w:rsidP="00B51788">
            <w:pPr>
              <w:spacing w:line="276" w:lineRule="auto"/>
              <w:jc w:val="center"/>
              <w:rPr>
                <w:rFonts w:asciiTheme="majorHAnsi" w:hAnsiTheme="majorHAnsi"/>
              </w:rPr>
            </w:pPr>
            <w:r>
              <w:rPr>
                <w:rFonts w:asciiTheme="majorHAnsi" w:hAnsiTheme="majorHAnsi"/>
              </w:rPr>
              <w:t>BU</w:t>
            </w:r>
          </w:p>
        </w:tc>
        <w:tc>
          <w:tcPr>
            <w:tcW w:w="1260" w:type="dxa"/>
            <w:gridSpan w:val="2"/>
            <w:tcBorders>
              <w:top w:val="single" w:sz="4" w:space="0" w:color="auto"/>
              <w:left w:val="single" w:sz="4" w:space="0" w:color="auto"/>
              <w:bottom w:val="single" w:sz="4" w:space="0" w:color="auto"/>
              <w:right w:val="single" w:sz="4" w:space="0" w:color="auto"/>
            </w:tcBorders>
            <w:hideMark/>
          </w:tcPr>
          <w:p w14:paraId="6A8F2EA2" w14:textId="77777777" w:rsidR="00D72899" w:rsidRDefault="00D72899" w:rsidP="00143772">
            <w:pPr>
              <w:spacing w:line="276" w:lineRule="auto"/>
              <w:jc w:val="both"/>
              <w:rPr>
                <w:rFonts w:asciiTheme="majorHAnsi" w:hAnsiTheme="majorHAnsi"/>
              </w:rPr>
            </w:pPr>
            <w:r>
              <w:rPr>
                <w:rFonts w:asciiTheme="majorHAnsi" w:hAnsiTheme="majorHAnsi"/>
              </w:rPr>
              <w:t>Medium</w:t>
            </w:r>
          </w:p>
        </w:tc>
        <w:tc>
          <w:tcPr>
            <w:tcW w:w="1710" w:type="dxa"/>
            <w:gridSpan w:val="2"/>
            <w:tcBorders>
              <w:top w:val="single" w:sz="4" w:space="0" w:color="auto"/>
              <w:left w:val="single" w:sz="4" w:space="0" w:color="auto"/>
              <w:bottom w:val="single" w:sz="4" w:space="0" w:color="auto"/>
              <w:right w:val="single" w:sz="4" w:space="0" w:color="auto"/>
            </w:tcBorders>
            <w:hideMark/>
          </w:tcPr>
          <w:p w14:paraId="11FCE634" w14:textId="18E5242C" w:rsidR="00D72899" w:rsidRDefault="00D72899" w:rsidP="004B32DC">
            <w:pPr>
              <w:spacing w:line="276" w:lineRule="auto"/>
              <w:jc w:val="center"/>
              <w:rPr>
                <w:rFonts w:asciiTheme="majorHAnsi" w:hAnsiTheme="majorHAnsi"/>
              </w:rPr>
            </w:pPr>
            <w:r>
              <w:rPr>
                <w:rFonts w:asciiTheme="majorHAnsi" w:hAnsiTheme="majorHAnsi"/>
              </w:rPr>
              <w:t>(2)</w:t>
            </w:r>
          </w:p>
        </w:tc>
        <w:tc>
          <w:tcPr>
            <w:tcW w:w="1710" w:type="dxa"/>
            <w:tcBorders>
              <w:top w:val="single" w:sz="4" w:space="0" w:color="auto"/>
              <w:left w:val="single" w:sz="4" w:space="0" w:color="auto"/>
              <w:bottom w:val="single" w:sz="4" w:space="0" w:color="auto"/>
              <w:right w:val="single" w:sz="4" w:space="0" w:color="auto"/>
            </w:tcBorders>
          </w:tcPr>
          <w:p w14:paraId="0BA819EF" w14:textId="062E36CB" w:rsidR="00D72899" w:rsidRDefault="00D80C1D" w:rsidP="00B51788">
            <w:pPr>
              <w:spacing w:line="276" w:lineRule="auto"/>
              <w:jc w:val="center"/>
              <w:rPr>
                <w:rFonts w:asciiTheme="majorHAnsi" w:hAnsiTheme="majorHAnsi"/>
              </w:rPr>
            </w:pPr>
            <w:r>
              <w:rPr>
                <w:rFonts w:asciiTheme="majorHAnsi" w:hAnsiTheme="majorHAnsi"/>
              </w:rPr>
              <w:t>0</w:t>
            </w:r>
          </w:p>
        </w:tc>
      </w:tr>
      <w:tr w:rsidR="00D72899" w14:paraId="40678C36" w14:textId="4AF79F12" w:rsidTr="00D72899">
        <w:trPr>
          <w:trHeight w:val="512"/>
        </w:trPr>
        <w:tc>
          <w:tcPr>
            <w:tcW w:w="625" w:type="dxa"/>
            <w:gridSpan w:val="2"/>
            <w:tcBorders>
              <w:top w:val="single" w:sz="4" w:space="0" w:color="auto"/>
              <w:left w:val="single" w:sz="4" w:space="0" w:color="auto"/>
              <w:bottom w:val="single" w:sz="4" w:space="0" w:color="auto"/>
              <w:right w:val="single" w:sz="4" w:space="0" w:color="auto"/>
            </w:tcBorders>
          </w:tcPr>
          <w:p w14:paraId="6DD86A36" w14:textId="3E0978EB" w:rsidR="00D72899" w:rsidRDefault="009A4E71" w:rsidP="00143772">
            <w:pPr>
              <w:spacing w:line="276" w:lineRule="auto"/>
              <w:jc w:val="both"/>
              <w:rPr>
                <w:rFonts w:asciiTheme="majorHAnsi" w:hAnsiTheme="majorHAnsi"/>
              </w:rPr>
            </w:pPr>
            <w:r>
              <w:rPr>
                <w:rFonts w:asciiTheme="majorHAnsi" w:hAnsiTheme="majorHAnsi"/>
              </w:rPr>
              <w:t>0</w:t>
            </w:r>
            <w:r w:rsidR="00D72899">
              <w:rPr>
                <w:rFonts w:asciiTheme="majorHAnsi" w:hAnsiTheme="maj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226F8F08" w14:textId="6543E59C" w:rsidR="00D72899" w:rsidRDefault="00D72899" w:rsidP="00143772">
            <w:pPr>
              <w:spacing w:line="276" w:lineRule="auto"/>
              <w:jc w:val="both"/>
              <w:rPr>
                <w:rFonts w:asciiTheme="majorHAnsi" w:hAnsiTheme="majorHAnsi"/>
              </w:rPr>
            </w:pPr>
            <w:r>
              <w:rPr>
                <w:rFonts w:asciiTheme="majorHAnsi" w:hAnsiTheme="majorHAnsi"/>
              </w:rPr>
              <w:t xml:space="preserve">Problems in notifications </w:t>
            </w:r>
          </w:p>
        </w:tc>
        <w:tc>
          <w:tcPr>
            <w:tcW w:w="1080" w:type="dxa"/>
            <w:gridSpan w:val="2"/>
            <w:tcBorders>
              <w:top w:val="single" w:sz="4" w:space="0" w:color="auto"/>
              <w:left w:val="single" w:sz="4" w:space="0" w:color="auto"/>
              <w:bottom w:val="single" w:sz="4" w:space="0" w:color="auto"/>
              <w:right w:val="single" w:sz="4" w:space="0" w:color="auto"/>
            </w:tcBorders>
            <w:hideMark/>
          </w:tcPr>
          <w:p w14:paraId="2CCEF1A9" w14:textId="77777777" w:rsidR="00D72899" w:rsidRDefault="00D72899" w:rsidP="00B51788">
            <w:pPr>
              <w:spacing w:line="276" w:lineRule="auto"/>
              <w:jc w:val="center"/>
              <w:rPr>
                <w:rFonts w:asciiTheme="majorHAnsi" w:hAnsiTheme="majorHAnsi"/>
              </w:rPr>
            </w:pPr>
            <w:r>
              <w:rPr>
                <w:rFonts w:asciiTheme="majorHAnsi" w:hAnsiTheme="majorHAnsi"/>
              </w:rPr>
              <w:t>TB</w:t>
            </w:r>
          </w:p>
        </w:tc>
        <w:tc>
          <w:tcPr>
            <w:tcW w:w="1260" w:type="dxa"/>
            <w:gridSpan w:val="2"/>
            <w:tcBorders>
              <w:top w:val="single" w:sz="4" w:space="0" w:color="auto"/>
              <w:left w:val="single" w:sz="4" w:space="0" w:color="auto"/>
              <w:bottom w:val="single" w:sz="4" w:space="0" w:color="auto"/>
              <w:right w:val="single" w:sz="4" w:space="0" w:color="auto"/>
            </w:tcBorders>
            <w:hideMark/>
          </w:tcPr>
          <w:p w14:paraId="1A19AC60" w14:textId="77777777" w:rsidR="00D72899" w:rsidRDefault="00D72899" w:rsidP="00143772">
            <w:pPr>
              <w:spacing w:line="276" w:lineRule="auto"/>
              <w:jc w:val="both"/>
              <w:rPr>
                <w:rFonts w:asciiTheme="majorHAnsi" w:hAnsiTheme="majorHAnsi"/>
              </w:rPr>
            </w:pPr>
            <w:r>
              <w:rPr>
                <w:rFonts w:asciiTheme="majorHAnsi" w:hAnsiTheme="majorHAnsi"/>
              </w:rPr>
              <w:t>Very low</w:t>
            </w:r>
          </w:p>
        </w:tc>
        <w:tc>
          <w:tcPr>
            <w:tcW w:w="1710" w:type="dxa"/>
            <w:gridSpan w:val="2"/>
            <w:tcBorders>
              <w:top w:val="single" w:sz="4" w:space="0" w:color="auto"/>
              <w:left w:val="single" w:sz="4" w:space="0" w:color="auto"/>
              <w:bottom w:val="single" w:sz="4" w:space="0" w:color="auto"/>
              <w:right w:val="single" w:sz="4" w:space="0" w:color="auto"/>
            </w:tcBorders>
            <w:hideMark/>
          </w:tcPr>
          <w:p w14:paraId="65F69964" w14:textId="29A968C1" w:rsidR="00D72899" w:rsidRDefault="004B32DC" w:rsidP="004B32DC">
            <w:pPr>
              <w:spacing w:line="276" w:lineRule="auto"/>
              <w:jc w:val="center"/>
              <w:rPr>
                <w:rFonts w:asciiTheme="majorHAnsi" w:hAnsiTheme="majorHAnsi"/>
              </w:rPr>
            </w:pPr>
            <w:r>
              <w:rPr>
                <w:rFonts w:asciiTheme="majorHAnsi" w:hAnsiTheme="majorHAnsi"/>
              </w:rPr>
              <w:t>(3</w:t>
            </w:r>
            <w:r w:rsidR="00D72899">
              <w:rPr>
                <w:rFonts w:asciiTheme="majorHAnsi" w:hAnsiTheme="majorHAnsi"/>
              </w:rPr>
              <w:t>)</w:t>
            </w:r>
          </w:p>
        </w:tc>
        <w:tc>
          <w:tcPr>
            <w:tcW w:w="1710" w:type="dxa"/>
            <w:tcBorders>
              <w:top w:val="single" w:sz="4" w:space="0" w:color="auto"/>
              <w:left w:val="single" w:sz="4" w:space="0" w:color="auto"/>
              <w:bottom w:val="single" w:sz="4" w:space="0" w:color="auto"/>
              <w:right w:val="single" w:sz="4" w:space="0" w:color="auto"/>
            </w:tcBorders>
          </w:tcPr>
          <w:p w14:paraId="189E46B0" w14:textId="35F8B85A" w:rsidR="00D72899" w:rsidRDefault="00D80C1D" w:rsidP="00B51788">
            <w:pPr>
              <w:spacing w:line="276" w:lineRule="auto"/>
              <w:jc w:val="center"/>
              <w:rPr>
                <w:rFonts w:asciiTheme="majorHAnsi" w:hAnsiTheme="majorHAnsi"/>
              </w:rPr>
            </w:pPr>
            <w:r>
              <w:rPr>
                <w:rFonts w:asciiTheme="majorHAnsi" w:hAnsiTheme="majorHAnsi"/>
              </w:rPr>
              <w:t>0</w:t>
            </w:r>
          </w:p>
        </w:tc>
      </w:tr>
      <w:tr w:rsidR="00D72899" w14:paraId="7515738F" w14:textId="0B0A9CEA" w:rsidTr="00D72899">
        <w:trPr>
          <w:trHeight w:val="512"/>
        </w:trPr>
        <w:tc>
          <w:tcPr>
            <w:tcW w:w="625" w:type="dxa"/>
            <w:gridSpan w:val="2"/>
            <w:tcBorders>
              <w:top w:val="single" w:sz="4" w:space="0" w:color="auto"/>
              <w:left w:val="single" w:sz="4" w:space="0" w:color="auto"/>
              <w:bottom w:val="single" w:sz="4" w:space="0" w:color="auto"/>
              <w:right w:val="single" w:sz="4" w:space="0" w:color="auto"/>
            </w:tcBorders>
          </w:tcPr>
          <w:p w14:paraId="5F7AC942" w14:textId="0C70A5B1" w:rsidR="00D72899" w:rsidRDefault="009A4E71" w:rsidP="00143772">
            <w:pPr>
              <w:spacing w:line="276" w:lineRule="auto"/>
              <w:jc w:val="both"/>
              <w:rPr>
                <w:rFonts w:asciiTheme="majorHAnsi" w:hAnsiTheme="majorHAnsi"/>
              </w:rPr>
            </w:pPr>
            <w:r>
              <w:rPr>
                <w:rFonts w:asciiTheme="majorHAnsi" w:hAnsiTheme="majorHAnsi"/>
              </w:rPr>
              <w:t>0</w:t>
            </w:r>
            <w:r w:rsidR="00D72899">
              <w:rPr>
                <w:rFonts w:asciiTheme="majorHAnsi" w:hAnsiTheme="majorHAnsi"/>
              </w:rPr>
              <w:t>4</w:t>
            </w:r>
          </w:p>
        </w:tc>
        <w:tc>
          <w:tcPr>
            <w:tcW w:w="2970" w:type="dxa"/>
            <w:gridSpan w:val="2"/>
            <w:tcBorders>
              <w:top w:val="single" w:sz="4" w:space="0" w:color="auto"/>
              <w:left w:val="single" w:sz="4" w:space="0" w:color="auto"/>
              <w:bottom w:val="single" w:sz="4" w:space="0" w:color="auto"/>
              <w:right w:val="single" w:sz="4" w:space="0" w:color="auto"/>
            </w:tcBorders>
          </w:tcPr>
          <w:p w14:paraId="0487DA6C" w14:textId="78CC8F8C" w:rsidR="00D72899" w:rsidRDefault="00D72899" w:rsidP="00143772">
            <w:pPr>
              <w:spacing w:line="276" w:lineRule="auto"/>
              <w:jc w:val="both"/>
              <w:rPr>
                <w:rFonts w:asciiTheme="majorHAnsi" w:hAnsiTheme="majorHAnsi"/>
              </w:rPr>
            </w:pPr>
            <w:r>
              <w:rPr>
                <w:rFonts w:asciiTheme="majorHAnsi" w:hAnsiTheme="majorHAnsi"/>
              </w:rPr>
              <w:t>Problems in voice command</w:t>
            </w:r>
          </w:p>
        </w:tc>
        <w:tc>
          <w:tcPr>
            <w:tcW w:w="1080" w:type="dxa"/>
            <w:gridSpan w:val="2"/>
            <w:tcBorders>
              <w:top w:val="single" w:sz="4" w:space="0" w:color="auto"/>
              <w:left w:val="single" w:sz="4" w:space="0" w:color="auto"/>
              <w:bottom w:val="single" w:sz="4" w:space="0" w:color="auto"/>
              <w:right w:val="single" w:sz="4" w:space="0" w:color="auto"/>
            </w:tcBorders>
            <w:hideMark/>
          </w:tcPr>
          <w:p w14:paraId="6AD314DC" w14:textId="0378188A" w:rsidR="00D72899" w:rsidRDefault="00D72899" w:rsidP="00B51788">
            <w:pPr>
              <w:spacing w:line="276" w:lineRule="auto"/>
              <w:jc w:val="center"/>
              <w:rPr>
                <w:rFonts w:asciiTheme="majorHAnsi" w:hAnsiTheme="majorHAnsi"/>
              </w:rPr>
            </w:pPr>
            <w:r>
              <w:rPr>
                <w:rFonts w:asciiTheme="majorHAnsi" w:hAnsiTheme="majorHAnsi"/>
              </w:rPr>
              <w:t>TB</w:t>
            </w:r>
            <w:r w:rsidR="00D80C1D">
              <w:rPr>
                <w:rFonts w:asciiTheme="majorHAnsi" w:hAnsiTheme="majorHAnsi"/>
              </w:rPr>
              <w:t>/SS</w:t>
            </w:r>
          </w:p>
        </w:tc>
        <w:tc>
          <w:tcPr>
            <w:tcW w:w="1260" w:type="dxa"/>
            <w:gridSpan w:val="2"/>
            <w:tcBorders>
              <w:top w:val="single" w:sz="4" w:space="0" w:color="auto"/>
              <w:left w:val="single" w:sz="4" w:space="0" w:color="auto"/>
              <w:bottom w:val="single" w:sz="4" w:space="0" w:color="auto"/>
              <w:right w:val="single" w:sz="4" w:space="0" w:color="auto"/>
            </w:tcBorders>
            <w:hideMark/>
          </w:tcPr>
          <w:p w14:paraId="3ED41B88" w14:textId="28CC30A7" w:rsidR="00D72899" w:rsidRDefault="007C1653" w:rsidP="00143772">
            <w:pPr>
              <w:spacing w:line="276" w:lineRule="auto"/>
              <w:jc w:val="both"/>
              <w:rPr>
                <w:rFonts w:asciiTheme="majorHAnsi" w:hAnsiTheme="majorHAnsi"/>
              </w:rPr>
            </w:pPr>
            <w:r>
              <w:rPr>
                <w:rFonts w:asciiTheme="majorHAnsi" w:hAnsiTheme="majorHAnsi"/>
              </w:rPr>
              <w:t>High</w:t>
            </w:r>
          </w:p>
        </w:tc>
        <w:tc>
          <w:tcPr>
            <w:tcW w:w="1710" w:type="dxa"/>
            <w:gridSpan w:val="2"/>
            <w:tcBorders>
              <w:top w:val="single" w:sz="4" w:space="0" w:color="auto"/>
              <w:left w:val="single" w:sz="4" w:space="0" w:color="auto"/>
              <w:bottom w:val="single" w:sz="4" w:space="0" w:color="auto"/>
              <w:right w:val="single" w:sz="4" w:space="0" w:color="auto"/>
            </w:tcBorders>
            <w:hideMark/>
          </w:tcPr>
          <w:p w14:paraId="6A31018D" w14:textId="138526D0" w:rsidR="00D72899" w:rsidRDefault="003C204F" w:rsidP="004B32DC">
            <w:pPr>
              <w:spacing w:line="276" w:lineRule="auto"/>
              <w:jc w:val="center"/>
              <w:rPr>
                <w:rFonts w:asciiTheme="majorHAnsi" w:hAnsiTheme="majorHAnsi"/>
              </w:rPr>
            </w:pPr>
            <w:r>
              <w:rPr>
                <w:rFonts w:asciiTheme="majorHAnsi" w:hAnsiTheme="majorHAnsi"/>
              </w:rPr>
              <w:t>(1</w:t>
            </w:r>
            <w:r w:rsidR="00D72899">
              <w:rPr>
                <w:rFonts w:asciiTheme="majorHAnsi" w:hAnsiTheme="majorHAnsi"/>
              </w:rPr>
              <w:t>)</w:t>
            </w:r>
          </w:p>
        </w:tc>
        <w:tc>
          <w:tcPr>
            <w:tcW w:w="1710" w:type="dxa"/>
            <w:tcBorders>
              <w:top w:val="single" w:sz="4" w:space="0" w:color="auto"/>
              <w:left w:val="single" w:sz="4" w:space="0" w:color="auto"/>
              <w:bottom w:val="single" w:sz="4" w:space="0" w:color="auto"/>
              <w:right w:val="single" w:sz="4" w:space="0" w:color="auto"/>
            </w:tcBorders>
          </w:tcPr>
          <w:p w14:paraId="313281B8" w14:textId="21C52DCA" w:rsidR="00D72899" w:rsidRDefault="00D80C1D" w:rsidP="00B51788">
            <w:pPr>
              <w:spacing w:line="276" w:lineRule="auto"/>
              <w:jc w:val="center"/>
              <w:rPr>
                <w:rFonts w:asciiTheme="majorHAnsi" w:hAnsiTheme="majorHAnsi"/>
              </w:rPr>
            </w:pPr>
            <w:r>
              <w:rPr>
                <w:rFonts w:asciiTheme="majorHAnsi" w:hAnsiTheme="majorHAnsi"/>
              </w:rPr>
              <w:t>0</w:t>
            </w:r>
          </w:p>
        </w:tc>
      </w:tr>
      <w:tr w:rsidR="00D72899" w14:paraId="5BFE4E32" w14:textId="79A738F8" w:rsidTr="00D72899">
        <w:trPr>
          <w:gridBefore w:val="1"/>
          <w:gridAfter w:val="2"/>
          <w:wBefore w:w="171" w:type="dxa"/>
          <w:wAfter w:w="2218" w:type="dxa"/>
        </w:trPr>
        <w:tc>
          <w:tcPr>
            <w:tcW w:w="3816" w:type="dxa"/>
            <w:gridSpan w:val="4"/>
            <w:tcBorders>
              <w:top w:val="nil"/>
              <w:left w:val="nil"/>
              <w:bottom w:val="nil"/>
              <w:right w:val="nil"/>
            </w:tcBorders>
            <w:shd w:val="clear" w:color="auto" w:fill="000000" w:themeFill="text1"/>
            <w:hideMark/>
          </w:tcPr>
          <w:p w14:paraId="52FF2005" w14:textId="77777777" w:rsidR="00D72899" w:rsidRDefault="00D72899" w:rsidP="00143772">
            <w:pPr>
              <w:spacing w:line="276" w:lineRule="auto"/>
              <w:jc w:val="both"/>
              <w:rPr>
                <w:rFonts w:asciiTheme="majorHAnsi" w:hAnsiTheme="majorHAnsi"/>
                <w:b/>
                <w:bCs/>
                <w:sz w:val="18"/>
                <w:szCs w:val="18"/>
              </w:rPr>
            </w:pPr>
            <w:r>
              <w:rPr>
                <w:rFonts w:asciiTheme="majorHAnsi" w:hAnsiTheme="majorHAnsi"/>
                <w:b/>
                <w:bCs/>
                <w:sz w:val="20"/>
                <w:szCs w:val="20"/>
              </w:rPr>
              <w:t>Legend</w:t>
            </w:r>
          </w:p>
        </w:tc>
        <w:tc>
          <w:tcPr>
            <w:tcW w:w="1440" w:type="dxa"/>
            <w:gridSpan w:val="2"/>
            <w:tcBorders>
              <w:top w:val="nil"/>
              <w:left w:val="nil"/>
              <w:bottom w:val="nil"/>
              <w:right w:val="nil"/>
            </w:tcBorders>
            <w:shd w:val="clear" w:color="auto" w:fill="000000" w:themeFill="text1"/>
          </w:tcPr>
          <w:p w14:paraId="207C4F63" w14:textId="77777777" w:rsidR="00D72899" w:rsidRDefault="00D72899" w:rsidP="00143772">
            <w:pPr>
              <w:spacing w:line="276" w:lineRule="auto"/>
              <w:jc w:val="both"/>
              <w:rPr>
                <w:rFonts w:asciiTheme="majorHAnsi" w:hAnsiTheme="majorHAnsi"/>
                <w:b/>
                <w:bCs/>
                <w:sz w:val="20"/>
                <w:szCs w:val="20"/>
              </w:rPr>
            </w:pPr>
          </w:p>
        </w:tc>
        <w:tc>
          <w:tcPr>
            <w:tcW w:w="1710" w:type="dxa"/>
            <w:gridSpan w:val="2"/>
            <w:tcBorders>
              <w:top w:val="nil"/>
              <w:left w:val="nil"/>
              <w:bottom w:val="nil"/>
              <w:right w:val="nil"/>
            </w:tcBorders>
            <w:shd w:val="clear" w:color="auto" w:fill="000000" w:themeFill="text1"/>
          </w:tcPr>
          <w:p w14:paraId="1F418D17" w14:textId="77777777" w:rsidR="00D72899" w:rsidRDefault="00D72899" w:rsidP="004B32DC">
            <w:pPr>
              <w:spacing w:line="276" w:lineRule="auto"/>
              <w:jc w:val="center"/>
              <w:rPr>
                <w:rFonts w:asciiTheme="majorHAnsi" w:hAnsiTheme="majorHAnsi"/>
                <w:b/>
                <w:bCs/>
                <w:sz w:val="20"/>
                <w:szCs w:val="20"/>
              </w:rPr>
            </w:pPr>
          </w:p>
        </w:tc>
      </w:tr>
      <w:tr w:rsidR="00D72899" w14:paraId="15D997BB" w14:textId="30CE5CBC" w:rsidTr="00D72899">
        <w:trPr>
          <w:gridBefore w:val="1"/>
          <w:gridAfter w:val="2"/>
          <w:wBefore w:w="171" w:type="dxa"/>
          <w:wAfter w:w="2218" w:type="dxa"/>
        </w:trPr>
        <w:tc>
          <w:tcPr>
            <w:tcW w:w="2358" w:type="dxa"/>
            <w:gridSpan w:val="2"/>
            <w:tcBorders>
              <w:top w:val="nil"/>
              <w:left w:val="nil"/>
              <w:bottom w:val="nil"/>
              <w:right w:val="nil"/>
            </w:tcBorders>
            <w:hideMark/>
          </w:tcPr>
          <w:p w14:paraId="460ACE13" w14:textId="77777777" w:rsidR="00D72899" w:rsidRDefault="00D72899" w:rsidP="00143772">
            <w:pPr>
              <w:spacing w:line="276" w:lineRule="auto"/>
              <w:jc w:val="both"/>
              <w:rPr>
                <w:rFonts w:asciiTheme="majorHAnsi" w:hAnsiTheme="majorHAnsi"/>
                <w:b/>
                <w:bCs/>
                <w:sz w:val="18"/>
                <w:szCs w:val="18"/>
              </w:rPr>
            </w:pPr>
            <w:r>
              <w:rPr>
                <w:rFonts w:asciiTheme="majorHAnsi" w:hAnsiTheme="majorHAnsi"/>
                <w:b/>
                <w:bCs/>
                <w:sz w:val="18"/>
                <w:szCs w:val="18"/>
              </w:rPr>
              <w:t>Risk Category</w:t>
            </w:r>
          </w:p>
          <w:p w14:paraId="279076AF"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PS: Product Size</w:t>
            </w:r>
          </w:p>
          <w:p w14:paraId="6C25F1DC"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BU: Business Impact</w:t>
            </w:r>
          </w:p>
          <w:p w14:paraId="06BC8068"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CC: Customer Characteristics</w:t>
            </w:r>
          </w:p>
          <w:p w14:paraId="0896D673"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PD: Process Definition</w:t>
            </w:r>
          </w:p>
          <w:p w14:paraId="1DADA3E4"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DE: Development Environment</w:t>
            </w:r>
          </w:p>
          <w:p w14:paraId="29751874"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TB: Technology to be Built</w:t>
            </w:r>
          </w:p>
          <w:p w14:paraId="0C37DD94"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SS: Staff Size and Experience</w:t>
            </w:r>
          </w:p>
        </w:tc>
        <w:tc>
          <w:tcPr>
            <w:tcW w:w="1458" w:type="dxa"/>
            <w:gridSpan w:val="2"/>
            <w:tcBorders>
              <w:top w:val="nil"/>
              <w:left w:val="nil"/>
              <w:bottom w:val="nil"/>
              <w:right w:val="nil"/>
            </w:tcBorders>
          </w:tcPr>
          <w:p w14:paraId="563C3C86" w14:textId="77777777" w:rsidR="00D72899" w:rsidRDefault="00D72899" w:rsidP="00143772">
            <w:pPr>
              <w:spacing w:line="276" w:lineRule="auto"/>
              <w:jc w:val="both"/>
              <w:rPr>
                <w:rFonts w:asciiTheme="majorHAnsi" w:hAnsiTheme="majorHAnsi"/>
                <w:b/>
                <w:bCs/>
                <w:sz w:val="18"/>
                <w:szCs w:val="18"/>
              </w:rPr>
            </w:pPr>
            <w:r>
              <w:rPr>
                <w:rFonts w:asciiTheme="majorHAnsi" w:hAnsiTheme="majorHAnsi"/>
                <w:b/>
                <w:bCs/>
                <w:sz w:val="18"/>
                <w:szCs w:val="18"/>
              </w:rPr>
              <w:t>Impact Value:</w:t>
            </w:r>
          </w:p>
          <w:p w14:paraId="5FEABEA3"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1: Catastrophic</w:t>
            </w:r>
          </w:p>
          <w:p w14:paraId="4BA06AE0"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2: Critical</w:t>
            </w:r>
          </w:p>
          <w:p w14:paraId="6430F049"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3: Marginal</w:t>
            </w:r>
          </w:p>
          <w:p w14:paraId="447F035A" w14:textId="77777777" w:rsidR="00D72899" w:rsidRDefault="00D72899" w:rsidP="00143772">
            <w:pPr>
              <w:spacing w:line="276" w:lineRule="auto"/>
              <w:jc w:val="both"/>
              <w:rPr>
                <w:rFonts w:asciiTheme="majorHAnsi" w:hAnsiTheme="majorHAnsi"/>
                <w:sz w:val="16"/>
                <w:szCs w:val="16"/>
              </w:rPr>
            </w:pPr>
            <w:r>
              <w:rPr>
                <w:rFonts w:asciiTheme="majorHAnsi" w:hAnsiTheme="majorHAnsi"/>
                <w:sz w:val="16"/>
                <w:szCs w:val="16"/>
              </w:rPr>
              <w:t>4: Negligible</w:t>
            </w:r>
          </w:p>
          <w:p w14:paraId="57B05D93" w14:textId="77777777" w:rsidR="00D72899" w:rsidRDefault="00D72899" w:rsidP="00143772">
            <w:pPr>
              <w:spacing w:line="276" w:lineRule="auto"/>
              <w:jc w:val="both"/>
              <w:rPr>
                <w:rFonts w:asciiTheme="majorHAnsi" w:hAnsiTheme="majorHAnsi"/>
              </w:rPr>
            </w:pPr>
          </w:p>
        </w:tc>
        <w:tc>
          <w:tcPr>
            <w:tcW w:w="1440" w:type="dxa"/>
            <w:gridSpan w:val="2"/>
            <w:tcBorders>
              <w:top w:val="nil"/>
              <w:left w:val="nil"/>
              <w:bottom w:val="nil"/>
              <w:right w:val="nil"/>
            </w:tcBorders>
          </w:tcPr>
          <w:p w14:paraId="2402ADFD" w14:textId="77777777" w:rsidR="00D72899" w:rsidRDefault="00D72899" w:rsidP="00143772">
            <w:pPr>
              <w:spacing w:line="276" w:lineRule="auto"/>
              <w:jc w:val="both"/>
              <w:rPr>
                <w:rFonts w:asciiTheme="majorHAnsi" w:hAnsiTheme="majorHAnsi"/>
                <w:b/>
                <w:bCs/>
                <w:sz w:val="18"/>
                <w:szCs w:val="18"/>
              </w:rPr>
            </w:pPr>
          </w:p>
        </w:tc>
        <w:tc>
          <w:tcPr>
            <w:tcW w:w="1710" w:type="dxa"/>
            <w:gridSpan w:val="2"/>
            <w:tcBorders>
              <w:top w:val="nil"/>
              <w:left w:val="nil"/>
              <w:bottom w:val="nil"/>
              <w:right w:val="nil"/>
            </w:tcBorders>
          </w:tcPr>
          <w:p w14:paraId="77C866AB" w14:textId="77777777" w:rsidR="00D72899" w:rsidRDefault="00D72899" w:rsidP="004B32DC">
            <w:pPr>
              <w:spacing w:line="276" w:lineRule="auto"/>
              <w:jc w:val="center"/>
              <w:rPr>
                <w:rFonts w:asciiTheme="majorHAnsi" w:hAnsiTheme="majorHAnsi"/>
                <w:b/>
                <w:bCs/>
                <w:sz w:val="18"/>
                <w:szCs w:val="18"/>
              </w:rPr>
            </w:pPr>
          </w:p>
        </w:tc>
      </w:tr>
    </w:tbl>
    <w:p w14:paraId="36A5CA57" w14:textId="77777777" w:rsidR="00ED504F" w:rsidRPr="00ED504F" w:rsidRDefault="00ED504F" w:rsidP="00143772">
      <w:pPr>
        <w:jc w:val="both"/>
      </w:pPr>
    </w:p>
    <w:p w14:paraId="5D7D1AD5" w14:textId="77777777" w:rsidR="00DF2BB3" w:rsidRDefault="00DF2BB3" w:rsidP="00143772">
      <w:pPr>
        <w:jc w:val="both"/>
      </w:pPr>
    </w:p>
    <w:p w14:paraId="701FC5E5" w14:textId="77777777" w:rsidR="004B2ABC" w:rsidRDefault="004B2ABC" w:rsidP="00143772">
      <w:pPr>
        <w:jc w:val="both"/>
      </w:pPr>
    </w:p>
    <w:p w14:paraId="14394394" w14:textId="77777777" w:rsidR="00B51788" w:rsidRDefault="00B51788" w:rsidP="00143772">
      <w:pPr>
        <w:jc w:val="both"/>
      </w:pPr>
    </w:p>
    <w:p w14:paraId="69F9376C" w14:textId="77777777" w:rsidR="00441E13" w:rsidRDefault="00441E13" w:rsidP="00143772">
      <w:pPr>
        <w:jc w:val="both"/>
      </w:pPr>
    </w:p>
    <w:tbl>
      <w:tblPr>
        <w:tblW w:w="8960" w:type="dxa"/>
        <w:tblInd w:w="93" w:type="dxa"/>
        <w:tblLook w:val="04A0" w:firstRow="1" w:lastRow="0" w:firstColumn="1" w:lastColumn="0" w:noHBand="0" w:noVBand="1"/>
      </w:tblPr>
      <w:tblGrid>
        <w:gridCol w:w="3075"/>
        <w:gridCol w:w="1710"/>
        <w:gridCol w:w="685"/>
        <w:gridCol w:w="698"/>
        <w:gridCol w:w="417"/>
        <w:gridCol w:w="281"/>
        <w:gridCol w:w="698"/>
        <w:gridCol w:w="698"/>
        <w:gridCol w:w="698"/>
      </w:tblGrid>
      <w:tr w:rsidR="005C64D1" w:rsidRPr="00A66702" w14:paraId="39F57263" w14:textId="77777777" w:rsidTr="00A7742D">
        <w:trPr>
          <w:trHeight w:val="435"/>
        </w:trPr>
        <w:tc>
          <w:tcPr>
            <w:tcW w:w="8960" w:type="dxa"/>
            <w:gridSpan w:val="9"/>
            <w:tcBorders>
              <w:top w:val="single" w:sz="8" w:space="0" w:color="auto"/>
              <w:left w:val="single" w:sz="8" w:space="0" w:color="auto"/>
              <w:bottom w:val="nil"/>
              <w:right w:val="single" w:sz="8" w:space="0" w:color="000000"/>
            </w:tcBorders>
            <w:shd w:val="clear" w:color="000000" w:fill="DDD9C4"/>
            <w:noWrap/>
            <w:vAlign w:val="bottom"/>
            <w:hideMark/>
          </w:tcPr>
          <w:p w14:paraId="02BA23A0" w14:textId="77777777" w:rsidR="005C64D1" w:rsidRPr="00A66702" w:rsidRDefault="005C64D1" w:rsidP="00A7742D">
            <w:pPr>
              <w:spacing w:after="0" w:line="240" w:lineRule="auto"/>
              <w:jc w:val="both"/>
              <w:rPr>
                <w:rFonts w:asciiTheme="majorHAnsi" w:eastAsia="Times New Roman" w:hAnsiTheme="majorHAnsi" w:cs="Times New Roman"/>
                <w:b/>
                <w:bCs/>
                <w:color w:val="000000"/>
                <w:sz w:val="32"/>
                <w:szCs w:val="32"/>
              </w:rPr>
            </w:pPr>
            <w:r w:rsidRPr="00A66702">
              <w:rPr>
                <w:rFonts w:asciiTheme="majorHAnsi" w:eastAsia="Times New Roman" w:hAnsiTheme="majorHAnsi" w:cs="Times New Roman"/>
                <w:b/>
                <w:bCs/>
                <w:color w:val="000000"/>
                <w:sz w:val="32"/>
                <w:szCs w:val="32"/>
              </w:rPr>
              <w:t>Risk Information Sheet</w:t>
            </w:r>
          </w:p>
        </w:tc>
      </w:tr>
      <w:tr w:rsidR="005C64D1" w:rsidRPr="00A66702" w14:paraId="341B749C" w14:textId="77777777" w:rsidTr="00A7742D">
        <w:trPr>
          <w:trHeight w:val="300"/>
        </w:trPr>
        <w:tc>
          <w:tcPr>
            <w:tcW w:w="3075" w:type="dxa"/>
            <w:tcBorders>
              <w:top w:val="single" w:sz="8" w:space="0" w:color="auto"/>
              <w:left w:val="single" w:sz="8" w:space="0" w:color="auto"/>
              <w:bottom w:val="nil"/>
              <w:right w:val="single" w:sz="8" w:space="0" w:color="000000"/>
            </w:tcBorders>
            <w:shd w:val="clear" w:color="auto" w:fill="auto"/>
            <w:noWrap/>
            <w:vAlign w:val="bottom"/>
            <w:hideMark/>
          </w:tcPr>
          <w:p w14:paraId="183221D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Risk ID</w:t>
            </w:r>
          </w:p>
        </w:tc>
        <w:tc>
          <w:tcPr>
            <w:tcW w:w="1710" w:type="dxa"/>
            <w:tcBorders>
              <w:top w:val="single" w:sz="8" w:space="0" w:color="auto"/>
              <w:left w:val="nil"/>
              <w:bottom w:val="nil"/>
              <w:right w:val="single" w:sz="8" w:space="0" w:color="000000"/>
            </w:tcBorders>
            <w:shd w:val="clear" w:color="auto" w:fill="auto"/>
            <w:noWrap/>
            <w:vAlign w:val="bottom"/>
            <w:hideMark/>
          </w:tcPr>
          <w:p w14:paraId="56486EA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Date</w:t>
            </w:r>
          </w:p>
        </w:tc>
        <w:tc>
          <w:tcPr>
            <w:tcW w:w="1800" w:type="dxa"/>
            <w:gridSpan w:val="3"/>
            <w:tcBorders>
              <w:top w:val="single" w:sz="8" w:space="0" w:color="auto"/>
              <w:left w:val="nil"/>
              <w:bottom w:val="nil"/>
              <w:right w:val="single" w:sz="8" w:space="0" w:color="000000"/>
            </w:tcBorders>
            <w:shd w:val="clear" w:color="auto" w:fill="auto"/>
            <w:noWrap/>
            <w:vAlign w:val="bottom"/>
            <w:hideMark/>
          </w:tcPr>
          <w:p w14:paraId="33CAA03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Probability</w:t>
            </w:r>
          </w:p>
        </w:tc>
        <w:tc>
          <w:tcPr>
            <w:tcW w:w="2375" w:type="dxa"/>
            <w:gridSpan w:val="4"/>
            <w:tcBorders>
              <w:top w:val="single" w:sz="8" w:space="0" w:color="auto"/>
              <w:left w:val="nil"/>
              <w:bottom w:val="nil"/>
              <w:right w:val="single" w:sz="8" w:space="0" w:color="000000"/>
            </w:tcBorders>
            <w:shd w:val="clear" w:color="auto" w:fill="auto"/>
            <w:noWrap/>
            <w:vAlign w:val="bottom"/>
            <w:hideMark/>
          </w:tcPr>
          <w:p w14:paraId="7F712EC0"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Impact</w:t>
            </w:r>
          </w:p>
        </w:tc>
      </w:tr>
      <w:tr w:rsidR="005C64D1" w:rsidRPr="00A66702" w14:paraId="4D28206F" w14:textId="77777777" w:rsidTr="00A7742D">
        <w:trPr>
          <w:trHeight w:val="315"/>
        </w:trPr>
        <w:tc>
          <w:tcPr>
            <w:tcW w:w="3075" w:type="dxa"/>
            <w:tcBorders>
              <w:top w:val="nil"/>
              <w:left w:val="single" w:sz="8" w:space="0" w:color="auto"/>
              <w:bottom w:val="single" w:sz="8" w:space="0" w:color="auto"/>
              <w:right w:val="single" w:sz="8" w:space="0" w:color="000000"/>
            </w:tcBorders>
            <w:shd w:val="clear" w:color="auto" w:fill="auto"/>
            <w:noWrap/>
            <w:vAlign w:val="bottom"/>
            <w:hideMark/>
          </w:tcPr>
          <w:p w14:paraId="1C555E10"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w:t>
            </w:r>
            <w:r w:rsidRPr="00A66702">
              <w:rPr>
                <w:rFonts w:asciiTheme="majorHAnsi" w:eastAsia="Times New Roman" w:hAnsiTheme="majorHAnsi" w:cs="Times New Roman"/>
                <w:color w:val="000000"/>
                <w:sz w:val="20"/>
                <w:szCs w:val="18"/>
              </w:rPr>
              <w:t>01</w:t>
            </w:r>
          </w:p>
        </w:tc>
        <w:tc>
          <w:tcPr>
            <w:tcW w:w="1710" w:type="dxa"/>
            <w:tcBorders>
              <w:top w:val="nil"/>
              <w:left w:val="nil"/>
              <w:bottom w:val="single" w:sz="8" w:space="0" w:color="auto"/>
              <w:right w:val="single" w:sz="8" w:space="0" w:color="000000"/>
            </w:tcBorders>
            <w:shd w:val="clear" w:color="auto" w:fill="auto"/>
            <w:noWrap/>
            <w:vAlign w:val="bottom"/>
            <w:hideMark/>
          </w:tcPr>
          <w:p w14:paraId="12065A0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25/3/2019</w:t>
            </w:r>
            <w:r w:rsidRPr="00A66702">
              <w:rPr>
                <w:rFonts w:asciiTheme="majorHAnsi" w:eastAsia="Times New Roman" w:hAnsiTheme="majorHAnsi" w:cs="Times New Roman"/>
                <w:color w:val="000000"/>
                <w:sz w:val="20"/>
                <w:szCs w:val="18"/>
              </w:rPr>
              <w:t> </w:t>
            </w:r>
          </w:p>
        </w:tc>
        <w:tc>
          <w:tcPr>
            <w:tcW w:w="1800" w:type="dxa"/>
            <w:gridSpan w:val="3"/>
            <w:tcBorders>
              <w:top w:val="nil"/>
              <w:left w:val="nil"/>
              <w:bottom w:val="single" w:sz="8" w:space="0" w:color="auto"/>
              <w:right w:val="single" w:sz="8" w:space="0" w:color="000000"/>
            </w:tcBorders>
            <w:shd w:val="clear" w:color="auto" w:fill="auto"/>
            <w:noWrap/>
            <w:vAlign w:val="bottom"/>
            <w:hideMark/>
          </w:tcPr>
          <w:p w14:paraId="18B8FD6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Medium</w:t>
            </w:r>
            <w:r w:rsidRPr="00A66702">
              <w:rPr>
                <w:rFonts w:asciiTheme="majorHAnsi" w:eastAsia="Times New Roman" w:hAnsiTheme="majorHAnsi" w:cs="Times New Roman"/>
                <w:color w:val="000000"/>
                <w:sz w:val="20"/>
                <w:szCs w:val="18"/>
              </w:rPr>
              <w:t> </w:t>
            </w:r>
          </w:p>
        </w:tc>
        <w:tc>
          <w:tcPr>
            <w:tcW w:w="2375" w:type="dxa"/>
            <w:gridSpan w:val="4"/>
            <w:tcBorders>
              <w:top w:val="nil"/>
              <w:left w:val="nil"/>
              <w:bottom w:val="single" w:sz="8" w:space="0" w:color="auto"/>
              <w:right w:val="single" w:sz="8" w:space="0" w:color="000000"/>
            </w:tcBorders>
            <w:shd w:val="clear" w:color="auto" w:fill="auto"/>
            <w:noWrap/>
            <w:vAlign w:val="bottom"/>
            <w:hideMark/>
          </w:tcPr>
          <w:p w14:paraId="0BDD8AF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C</w:t>
            </w:r>
            <w:r>
              <w:rPr>
                <w:rFonts w:asciiTheme="majorHAnsi" w:eastAsia="Times New Roman" w:hAnsiTheme="majorHAnsi" w:cs="Times New Roman"/>
                <w:color w:val="000000"/>
                <w:sz w:val="20"/>
                <w:szCs w:val="18"/>
              </w:rPr>
              <w:t>ritical</w:t>
            </w:r>
          </w:p>
        </w:tc>
      </w:tr>
      <w:tr w:rsidR="005C64D1" w:rsidRPr="00A66702" w14:paraId="7F3D4D9C"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177116D9"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Description</w:t>
            </w:r>
          </w:p>
          <w:p w14:paraId="6886321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79A577DC"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6DD75A06" w14:textId="77777777" w:rsidR="005C64D1" w:rsidRPr="00A66702" w:rsidRDefault="005C64D1" w:rsidP="00A7742D">
            <w:pPr>
              <w:spacing w:after="0" w:line="240" w:lineRule="auto"/>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Might run out of time, causing an under-developed implementation of the software, this is due to two reasons mainly, the first being the heavy researching required for voice commands. In addition, workload from other courses have placed our team on a tight schedule</w:t>
            </w:r>
          </w:p>
        </w:tc>
      </w:tr>
      <w:tr w:rsidR="005C64D1" w:rsidRPr="00A66702" w14:paraId="1D251747"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5BF43179"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Refinement / Context</w:t>
            </w:r>
          </w:p>
          <w:p w14:paraId="421AE73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58BDB9E8"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32FAC0A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lastRenderedPageBreak/>
              <w:t> </w:t>
            </w:r>
            <w:r>
              <w:rPr>
                <w:rFonts w:asciiTheme="majorHAnsi" w:eastAsia="Times New Roman" w:hAnsiTheme="majorHAnsi" w:cs="Times New Roman"/>
                <w:color w:val="000000"/>
                <w:sz w:val="20"/>
                <w:szCs w:val="18"/>
              </w:rPr>
              <w:t xml:space="preserve">Put our software as top priority over </w:t>
            </w:r>
            <w:r w:rsidRPr="00A66702">
              <w:rPr>
                <w:rFonts w:asciiTheme="majorHAnsi" w:eastAsia="Times New Roman" w:hAnsiTheme="majorHAnsi" w:cs="Times New Roman"/>
                <w:color w:val="000000"/>
                <w:sz w:val="20"/>
                <w:szCs w:val="18"/>
              </w:rPr>
              <w:t xml:space="preserve"> </w:t>
            </w:r>
            <w:r>
              <w:rPr>
                <w:rFonts w:asciiTheme="majorHAnsi" w:eastAsia="Times New Roman" w:hAnsiTheme="majorHAnsi" w:cs="Times New Roman"/>
                <w:color w:val="000000"/>
                <w:sz w:val="20"/>
                <w:szCs w:val="18"/>
              </w:rPr>
              <w:t>other course workloads, as other courses are time consuming</w:t>
            </w:r>
          </w:p>
        </w:tc>
      </w:tr>
      <w:tr w:rsidR="005C64D1" w:rsidRPr="00A66702" w14:paraId="045DBB4F" w14:textId="77777777" w:rsidTr="00A7742D">
        <w:trPr>
          <w:trHeight w:val="300"/>
        </w:trPr>
        <w:tc>
          <w:tcPr>
            <w:tcW w:w="5470" w:type="dxa"/>
            <w:gridSpan w:val="3"/>
            <w:tcBorders>
              <w:top w:val="single" w:sz="8" w:space="0" w:color="auto"/>
              <w:left w:val="single" w:sz="8" w:space="0" w:color="auto"/>
              <w:bottom w:val="nil"/>
              <w:right w:val="nil"/>
            </w:tcBorders>
            <w:shd w:val="clear" w:color="auto" w:fill="auto"/>
            <w:noWrap/>
            <w:vAlign w:val="bottom"/>
            <w:hideMark/>
          </w:tcPr>
          <w:p w14:paraId="0191E110"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Mitigation / Monitoring</w:t>
            </w:r>
          </w:p>
          <w:p w14:paraId="5473C5E1"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c>
          <w:tcPr>
            <w:tcW w:w="698" w:type="dxa"/>
            <w:tcBorders>
              <w:top w:val="nil"/>
              <w:left w:val="nil"/>
              <w:bottom w:val="nil"/>
              <w:right w:val="nil"/>
            </w:tcBorders>
            <w:shd w:val="clear" w:color="auto" w:fill="auto"/>
            <w:noWrap/>
            <w:vAlign w:val="bottom"/>
            <w:hideMark/>
          </w:tcPr>
          <w:p w14:paraId="787B22E0"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gridSpan w:val="2"/>
            <w:tcBorders>
              <w:top w:val="nil"/>
              <w:left w:val="nil"/>
              <w:bottom w:val="nil"/>
              <w:right w:val="nil"/>
            </w:tcBorders>
            <w:shd w:val="clear" w:color="auto" w:fill="auto"/>
            <w:noWrap/>
            <w:vAlign w:val="bottom"/>
            <w:hideMark/>
          </w:tcPr>
          <w:p w14:paraId="26F5E46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42476AEE"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48DDF27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single" w:sz="8" w:space="0" w:color="auto"/>
            </w:tcBorders>
            <w:shd w:val="clear" w:color="auto" w:fill="auto"/>
            <w:noWrap/>
            <w:vAlign w:val="bottom"/>
            <w:hideMark/>
          </w:tcPr>
          <w:p w14:paraId="05AACBE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r>
      <w:tr w:rsidR="005C64D1" w:rsidRPr="00A66702" w14:paraId="3DC17DC7"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1AE77D60"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r>
              <w:rPr>
                <w:rFonts w:asciiTheme="majorHAnsi" w:eastAsia="Times New Roman" w:hAnsiTheme="majorHAnsi" w:cs="Times New Roman"/>
                <w:color w:val="000000"/>
                <w:sz w:val="20"/>
                <w:szCs w:val="18"/>
              </w:rPr>
              <w:t>Our team is currently on schedule</w:t>
            </w:r>
          </w:p>
        </w:tc>
      </w:tr>
      <w:tr w:rsidR="005C64D1" w:rsidRPr="00A66702" w14:paraId="205E741A"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4303141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Management / Contingency Plan / Trigger</w:t>
            </w:r>
          </w:p>
          <w:p w14:paraId="68264CD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1BCD764B"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6298D26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Manage our time efficiently</w:t>
            </w:r>
            <w:r>
              <w:rPr>
                <w:rFonts w:asciiTheme="majorHAnsi" w:eastAsia="Times New Roman" w:hAnsiTheme="majorHAnsi" w:cs="Times New Roman"/>
                <w:color w:val="000000"/>
                <w:sz w:val="20"/>
                <w:szCs w:val="18"/>
              </w:rPr>
              <w:t>, and increase software development time.</w:t>
            </w:r>
          </w:p>
        </w:tc>
      </w:tr>
      <w:tr w:rsidR="005C64D1" w:rsidRPr="00A66702" w14:paraId="34DAF246" w14:textId="77777777" w:rsidTr="00A7742D">
        <w:trPr>
          <w:trHeight w:val="331"/>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343FD4C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Current Status</w:t>
            </w:r>
          </w:p>
          <w:p w14:paraId="0FD3366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191CA7A0" w14:textId="77777777" w:rsidTr="00A7742D">
        <w:trPr>
          <w:trHeight w:val="342"/>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4E8D2DA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Currently on schedule and in good position</w:t>
            </w:r>
          </w:p>
        </w:tc>
      </w:tr>
      <w:tr w:rsidR="005C64D1" w:rsidRPr="00A66702" w14:paraId="116CF082" w14:textId="77777777" w:rsidTr="00A7742D">
        <w:trPr>
          <w:trHeight w:val="300"/>
        </w:trPr>
        <w:tc>
          <w:tcPr>
            <w:tcW w:w="4785" w:type="dxa"/>
            <w:gridSpan w:val="2"/>
            <w:tcBorders>
              <w:top w:val="single" w:sz="8" w:space="0" w:color="auto"/>
              <w:left w:val="single" w:sz="8" w:space="0" w:color="auto"/>
              <w:bottom w:val="nil"/>
              <w:right w:val="single" w:sz="8" w:space="0" w:color="000000"/>
            </w:tcBorders>
            <w:shd w:val="clear" w:color="auto" w:fill="auto"/>
            <w:noWrap/>
            <w:vAlign w:val="bottom"/>
            <w:hideMark/>
          </w:tcPr>
          <w:p w14:paraId="7B575DB1"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Originator</w:t>
            </w:r>
          </w:p>
        </w:tc>
        <w:tc>
          <w:tcPr>
            <w:tcW w:w="4175" w:type="dxa"/>
            <w:gridSpan w:val="7"/>
            <w:tcBorders>
              <w:top w:val="single" w:sz="8" w:space="0" w:color="auto"/>
              <w:left w:val="nil"/>
              <w:bottom w:val="nil"/>
              <w:right w:val="single" w:sz="8" w:space="0" w:color="000000"/>
            </w:tcBorders>
            <w:shd w:val="clear" w:color="auto" w:fill="auto"/>
            <w:noWrap/>
            <w:vAlign w:val="bottom"/>
            <w:hideMark/>
          </w:tcPr>
          <w:p w14:paraId="61B254D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Assigned</w:t>
            </w:r>
          </w:p>
        </w:tc>
      </w:tr>
      <w:tr w:rsidR="005C64D1" w:rsidRPr="00A66702" w14:paraId="46B8799E" w14:textId="77777777" w:rsidTr="00A7742D">
        <w:trPr>
          <w:trHeight w:val="315"/>
        </w:trPr>
        <w:tc>
          <w:tcPr>
            <w:tcW w:w="4785" w:type="dxa"/>
            <w:gridSpan w:val="2"/>
            <w:tcBorders>
              <w:top w:val="nil"/>
              <w:left w:val="single" w:sz="8" w:space="0" w:color="auto"/>
              <w:bottom w:val="single" w:sz="8" w:space="0" w:color="auto"/>
              <w:right w:val="single" w:sz="8" w:space="0" w:color="000000"/>
            </w:tcBorders>
            <w:shd w:val="clear" w:color="auto" w:fill="auto"/>
            <w:noWrap/>
            <w:vAlign w:val="bottom"/>
            <w:hideMark/>
          </w:tcPr>
          <w:p w14:paraId="1B535424" w14:textId="77777777" w:rsidR="005C64D1" w:rsidRPr="00A66702" w:rsidRDefault="005C64D1" w:rsidP="00A7742D">
            <w:pPr>
              <w:spacing w:after="0" w:line="240" w:lineRule="auto"/>
              <w:jc w:val="both"/>
              <w:rPr>
                <w:rFonts w:asciiTheme="majorHAnsi" w:eastAsia="Times New Roman" w:hAnsiTheme="majorHAnsi" w:cs="Times New Roman"/>
                <w:color w:val="000000"/>
              </w:rPr>
            </w:pPr>
            <w:proofErr w:type="spellStart"/>
            <w:r>
              <w:rPr>
                <w:rFonts w:asciiTheme="majorHAnsi" w:eastAsia="Times New Roman" w:hAnsiTheme="majorHAnsi" w:cs="Times New Roman"/>
                <w:color w:val="000000"/>
              </w:rPr>
              <w:t>Walid</w:t>
            </w:r>
            <w:proofErr w:type="spellEnd"/>
            <w:r>
              <w:rPr>
                <w:rFonts w:asciiTheme="majorHAnsi" w:eastAsia="Times New Roman" w:hAnsiTheme="majorHAnsi" w:cs="Times New Roman"/>
                <w:color w:val="000000"/>
              </w:rPr>
              <w:t xml:space="preserve"> </w:t>
            </w:r>
            <w:proofErr w:type="spellStart"/>
            <w:r>
              <w:rPr>
                <w:rFonts w:asciiTheme="majorHAnsi" w:eastAsia="Times New Roman" w:hAnsiTheme="majorHAnsi" w:cs="Times New Roman"/>
                <w:color w:val="000000"/>
              </w:rPr>
              <w:t>Allaw</w:t>
            </w:r>
            <w:proofErr w:type="spellEnd"/>
          </w:p>
        </w:tc>
        <w:tc>
          <w:tcPr>
            <w:tcW w:w="4175" w:type="dxa"/>
            <w:gridSpan w:val="7"/>
            <w:tcBorders>
              <w:top w:val="nil"/>
              <w:left w:val="nil"/>
              <w:bottom w:val="single" w:sz="8" w:space="0" w:color="auto"/>
              <w:right w:val="single" w:sz="8" w:space="0" w:color="000000"/>
            </w:tcBorders>
            <w:shd w:val="clear" w:color="auto" w:fill="auto"/>
            <w:noWrap/>
            <w:vAlign w:val="bottom"/>
            <w:hideMark/>
          </w:tcPr>
          <w:p w14:paraId="66CFA34C" w14:textId="77777777" w:rsidR="005C64D1" w:rsidRPr="00A66702" w:rsidRDefault="005C64D1" w:rsidP="00A7742D">
            <w:pPr>
              <w:spacing w:after="0" w:line="240" w:lineRule="auto"/>
              <w:jc w:val="both"/>
              <w:rPr>
                <w:rFonts w:asciiTheme="majorHAnsi" w:eastAsia="Times New Roman" w:hAnsiTheme="majorHAnsi" w:cs="Times New Roman"/>
                <w:color w:val="000000"/>
              </w:rPr>
            </w:pPr>
            <w:r>
              <w:rPr>
                <w:rFonts w:asciiTheme="majorHAnsi" w:eastAsia="Times New Roman" w:hAnsiTheme="majorHAnsi" w:cs="Times New Roman"/>
                <w:color w:val="000000"/>
              </w:rPr>
              <w:t>All team members</w:t>
            </w:r>
            <w:r w:rsidRPr="00A66702">
              <w:rPr>
                <w:rFonts w:asciiTheme="majorHAnsi" w:eastAsia="Times New Roman" w:hAnsiTheme="majorHAnsi" w:cs="Times New Roman"/>
                <w:color w:val="000000"/>
              </w:rPr>
              <w:t> </w:t>
            </w:r>
          </w:p>
        </w:tc>
      </w:tr>
    </w:tbl>
    <w:p w14:paraId="2E1E8887" w14:textId="77777777" w:rsidR="005C64D1" w:rsidRDefault="005C64D1" w:rsidP="005C64D1"/>
    <w:tbl>
      <w:tblPr>
        <w:tblW w:w="8960" w:type="dxa"/>
        <w:tblInd w:w="93" w:type="dxa"/>
        <w:tblLook w:val="04A0" w:firstRow="1" w:lastRow="0" w:firstColumn="1" w:lastColumn="0" w:noHBand="0" w:noVBand="1"/>
      </w:tblPr>
      <w:tblGrid>
        <w:gridCol w:w="3075"/>
        <w:gridCol w:w="1710"/>
        <w:gridCol w:w="685"/>
        <w:gridCol w:w="698"/>
        <w:gridCol w:w="417"/>
        <w:gridCol w:w="281"/>
        <w:gridCol w:w="698"/>
        <w:gridCol w:w="698"/>
        <w:gridCol w:w="698"/>
      </w:tblGrid>
      <w:tr w:rsidR="005C64D1" w:rsidRPr="00A66702" w14:paraId="151BF7D7" w14:textId="77777777" w:rsidTr="00A7742D">
        <w:trPr>
          <w:trHeight w:val="435"/>
        </w:trPr>
        <w:tc>
          <w:tcPr>
            <w:tcW w:w="8960" w:type="dxa"/>
            <w:gridSpan w:val="9"/>
            <w:tcBorders>
              <w:top w:val="single" w:sz="8" w:space="0" w:color="auto"/>
              <w:left w:val="single" w:sz="8" w:space="0" w:color="auto"/>
              <w:bottom w:val="nil"/>
              <w:right w:val="single" w:sz="8" w:space="0" w:color="000000"/>
            </w:tcBorders>
            <w:shd w:val="clear" w:color="000000" w:fill="DDD9C4"/>
            <w:noWrap/>
            <w:vAlign w:val="bottom"/>
            <w:hideMark/>
          </w:tcPr>
          <w:p w14:paraId="64686C9F" w14:textId="77777777" w:rsidR="005C64D1" w:rsidRPr="00A66702" w:rsidRDefault="005C64D1" w:rsidP="00A7742D">
            <w:pPr>
              <w:spacing w:after="0" w:line="240" w:lineRule="auto"/>
              <w:jc w:val="both"/>
              <w:rPr>
                <w:rFonts w:asciiTheme="majorHAnsi" w:eastAsia="Times New Roman" w:hAnsiTheme="majorHAnsi" w:cs="Times New Roman"/>
                <w:b/>
                <w:bCs/>
                <w:color w:val="000000"/>
                <w:sz w:val="32"/>
                <w:szCs w:val="32"/>
              </w:rPr>
            </w:pPr>
            <w:r w:rsidRPr="00A66702">
              <w:rPr>
                <w:rFonts w:asciiTheme="majorHAnsi" w:eastAsia="Times New Roman" w:hAnsiTheme="majorHAnsi" w:cs="Times New Roman"/>
                <w:b/>
                <w:bCs/>
                <w:color w:val="000000"/>
                <w:sz w:val="32"/>
                <w:szCs w:val="32"/>
              </w:rPr>
              <w:t>Risk Information Sheet</w:t>
            </w:r>
          </w:p>
        </w:tc>
      </w:tr>
      <w:tr w:rsidR="005C64D1" w:rsidRPr="00A66702" w14:paraId="729862B0" w14:textId="77777777" w:rsidTr="00A7742D">
        <w:trPr>
          <w:trHeight w:val="300"/>
        </w:trPr>
        <w:tc>
          <w:tcPr>
            <w:tcW w:w="3075" w:type="dxa"/>
            <w:tcBorders>
              <w:top w:val="single" w:sz="8" w:space="0" w:color="auto"/>
              <w:left w:val="single" w:sz="8" w:space="0" w:color="auto"/>
              <w:bottom w:val="nil"/>
              <w:right w:val="single" w:sz="8" w:space="0" w:color="000000"/>
            </w:tcBorders>
            <w:shd w:val="clear" w:color="auto" w:fill="auto"/>
            <w:noWrap/>
            <w:vAlign w:val="bottom"/>
            <w:hideMark/>
          </w:tcPr>
          <w:p w14:paraId="6CFFB20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Risk ID</w:t>
            </w:r>
          </w:p>
        </w:tc>
        <w:tc>
          <w:tcPr>
            <w:tcW w:w="1710" w:type="dxa"/>
            <w:tcBorders>
              <w:top w:val="single" w:sz="8" w:space="0" w:color="auto"/>
              <w:left w:val="nil"/>
              <w:bottom w:val="nil"/>
              <w:right w:val="single" w:sz="8" w:space="0" w:color="000000"/>
            </w:tcBorders>
            <w:shd w:val="clear" w:color="auto" w:fill="auto"/>
            <w:noWrap/>
            <w:vAlign w:val="bottom"/>
            <w:hideMark/>
          </w:tcPr>
          <w:p w14:paraId="285E400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Date</w:t>
            </w:r>
          </w:p>
        </w:tc>
        <w:tc>
          <w:tcPr>
            <w:tcW w:w="1800" w:type="dxa"/>
            <w:gridSpan w:val="3"/>
            <w:tcBorders>
              <w:top w:val="single" w:sz="8" w:space="0" w:color="auto"/>
              <w:left w:val="nil"/>
              <w:bottom w:val="nil"/>
              <w:right w:val="single" w:sz="8" w:space="0" w:color="000000"/>
            </w:tcBorders>
            <w:shd w:val="clear" w:color="auto" w:fill="auto"/>
            <w:noWrap/>
            <w:vAlign w:val="bottom"/>
            <w:hideMark/>
          </w:tcPr>
          <w:p w14:paraId="42CAA23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Probability</w:t>
            </w:r>
          </w:p>
        </w:tc>
        <w:tc>
          <w:tcPr>
            <w:tcW w:w="2375" w:type="dxa"/>
            <w:gridSpan w:val="4"/>
            <w:tcBorders>
              <w:top w:val="single" w:sz="8" w:space="0" w:color="auto"/>
              <w:left w:val="nil"/>
              <w:bottom w:val="nil"/>
              <w:right w:val="single" w:sz="8" w:space="0" w:color="000000"/>
            </w:tcBorders>
            <w:shd w:val="clear" w:color="auto" w:fill="auto"/>
            <w:noWrap/>
            <w:vAlign w:val="bottom"/>
            <w:hideMark/>
          </w:tcPr>
          <w:p w14:paraId="72BDB36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Impact</w:t>
            </w:r>
          </w:p>
        </w:tc>
      </w:tr>
      <w:tr w:rsidR="005C64D1" w:rsidRPr="00A66702" w14:paraId="3A5C2CAA" w14:textId="77777777" w:rsidTr="00A7742D">
        <w:trPr>
          <w:trHeight w:val="315"/>
        </w:trPr>
        <w:tc>
          <w:tcPr>
            <w:tcW w:w="3075" w:type="dxa"/>
            <w:tcBorders>
              <w:top w:val="nil"/>
              <w:left w:val="single" w:sz="8" w:space="0" w:color="auto"/>
              <w:bottom w:val="single" w:sz="8" w:space="0" w:color="auto"/>
              <w:right w:val="single" w:sz="8" w:space="0" w:color="000000"/>
            </w:tcBorders>
            <w:shd w:val="clear" w:color="auto" w:fill="auto"/>
            <w:noWrap/>
            <w:vAlign w:val="bottom"/>
            <w:hideMark/>
          </w:tcPr>
          <w:p w14:paraId="5B0EE5E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02</w:t>
            </w:r>
          </w:p>
        </w:tc>
        <w:tc>
          <w:tcPr>
            <w:tcW w:w="1710" w:type="dxa"/>
            <w:tcBorders>
              <w:top w:val="nil"/>
              <w:left w:val="nil"/>
              <w:bottom w:val="single" w:sz="8" w:space="0" w:color="auto"/>
              <w:right w:val="single" w:sz="8" w:space="0" w:color="000000"/>
            </w:tcBorders>
            <w:shd w:val="clear" w:color="auto" w:fill="auto"/>
            <w:noWrap/>
            <w:vAlign w:val="bottom"/>
            <w:hideMark/>
          </w:tcPr>
          <w:p w14:paraId="6596EBBE"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01/04/2019</w:t>
            </w:r>
          </w:p>
        </w:tc>
        <w:tc>
          <w:tcPr>
            <w:tcW w:w="1800" w:type="dxa"/>
            <w:gridSpan w:val="3"/>
            <w:tcBorders>
              <w:top w:val="nil"/>
              <w:left w:val="nil"/>
              <w:bottom w:val="single" w:sz="8" w:space="0" w:color="auto"/>
              <w:right w:val="single" w:sz="8" w:space="0" w:color="000000"/>
            </w:tcBorders>
            <w:shd w:val="clear" w:color="auto" w:fill="auto"/>
            <w:noWrap/>
            <w:vAlign w:val="bottom"/>
            <w:hideMark/>
          </w:tcPr>
          <w:p w14:paraId="69DEB88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Medium</w:t>
            </w:r>
          </w:p>
        </w:tc>
        <w:tc>
          <w:tcPr>
            <w:tcW w:w="2375" w:type="dxa"/>
            <w:gridSpan w:val="4"/>
            <w:tcBorders>
              <w:top w:val="nil"/>
              <w:left w:val="nil"/>
              <w:bottom w:val="single" w:sz="8" w:space="0" w:color="auto"/>
              <w:right w:val="single" w:sz="8" w:space="0" w:color="000000"/>
            </w:tcBorders>
            <w:shd w:val="clear" w:color="auto" w:fill="auto"/>
            <w:noWrap/>
            <w:vAlign w:val="bottom"/>
            <w:hideMark/>
          </w:tcPr>
          <w:p w14:paraId="205A117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Critical</w:t>
            </w:r>
          </w:p>
        </w:tc>
      </w:tr>
      <w:tr w:rsidR="005C64D1" w:rsidRPr="00A66702" w14:paraId="17E82D47" w14:textId="77777777" w:rsidTr="00A7742D">
        <w:trPr>
          <w:trHeight w:val="331"/>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7D2A3EF6"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Description</w:t>
            </w:r>
          </w:p>
          <w:p w14:paraId="58BE4EF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2E0B15B1"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411DC49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No software is bug free, especially if developed by first time developers, even though it is highly unlikely that users will find a bug that makes the app nonfunctional.</w:t>
            </w:r>
          </w:p>
        </w:tc>
      </w:tr>
      <w:tr w:rsidR="005C64D1" w:rsidRPr="00A66702" w14:paraId="62E0F71A" w14:textId="77777777" w:rsidTr="00A7742D">
        <w:trPr>
          <w:trHeight w:val="142"/>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7A4BFC6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Refinement / Context</w:t>
            </w:r>
          </w:p>
          <w:p w14:paraId="501F7BE6"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700822BB"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6B748466"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xml:space="preserve">Bugs that affect the general quality of our software might arise post release </w:t>
            </w:r>
          </w:p>
        </w:tc>
      </w:tr>
      <w:tr w:rsidR="005C64D1" w:rsidRPr="00A66702" w14:paraId="296BE9DD" w14:textId="77777777" w:rsidTr="00A7742D">
        <w:trPr>
          <w:trHeight w:val="331"/>
        </w:trPr>
        <w:tc>
          <w:tcPr>
            <w:tcW w:w="5470" w:type="dxa"/>
            <w:gridSpan w:val="3"/>
            <w:tcBorders>
              <w:top w:val="single" w:sz="8" w:space="0" w:color="auto"/>
              <w:left w:val="single" w:sz="8" w:space="0" w:color="auto"/>
              <w:bottom w:val="nil"/>
              <w:right w:val="nil"/>
            </w:tcBorders>
            <w:shd w:val="clear" w:color="auto" w:fill="auto"/>
            <w:noWrap/>
            <w:vAlign w:val="bottom"/>
            <w:hideMark/>
          </w:tcPr>
          <w:p w14:paraId="03294C8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Mitigation / Monitoring</w:t>
            </w:r>
          </w:p>
          <w:p w14:paraId="6268D25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c>
          <w:tcPr>
            <w:tcW w:w="698" w:type="dxa"/>
            <w:tcBorders>
              <w:top w:val="nil"/>
              <w:left w:val="nil"/>
              <w:bottom w:val="nil"/>
              <w:right w:val="nil"/>
            </w:tcBorders>
            <w:shd w:val="clear" w:color="auto" w:fill="auto"/>
            <w:noWrap/>
            <w:vAlign w:val="bottom"/>
            <w:hideMark/>
          </w:tcPr>
          <w:p w14:paraId="6A5A5FDF"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gridSpan w:val="2"/>
            <w:tcBorders>
              <w:top w:val="nil"/>
              <w:left w:val="nil"/>
              <w:bottom w:val="nil"/>
              <w:right w:val="nil"/>
            </w:tcBorders>
            <w:shd w:val="clear" w:color="auto" w:fill="auto"/>
            <w:noWrap/>
            <w:vAlign w:val="bottom"/>
            <w:hideMark/>
          </w:tcPr>
          <w:p w14:paraId="281CE00E"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76CC3E1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147703B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single" w:sz="8" w:space="0" w:color="auto"/>
            </w:tcBorders>
            <w:shd w:val="clear" w:color="auto" w:fill="auto"/>
            <w:noWrap/>
            <w:vAlign w:val="bottom"/>
            <w:hideMark/>
          </w:tcPr>
          <w:p w14:paraId="34D6A45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r>
      <w:tr w:rsidR="005C64D1" w:rsidRPr="00A66702" w14:paraId="50741E6C"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2BF77C9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Continue testing with a mentality of finding bugs, as this improves software quality</w:t>
            </w:r>
          </w:p>
        </w:tc>
      </w:tr>
      <w:tr w:rsidR="005C64D1" w:rsidRPr="00A66702" w14:paraId="1D0657AE" w14:textId="77777777" w:rsidTr="00A7742D">
        <w:trPr>
          <w:trHeight w:val="34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11C0067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Management / Contingency Plan / Trigger</w:t>
            </w:r>
          </w:p>
          <w:p w14:paraId="0EC4553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1F1D9D57"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175E7E3D"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xml:space="preserve">Locate </w:t>
            </w:r>
            <w:r w:rsidRPr="00A66702">
              <w:rPr>
                <w:rFonts w:asciiTheme="majorHAnsi" w:eastAsia="Times New Roman" w:hAnsiTheme="majorHAnsi" w:cs="Times New Roman"/>
                <w:color w:val="000000"/>
                <w:sz w:val="20"/>
                <w:szCs w:val="18"/>
              </w:rPr>
              <w:t>bug</w:t>
            </w:r>
            <w:r>
              <w:rPr>
                <w:rFonts w:asciiTheme="majorHAnsi" w:eastAsia="Times New Roman" w:hAnsiTheme="majorHAnsi" w:cs="Times New Roman"/>
                <w:color w:val="000000"/>
                <w:sz w:val="20"/>
                <w:szCs w:val="18"/>
              </w:rPr>
              <w:t>s</w:t>
            </w:r>
            <w:r w:rsidRPr="00A66702">
              <w:rPr>
                <w:rFonts w:asciiTheme="majorHAnsi" w:eastAsia="Times New Roman" w:hAnsiTheme="majorHAnsi" w:cs="Times New Roman"/>
                <w:color w:val="000000"/>
                <w:sz w:val="20"/>
                <w:szCs w:val="18"/>
              </w:rPr>
              <w:t xml:space="preserve"> and fix as fast as possible </w:t>
            </w:r>
          </w:p>
        </w:tc>
      </w:tr>
      <w:tr w:rsidR="005C64D1" w:rsidRPr="00A66702" w14:paraId="191066FA"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4E29C86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Current Status</w:t>
            </w:r>
          </w:p>
          <w:p w14:paraId="33FA014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51BB8D48"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254B384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r>
              <w:rPr>
                <w:rFonts w:asciiTheme="majorHAnsi" w:eastAsia="Times New Roman" w:hAnsiTheme="majorHAnsi" w:cs="Times New Roman"/>
                <w:color w:val="000000"/>
                <w:sz w:val="20"/>
                <w:szCs w:val="18"/>
              </w:rPr>
              <w:t>Many bugs have been discovered and fixed</w:t>
            </w:r>
          </w:p>
        </w:tc>
      </w:tr>
      <w:tr w:rsidR="005C64D1" w:rsidRPr="00A66702" w14:paraId="25E3D8BF" w14:textId="77777777" w:rsidTr="00A7742D">
        <w:trPr>
          <w:trHeight w:val="300"/>
        </w:trPr>
        <w:tc>
          <w:tcPr>
            <w:tcW w:w="4785" w:type="dxa"/>
            <w:gridSpan w:val="2"/>
            <w:tcBorders>
              <w:top w:val="single" w:sz="8" w:space="0" w:color="auto"/>
              <w:left w:val="single" w:sz="8" w:space="0" w:color="auto"/>
              <w:bottom w:val="nil"/>
              <w:right w:val="single" w:sz="8" w:space="0" w:color="000000"/>
            </w:tcBorders>
            <w:shd w:val="clear" w:color="auto" w:fill="auto"/>
            <w:noWrap/>
            <w:vAlign w:val="bottom"/>
            <w:hideMark/>
          </w:tcPr>
          <w:p w14:paraId="2327DC8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Originator</w:t>
            </w:r>
          </w:p>
        </w:tc>
        <w:tc>
          <w:tcPr>
            <w:tcW w:w="4175" w:type="dxa"/>
            <w:gridSpan w:val="7"/>
            <w:tcBorders>
              <w:top w:val="single" w:sz="8" w:space="0" w:color="auto"/>
              <w:left w:val="nil"/>
              <w:bottom w:val="nil"/>
              <w:right w:val="single" w:sz="8" w:space="0" w:color="000000"/>
            </w:tcBorders>
            <w:shd w:val="clear" w:color="auto" w:fill="auto"/>
            <w:noWrap/>
            <w:vAlign w:val="bottom"/>
            <w:hideMark/>
          </w:tcPr>
          <w:p w14:paraId="4B44B516"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Assigned</w:t>
            </w:r>
          </w:p>
        </w:tc>
      </w:tr>
      <w:tr w:rsidR="005C64D1" w:rsidRPr="00A66702" w14:paraId="717B3FA3" w14:textId="77777777" w:rsidTr="00A7742D">
        <w:trPr>
          <w:trHeight w:val="315"/>
        </w:trPr>
        <w:tc>
          <w:tcPr>
            <w:tcW w:w="4785" w:type="dxa"/>
            <w:gridSpan w:val="2"/>
            <w:tcBorders>
              <w:top w:val="nil"/>
              <w:left w:val="single" w:sz="8" w:space="0" w:color="auto"/>
              <w:bottom w:val="single" w:sz="8" w:space="0" w:color="auto"/>
              <w:right w:val="single" w:sz="8" w:space="0" w:color="000000"/>
            </w:tcBorders>
            <w:shd w:val="clear" w:color="auto" w:fill="auto"/>
            <w:noWrap/>
            <w:vAlign w:val="bottom"/>
            <w:hideMark/>
          </w:tcPr>
          <w:p w14:paraId="30FEE35E" w14:textId="77777777" w:rsidR="005C64D1" w:rsidRPr="00A66702" w:rsidRDefault="005C64D1" w:rsidP="00A7742D">
            <w:pPr>
              <w:spacing w:after="0" w:line="240" w:lineRule="auto"/>
              <w:jc w:val="both"/>
              <w:rPr>
                <w:rFonts w:asciiTheme="majorHAnsi" w:eastAsia="Times New Roman" w:hAnsiTheme="majorHAnsi" w:cs="Times New Roman"/>
                <w:color w:val="000000"/>
              </w:rPr>
            </w:pPr>
            <w:r>
              <w:rPr>
                <w:rFonts w:asciiTheme="majorHAnsi" w:eastAsia="Times New Roman" w:hAnsiTheme="majorHAnsi" w:cs="Times New Roman"/>
                <w:color w:val="000000"/>
              </w:rPr>
              <w:t xml:space="preserve">Ali </w:t>
            </w:r>
            <w:proofErr w:type="spellStart"/>
            <w:r>
              <w:rPr>
                <w:rFonts w:asciiTheme="majorHAnsi" w:eastAsia="Times New Roman" w:hAnsiTheme="majorHAnsi" w:cs="Times New Roman"/>
                <w:color w:val="000000"/>
              </w:rPr>
              <w:t>Fayad</w:t>
            </w:r>
            <w:proofErr w:type="spellEnd"/>
          </w:p>
        </w:tc>
        <w:tc>
          <w:tcPr>
            <w:tcW w:w="4175" w:type="dxa"/>
            <w:gridSpan w:val="7"/>
            <w:tcBorders>
              <w:top w:val="nil"/>
              <w:left w:val="nil"/>
              <w:bottom w:val="single" w:sz="8" w:space="0" w:color="auto"/>
              <w:right w:val="single" w:sz="8" w:space="0" w:color="000000"/>
            </w:tcBorders>
            <w:shd w:val="clear" w:color="auto" w:fill="auto"/>
            <w:noWrap/>
            <w:vAlign w:val="bottom"/>
            <w:hideMark/>
          </w:tcPr>
          <w:p w14:paraId="3D6547AB" w14:textId="77777777" w:rsidR="005C64D1" w:rsidRPr="00A66702" w:rsidRDefault="005C64D1" w:rsidP="00A7742D">
            <w:pPr>
              <w:spacing w:after="0" w:line="240" w:lineRule="auto"/>
              <w:jc w:val="both"/>
              <w:rPr>
                <w:rFonts w:asciiTheme="majorHAnsi" w:eastAsia="Times New Roman" w:hAnsiTheme="majorHAnsi" w:cs="Times New Roman"/>
                <w:color w:val="000000"/>
              </w:rPr>
            </w:pPr>
            <w:r>
              <w:rPr>
                <w:rFonts w:asciiTheme="majorHAnsi" w:eastAsia="Times New Roman" w:hAnsiTheme="majorHAnsi" w:cs="Times New Roman"/>
                <w:color w:val="000000"/>
              </w:rPr>
              <w:t xml:space="preserve">Ali </w:t>
            </w:r>
            <w:proofErr w:type="spellStart"/>
            <w:r>
              <w:rPr>
                <w:rFonts w:asciiTheme="majorHAnsi" w:eastAsia="Times New Roman" w:hAnsiTheme="majorHAnsi" w:cs="Times New Roman"/>
                <w:color w:val="000000"/>
              </w:rPr>
              <w:t>Fayad</w:t>
            </w:r>
            <w:proofErr w:type="spellEnd"/>
            <w:r>
              <w:rPr>
                <w:rFonts w:asciiTheme="majorHAnsi" w:eastAsia="Times New Roman" w:hAnsiTheme="majorHAnsi" w:cs="Times New Roman"/>
                <w:color w:val="000000"/>
              </w:rPr>
              <w:t xml:space="preserve">, Ali </w:t>
            </w:r>
            <w:proofErr w:type="spellStart"/>
            <w:r>
              <w:rPr>
                <w:rFonts w:asciiTheme="majorHAnsi" w:eastAsia="Times New Roman" w:hAnsiTheme="majorHAnsi" w:cs="Times New Roman"/>
                <w:color w:val="000000"/>
              </w:rPr>
              <w:t>Jaber</w:t>
            </w:r>
            <w:proofErr w:type="spellEnd"/>
          </w:p>
        </w:tc>
      </w:tr>
    </w:tbl>
    <w:p w14:paraId="20454C39" w14:textId="77777777" w:rsidR="005C64D1" w:rsidRDefault="005C64D1" w:rsidP="005C64D1"/>
    <w:p w14:paraId="79D714CE" w14:textId="29E79BD8" w:rsidR="005C64D1" w:rsidRDefault="005C64D1" w:rsidP="005C64D1"/>
    <w:p w14:paraId="3552643E" w14:textId="77777777" w:rsidR="00FD0AFA" w:rsidRDefault="00FD0AFA" w:rsidP="005C64D1"/>
    <w:p w14:paraId="4B460AC3" w14:textId="77777777" w:rsidR="005C64D1" w:rsidRDefault="005C64D1" w:rsidP="005C64D1"/>
    <w:p w14:paraId="21263CD4" w14:textId="77777777" w:rsidR="008A113E" w:rsidRDefault="008A113E" w:rsidP="005C64D1"/>
    <w:p w14:paraId="52F863A9" w14:textId="77777777" w:rsidR="008A113E" w:rsidRDefault="008A113E" w:rsidP="005C64D1"/>
    <w:p w14:paraId="1E1431A6" w14:textId="77777777" w:rsidR="008A113E" w:rsidRDefault="008A113E" w:rsidP="005C64D1"/>
    <w:p w14:paraId="1D89F1DD" w14:textId="77777777" w:rsidR="005C64D1" w:rsidRDefault="005C64D1" w:rsidP="005C64D1"/>
    <w:tbl>
      <w:tblPr>
        <w:tblW w:w="8960" w:type="dxa"/>
        <w:tblInd w:w="93" w:type="dxa"/>
        <w:tblLook w:val="04A0" w:firstRow="1" w:lastRow="0" w:firstColumn="1" w:lastColumn="0" w:noHBand="0" w:noVBand="1"/>
      </w:tblPr>
      <w:tblGrid>
        <w:gridCol w:w="3075"/>
        <w:gridCol w:w="1710"/>
        <w:gridCol w:w="685"/>
        <w:gridCol w:w="698"/>
        <w:gridCol w:w="417"/>
        <w:gridCol w:w="281"/>
        <w:gridCol w:w="698"/>
        <w:gridCol w:w="698"/>
        <w:gridCol w:w="698"/>
      </w:tblGrid>
      <w:tr w:rsidR="005C64D1" w:rsidRPr="00A66702" w14:paraId="2021443A" w14:textId="77777777" w:rsidTr="00A7742D">
        <w:trPr>
          <w:trHeight w:val="435"/>
        </w:trPr>
        <w:tc>
          <w:tcPr>
            <w:tcW w:w="8960" w:type="dxa"/>
            <w:gridSpan w:val="9"/>
            <w:tcBorders>
              <w:top w:val="single" w:sz="8" w:space="0" w:color="auto"/>
              <w:left w:val="single" w:sz="8" w:space="0" w:color="auto"/>
              <w:bottom w:val="nil"/>
              <w:right w:val="single" w:sz="8" w:space="0" w:color="000000"/>
            </w:tcBorders>
            <w:shd w:val="clear" w:color="000000" w:fill="DDD9C4"/>
            <w:noWrap/>
            <w:vAlign w:val="bottom"/>
            <w:hideMark/>
          </w:tcPr>
          <w:p w14:paraId="501065E1" w14:textId="77777777" w:rsidR="005C64D1" w:rsidRPr="00A66702" w:rsidRDefault="005C64D1" w:rsidP="00A7742D">
            <w:pPr>
              <w:spacing w:after="0" w:line="240" w:lineRule="auto"/>
              <w:jc w:val="both"/>
              <w:rPr>
                <w:rFonts w:asciiTheme="majorHAnsi" w:eastAsia="Times New Roman" w:hAnsiTheme="majorHAnsi" w:cs="Times New Roman"/>
                <w:b/>
                <w:bCs/>
                <w:color w:val="000000"/>
                <w:sz w:val="32"/>
                <w:szCs w:val="32"/>
              </w:rPr>
            </w:pPr>
            <w:r w:rsidRPr="00A66702">
              <w:rPr>
                <w:rFonts w:asciiTheme="majorHAnsi" w:eastAsia="Times New Roman" w:hAnsiTheme="majorHAnsi" w:cs="Times New Roman"/>
                <w:b/>
                <w:bCs/>
                <w:color w:val="000000"/>
                <w:sz w:val="32"/>
                <w:szCs w:val="32"/>
              </w:rPr>
              <w:lastRenderedPageBreak/>
              <w:t>Risk Information Sheet</w:t>
            </w:r>
          </w:p>
        </w:tc>
      </w:tr>
      <w:tr w:rsidR="005C64D1" w:rsidRPr="00A66702" w14:paraId="166D07F7" w14:textId="77777777" w:rsidTr="00A7742D">
        <w:trPr>
          <w:trHeight w:val="300"/>
        </w:trPr>
        <w:tc>
          <w:tcPr>
            <w:tcW w:w="3075" w:type="dxa"/>
            <w:tcBorders>
              <w:top w:val="single" w:sz="8" w:space="0" w:color="auto"/>
              <w:left w:val="single" w:sz="8" w:space="0" w:color="auto"/>
              <w:bottom w:val="nil"/>
              <w:right w:val="single" w:sz="8" w:space="0" w:color="000000"/>
            </w:tcBorders>
            <w:shd w:val="clear" w:color="auto" w:fill="auto"/>
            <w:noWrap/>
            <w:vAlign w:val="bottom"/>
            <w:hideMark/>
          </w:tcPr>
          <w:p w14:paraId="3743369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Risk ID</w:t>
            </w:r>
          </w:p>
        </w:tc>
        <w:tc>
          <w:tcPr>
            <w:tcW w:w="1710" w:type="dxa"/>
            <w:tcBorders>
              <w:top w:val="single" w:sz="8" w:space="0" w:color="auto"/>
              <w:left w:val="nil"/>
              <w:bottom w:val="nil"/>
              <w:right w:val="single" w:sz="8" w:space="0" w:color="000000"/>
            </w:tcBorders>
            <w:shd w:val="clear" w:color="auto" w:fill="auto"/>
            <w:noWrap/>
            <w:vAlign w:val="bottom"/>
            <w:hideMark/>
          </w:tcPr>
          <w:p w14:paraId="289230A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Date</w:t>
            </w:r>
          </w:p>
        </w:tc>
        <w:tc>
          <w:tcPr>
            <w:tcW w:w="1800" w:type="dxa"/>
            <w:gridSpan w:val="3"/>
            <w:tcBorders>
              <w:top w:val="single" w:sz="8" w:space="0" w:color="auto"/>
              <w:left w:val="nil"/>
              <w:bottom w:val="nil"/>
              <w:right w:val="single" w:sz="8" w:space="0" w:color="000000"/>
            </w:tcBorders>
            <w:shd w:val="clear" w:color="auto" w:fill="auto"/>
            <w:noWrap/>
            <w:vAlign w:val="bottom"/>
            <w:hideMark/>
          </w:tcPr>
          <w:p w14:paraId="0B620CF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Probability</w:t>
            </w:r>
          </w:p>
        </w:tc>
        <w:tc>
          <w:tcPr>
            <w:tcW w:w="2375" w:type="dxa"/>
            <w:gridSpan w:val="4"/>
            <w:tcBorders>
              <w:top w:val="single" w:sz="8" w:space="0" w:color="auto"/>
              <w:left w:val="nil"/>
              <w:bottom w:val="nil"/>
              <w:right w:val="single" w:sz="8" w:space="0" w:color="000000"/>
            </w:tcBorders>
            <w:shd w:val="clear" w:color="auto" w:fill="auto"/>
            <w:noWrap/>
            <w:vAlign w:val="bottom"/>
            <w:hideMark/>
          </w:tcPr>
          <w:p w14:paraId="4B97B7A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Impact</w:t>
            </w:r>
          </w:p>
        </w:tc>
      </w:tr>
      <w:tr w:rsidR="005C64D1" w:rsidRPr="00A66702" w14:paraId="2B508F75" w14:textId="77777777" w:rsidTr="00A7742D">
        <w:trPr>
          <w:trHeight w:val="315"/>
        </w:trPr>
        <w:tc>
          <w:tcPr>
            <w:tcW w:w="3075" w:type="dxa"/>
            <w:tcBorders>
              <w:top w:val="nil"/>
              <w:left w:val="single" w:sz="8" w:space="0" w:color="auto"/>
              <w:bottom w:val="single" w:sz="8" w:space="0" w:color="auto"/>
              <w:right w:val="single" w:sz="8" w:space="0" w:color="000000"/>
            </w:tcBorders>
            <w:shd w:val="clear" w:color="auto" w:fill="auto"/>
            <w:noWrap/>
            <w:vAlign w:val="bottom"/>
            <w:hideMark/>
          </w:tcPr>
          <w:p w14:paraId="6FD74C1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03</w:t>
            </w:r>
          </w:p>
        </w:tc>
        <w:tc>
          <w:tcPr>
            <w:tcW w:w="1710" w:type="dxa"/>
            <w:tcBorders>
              <w:top w:val="nil"/>
              <w:left w:val="nil"/>
              <w:bottom w:val="single" w:sz="8" w:space="0" w:color="auto"/>
              <w:right w:val="single" w:sz="8" w:space="0" w:color="000000"/>
            </w:tcBorders>
            <w:shd w:val="clear" w:color="auto" w:fill="auto"/>
            <w:noWrap/>
            <w:vAlign w:val="bottom"/>
            <w:hideMark/>
          </w:tcPr>
          <w:p w14:paraId="318F2BD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07/04/2019</w:t>
            </w:r>
            <w:r w:rsidRPr="00A66702">
              <w:rPr>
                <w:rFonts w:asciiTheme="majorHAnsi" w:eastAsia="Times New Roman" w:hAnsiTheme="majorHAnsi" w:cs="Times New Roman"/>
                <w:color w:val="000000"/>
                <w:sz w:val="20"/>
                <w:szCs w:val="18"/>
              </w:rPr>
              <w:t> </w:t>
            </w:r>
          </w:p>
        </w:tc>
        <w:tc>
          <w:tcPr>
            <w:tcW w:w="1800" w:type="dxa"/>
            <w:gridSpan w:val="3"/>
            <w:tcBorders>
              <w:top w:val="nil"/>
              <w:left w:val="nil"/>
              <w:bottom w:val="single" w:sz="8" w:space="0" w:color="auto"/>
              <w:right w:val="single" w:sz="8" w:space="0" w:color="000000"/>
            </w:tcBorders>
            <w:shd w:val="clear" w:color="auto" w:fill="auto"/>
            <w:noWrap/>
            <w:vAlign w:val="bottom"/>
            <w:hideMark/>
          </w:tcPr>
          <w:p w14:paraId="5C92433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Medium</w:t>
            </w:r>
            <w:r w:rsidRPr="00A66702">
              <w:rPr>
                <w:rFonts w:asciiTheme="majorHAnsi" w:eastAsia="Times New Roman" w:hAnsiTheme="majorHAnsi" w:cs="Times New Roman"/>
                <w:color w:val="000000"/>
                <w:sz w:val="20"/>
                <w:szCs w:val="18"/>
              </w:rPr>
              <w:t> </w:t>
            </w:r>
          </w:p>
        </w:tc>
        <w:tc>
          <w:tcPr>
            <w:tcW w:w="2375" w:type="dxa"/>
            <w:gridSpan w:val="4"/>
            <w:tcBorders>
              <w:top w:val="nil"/>
              <w:left w:val="nil"/>
              <w:bottom w:val="single" w:sz="8" w:space="0" w:color="auto"/>
              <w:right w:val="single" w:sz="8" w:space="0" w:color="000000"/>
            </w:tcBorders>
            <w:shd w:val="clear" w:color="auto" w:fill="auto"/>
            <w:noWrap/>
            <w:vAlign w:val="bottom"/>
            <w:hideMark/>
          </w:tcPr>
          <w:p w14:paraId="7229092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Marginal</w:t>
            </w:r>
          </w:p>
        </w:tc>
      </w:tr>
      <w:tr w:rsidR="005C64D1" w:rsidRPr="00A66702" w14:paraId="00A5C087"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4C9C4C34" w14:textId="77777777" w:rsidR="005C64D1"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Description</w:t>
            </w:r>
          </w:p>
          <w:p w14:paraId="2324326C" w14:textId="77777777" w:rsidR="005C64D1" w:rsidRDefault="005C64D1" w:rsidP="00A7742D">
            <w:pPr>
              <w:spacing w:after="0" w:line="240" w:lineRule="auto"/>
              <w:jc w:val="both"/>
              <w:rPr>
                <w:rFonts w:asciiTheme="majorHAnsi" w:eastAsia="Times New Roman" w:hAnsiTheme="majorHAnsi" w:cs="Times New Roman"/>
                <w:color w:val="000000"/>
                <w:sz w:val="20"/>
                <w:szCs w:val="18"/>
              </w:rPr>
            </w:pPr>
          </w:p>
          <w:p w14:paraId="3EAF104F"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Might face problems in notification call and display, as we have multiple notification types.</w:t>
            </w:r>
          </w:p>
          <w:p w14:paraId="5D116D9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5FA0F89E"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71D7B4E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Refinement / Context</w:t>
            </w:r>
          </w:p>
          <w:p w14:paraId="7B434AFE"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5BCDCB91"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3D6EB976"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xml:space="preserve">  Always release new updates that address </w:t>
            </w:r>
            <w:r>
              <w:rPr>
                <w:rFonts w:asciiTheme="majorHAnsi" w:eastAsia="Times New Roman" w:hAnsiTheme="majorHAnsi" w:cs="Times New Roman"/>
                <w:color w:val="000000"/>
                <w:sz w:val="20"/>
                <w:szCs w:val="18"/>
              </w:rPr>
              <w:t>notifications, based on user feedback</w:t>
            </w:r>
          </w:p>
        </w:tc>
      </w:tr>
      <w:tr w:rsidR="005C64D1" w:rsidRPr="00A66702" w14:paraId="35FFFEFF" w14:textId="77777777" w:rsidTr="00A7742D">
        <w:trPr>
          <w:trHeight w:val="300"/>
        </w:trPr>
        <w:tc>
          <w:tcPr>
            <w:tcW w:w="5470" w:type="dxa"/>
            <w:gridSpan w:val="3"/>
            <w:tcBorders>
              <w:top w:val="single" w:sz="8" w:space="0" w:color="auto"/>
              <w:left w:val="single" w:sz="8" w:space="0" w:color="auto"/>
              <w:bottom w:val="nil"/>
              <w:right w:val="nil"/>
            </w:tcBorders>
            <w:shd w:val="clear" w:color="auto" w:fill="auto"/>
            <w:noWrap/>
            <w:vAlign w:val="bottom"/>
            <w:hideMark/>
          </w:tcPr>
          <w:p w14:paraId="01076281"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Mitigation / Monitoring</w:t>
            </w:r>
          </w:p>
          <w:p w14:paraId="135AA6C3"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c>
          <w:tcPr>
            <w:tcW w:w="698" w:type="dxa"/>
            <w:tcBorders>
              <w:top w:val="nil"/>
              <w:left w:val="nil"/>
              <w:bottom w:val="nil"/>
              <w:right w:val="nil"/>
            </w:tcBorders>
            <w:shd w:val="clear" w:color="auto" w:fill="auto"/>
            <w:noWrap/>
            <w:vAlign w:val="bottom"/>
            <w:hideMark/>
          </w:tcPr>
          <w:p w14:paraId="17BC4DA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gridSpan w:val="2"/>
            <w:tcBorders>
              <w:top w:val="nil"/>
              <w:left w:val="nil"/>
              <w:bottom w:val="nil"/>
              <w:right w:val="nil"/>
            </w:tcBorders>
            <w:shd w:val="clear" w:color="auto" w:fill="auto"/>
            <w:noWrap/>
            <w:vAlign w:val="bottom"/>
            <w:hideMark/>
          </w:tcPr>
          <w:p w14:paraId="2DFBB13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2BCB176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294DF9B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single" w:sz="8" w:space="0" w:color="auto"/>
            </w:tcBorders>
            <w:shd w:val="clear" w:color="auto" w:fill="auto"/>
            <w:noWrap/>
            <w:vAlign w:val="bottom"/>
            <w:hideMark/>
          </w:tcPr>
          <w:p w14:paraId="2F71A62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r>
      <w:tr w:rsidR="005C64D1" w:rsidRPr="00A66702" w14:paraId="769D72F4"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38E6502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r>
              <w:rPr>
                <w:rFonts w:asciiTheme="majorHAnsi" w:eastAsia="Times New Roman" w:hAnsiTheme="majorHAnsi" w:cs="Times New Roman"/>
                <w:color w:val="000000"/>
                <w:sz w:val="20"/>
                <w:szCs w:val="18"/>
              </w:rPr>
              <w:t>Notifications are continuously being tested and are functional as planned</w:t>
            </w:r>
          </w:p>
        </w:tc>
      </w:tr>
      <w:tr w:rsidR="005C64D1" w:rsidRPr="00A66702" w14:paraId="4EFDEF97"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115000D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Management / Contingency Plan / Trigger</w:t>
            </w:r>
          </w:p>
          <w:p w14:paraId="453CF7DF"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0D1C9EC4"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7EDD5BED"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Thoroughly test notification display at corresponding notification trigger</w:t>
            </w:r>
          </w:p>
        </w:tc>
      </w:tr>
      <w:tr w:rsidR="005C64D1" w:rsidRPr="00A66702" w14:paraId="67E33320" w14:textId="77777777" w:rsidTr="00A7742D">
        <w:trPr>
          <w:trHeight w:val="331"/>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1E038ED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Current Status</w:t>
            </w:r>
          </w:p>
          <w:p w14:paraId="098C569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6D70DBF9" w14:textId="77777777" w:rsidTr="00A7742D">
        <w:trPr>
          <w:trHeight w:val="342"/>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122D430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Notifications are currently functional and optimal</w:t>
            </w:r>
          </w:p>
        </w:tc>
      </w:tr>
      <w:tr w:rsidR="005C64D1" w:rsidRPr="00A66702" w14:paraId="619C76A8" w14:textId="77777777" w:rsidTr="00A7742D">
        <w:trPr>
          <w:trHeight w:val="300"/>
        </w:trPr>
        <w:tc>
          <w:tcPr>
            <w:tcW w:w="4785" w:type="dxa"/>
            <w:gridSpan w:val="2"/>
            <w:tcBorders>
              <w:top w:val="single" w:sz="8" w:space="0" w:color="auto"/>
              <w:left w:val="single" w:sz="8" w:space="0" w:color="auto"/>
              <w:bottom w:val="nil"/>
              <w:right w:val="single" w:sz="8" w:space="0" w:color="000000"/>
            </w:tcBorders>
            <w:shd w:val="clear" w:color="auto" w:fill="auto"/>
            <w:noWrap/>
            <w:vAlign w:val="bottom"/>
            <w:hideMark/>
          </w:tcPr>
          <w:p w14:paraId="1DB3D266"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Originator</w:t>
            </w:r>
          </w:p>
        </w:tc>
        <w:tc>
          <w:tcPr>
            <w:tcW w:w="4175" w:type="dxa"/>
            <w:gridSpan w:val="7"/>
            <w:tcBorders>
              <w:top w:val="single" w:sz="8" w:space="0" w:color="auto"/>
              <w:left w:val="nil"/>
              <w:bottom w:val="nil"/>
              <w:right w:val="single" w:sz="8" w:space="0" w:color="000000"/>
            </w:tcBorders>
            <w:shd w:val="clear" w:color="auto" w:fill="auto"/>
            <w:noWrap/>
            <w:vAlign w:val="bottom"/>
            <w:hideMark/>
          </w:tcPr>
          <w:p w14:paraId="169B5F1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Assigned</w:t>
            </w:r>
          </w:p>
        </w:tc>
      </w:tr>
      <w:tr w:rsidR="005C64D1" w:rsidRPr="00A66702" w14:paraId="618D8CC2" w14:textId="77777777" w:rsidTr="00A7742D">
        <w:trPr>
          <w:trHeight w:val="315"/>
        </w:trPr>
        <w:tc>
          <w:tcPr>
            <w:tcW w:w="4785" w:type="dxa"/>
            <w:gridSpan w:val="2"/>
            <w:tcBorders>
              <w:top w:val="nil"/>
              <w:left w:val="single" w:sz="8" w:space="0" w:color="auto"/>
              <w:bottom w:val="single" w:sz="8" w:space="0" w:color="auto"/>
              <w:right w:val="single" w:sz="8" w:space="0" w:color="000000"/>
            </w:tcBorders>
            <w:shd w:val="clear" w:color="auto" w:fill="auto"/>
            <w:noWrap/>
            <w:vAlign w:val="bottom"/>
            <w:hideMark/>
          </w:tcPr>
          <w:p w14:paraId="4A8101CB" w14:textId="77777777" w:rsidR="005C64D1" w:rsidRPr="00A66702" w:rsidRDefault="005C64D1" w:rsidP="00A7742D">
            <w:pPr>
              <w:spacing w:after="0" w:line="240" w:lineRule="auto"/>
              <w:jc w:val="both"/>
              <w:rPr>
                <w:rFonts w:asciiTheme="majorHAnsi" w:eastAsia="Times New Roman" w:hAnsiTheme="majorHAnsi" w:cs="Times New Roman"/>
                <w:color w:val="000000"/>
              </w:rPr>
            </w:pPr>
            <w:proofErr w:type="spellStart"/>
            <w:r>
              <w:rPr>
                <w:rFonts w:asciiTheme="majorHAnsi" w:eastAsia="Times New Roman" w:hAnsiTheme="majorHAnsi" w:cs="Times New Roman"/>
                <w:color w:val="000000"/>
              </w:rPr>
              <w:t>Anis</w:t>
            </w:r>
            <w:proofErr w:type="spellEnd"/>
            <w:r>
              <w:rPr>
                <w:rFonts w:asciiTheme="majorHAnsi" w:eastAsia="Times New Roman" w:hAnsiTheme="majorHAnsi" w:cs="Times New Roman"/>
                <w:color w:val="000000"/>
              </w:rPr>
              <w:t xml:space="preserve"> </w:t>
            </w:r>
            <w:proofErr w:type="spellStart"/>
            <w:r>
              <w:rPr>
                <w:rFonts w:asciiTheme="majorHAnsi" w:eastAsia="Times New Roman" w:hAnsiTheme="majorHAnsi" w:cs="Times New Roman"/>
                <w:color w:val="000000"/>
              </w:rPr>
              <w:t>amer</w:t>
            </w:r>
            <w:proofErr w:type="spellEnd"/>
          </w:p>
        </w:tc>
        <w:tc>
          <w:tcPr>
            <w:tcW w:w="4175" w:type="dxa"/>
            <w:gridSpan w:val="7"/>
            <w:tcBorders>
              <w:top w:val="nil"/>
              <w:left w:val="nil"/>
              <w:bottom w:val="single" w:sz="8" w:space="0" w:color="auto"/>
              <w:right w:val="single" w:sz="8" w:space="0" w:color="000000"/>
            </w:tcBorders>
            <w:shd w:val="clear" w:color="auto" w:fill="auto"/>
            <w:noWrap/>
            <w:vAlign w:val="bottom"/>
            <w:hideMark/>
          </w:tcPr>
          <w:p w14:paraId="522E9EC3" w14:textId="77777777" w:rsidR="005C64D1" w:rsidRPr="00A66702" w:rsidRDefault="005C64D1" w:rsidP="00A7742D">
            <w:pPr>
              <w:spacing w:after="0" w:line="240" w:lineRule="auto"/>
              <w:jc w:val="both"/>
              <w:rPr>
                <w:rFonts w:asciiTheme="majorHAnsi" w:eastAsia="Times New Roman" w:hAnsiTheme="majorHAnsi" w:cs="Times New Roman"/>
                <w:color w:val="000000"/>
              </w:rPr>
            </w:pPr>
            <w:r>
              <w:rPr>
                <w:rFonts w:asciiTheme="majorHAnsi" w:eastAsia="Times New Roman" w:hAnsiTheme="majorHAnsi" w:cs="Times New Roman"/>
                <w:color w:val="000000"/>
              </w:rPr>
              <w:t xml:space="preserve">Mohamad </w:t>
            </w:r>
            <w:proofErr w:type="spellStart"/>
            <w:r>
              <w:rPr>
                <w:rFonts w:asciiTheme="majorHAnsi" w:eastAsia="Times New Roman" w:hAnsiTheme="majorHAnsi" w:cs="Times New Roman"/>
                <w:color w:val="000000"/>
              </w:rPr>
              <w:t>Chehadeh</w:t>
            </w:r>
            <w:proofErr w:type="spellEnd"/>
            <w:r w:rsidRPr="00A66702">
              <w:rPr>
                <w:rFonts w:asciiTheme="majorHAnsi" w:eastAsia="Times New Roman" w:hAnsiTheme="majorHAnsi" w:cs="Times New Roman"/>
                <w:color w:val="000000"/>
              </w:rPr>
              <w:t> </w:t>
            </w:r>
          </w:p>
        </w:tc>
      </w:tr>
    </w:tbl>
    <w:p w14:paraId="0E5DDA3A" w14:textId="77777777" w:rsidR="005C64D1" w:rsidRDefault="005C64D1" w:rsidP="005C64D1"/>
    <w:tbl>
      <w:tblPr>
        <w:tblW w:w="8960" w:type="dxa"/>
        <w:tblInd w:w="93" w:type="dxa"/>
        <w:tblLook w:val="04A0" w:firstRow="1" w:lastRow="0" w:firstColumn="1" w:lastColumn="0" w:noHBand="0" w:noVBand="1"/>
      </w:tblPr>
      <w:tblGrid>
        <w:gridCol w:w="3075"/>
        <w:gridCol w:w="1710"/>
        <w:gridCol w:w="685"/>
        <w:gridCol w:w="698"/>
        <w:gridCol w:w="417"/>
        <w:gridCol w:w="281"/>
        <w:gridCol w:w="698"/>
        <w:gridCol w:w="698"/>
        <w:gridCol w:w="698"/>
      </w:tblGrid>
      <w:tr w:rsidR="005C64D1" w:rsidRPr="00A66702" w14:paraId="57867D57" w14:textId="77777777" w:rsidTr="00A7742D">
        <w:trPr>
          <w:trHeight w:val="435"/>
        </w:trPr>
        <w:tc>
          <w:tcPr>
            <w:tcW w:w="8960" w:type="dxa"/>
            <w:gridSpan w:val="9"/>
            <w:tcBorders>
              <w:top w:val="single" w:sz="8" w:space="0" w:color="auto"/>
              <w:left w:val="single" w:sz="8" w:space="0" w:color="auto"/>
              <w:bottom w:val="nil"/>
              <w:right w:val="single" w:sz="8" w:space="0" w:color="000000"/>
            </w:tcBorders>
            <w:shd w:val="clear" w:color="000000" w:fill="DDD9C4"/>
            <w:noWrap/>
            <w:vAlign w:val="bottom"/>
            <w:hideMark/>
          </w:tcPr>
          <w:p w14:paraId="41899E30" w14:textId="77777777" w:rsidR="005C64D1" w:rsidRPr="00A66702" w:rsidRDefault="005C64D1" w:rsidP="00A7742D">
            <w:pPr>
              <w:spacing w:after="0" w:line="240" w:lineRule="auto"/>
              <w:jc w:val="both"/>
              <w:rPr>
                <w:rFonts w:asciiTheme="majorHAnsi" w:eastAsia="Times New Roman" w:hAnsiTheme="majorHAnsi" w:cs="Times New Roman"/>
                <w:b/>
                <w:bCs/>
                <w:color w:val="000000"/>
                <w:sz w:val="32"/>
                <w:szCs w:val="32"/>
              </w:rPr>
            </w:pPr>
            <w:r w:rsidRPr="00A66702">
              <w:rPr>
                <w:rFonts w:asciiTheme="majorHAnsi" w:eastAsia="Times New Roman" w:hAnsiTheme="majorHAnsi" w:cs="Times New Roman"/>
                <w:b/>
                <w:bCs/>
                <w:color w:val="000000"/>
                <w:sz w:val="32"/>
                <w:szCs w:val="32"/>
              </w:rPr>
              <w:t>Risk Information Sheet</w:t>
            </w:r>
          </w:p>
        </w:tc>
      </w:tr>
      <w:tr w:rsidR="005C64D1" w:rsidRPr="00A66702" w14:paraId="2D950BAC" w14:textId="77777777" w:rsidTr="00A7742D">
        <w:trPr>
          <w:trHeight w:val="300"/>
        </w:trPr>
        <w:tc>
          <w:tcPr>
            <w:tcW w:w="3075" w:type="dxa"/>
            <w:tcBorders>
              <w:top w:val="single" w:sz="8" w:space="0" w:color="auto"/>
              <w:left w:val="single" w:sz="8" w:space="0" w:color="auto"/>
              <w:bottom w:val="nil"/>
              <w:right w:val="single" w:sz="8" w:space="0" w:color="000000"/>
            </w:tcBorders>
            <w:shd w:val="clear" w:color="auto" w:fill="auto"/>
            <w:noWrap/>
            <w:vAlign w:val="bottom"/>
            <w:hideMark/>
          </w:tcPr>
          <w:p w14:paraId="5D834DA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Risk ID</w:t>
            </w:r>
          </w:p>
        </w:tc>
        <w:tc>
          <w:tcPr>
            <w:tcW w:w="1710" w:type="dxa"/>
            <w:tcBorders>
              <w:top w:val="single" w:sz="8" w:space="0" w:color="auto"/>
              <w:left w:val="nil"/>
              <w:bottom w:val="nil"/>
              <w:right w:val="single" w:sz="8" w:space="0" w:color="000000"/>
            </w:tcBorders>
            <w:shd w:val="clear" w:color="auto" w:fill="auto"/>
            <w:noWrap/>
            <w:vAlign w:val="bottom"/>
            <w:hideMark/>
          </w:tcPr>
          <w:p w14:paraId="1146810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Date</w:t>
            </w:r>
          </w:p>
        </w:tc>
        <w:tc>
          <w:tcPr>
            <w:tcW w:w="1800" w:type="dxa"/>
            <w:gridSpan w:val="3"/>
            <w:tcBorders>
              <w:top w:val="single" w:sz="8" w:space="0" w:color="auto"/>
              <w:left w:val="nil"/>
              <w:bottom w:val="nil"/>
              <w:right w:val="single" w:sz="8" w:space="0" w:color="000000"/>
            </w:tcBorders>
            <w:shd w:val="clear" w:color="auto" w:fill="auto"/>
            <w:noWrap/>
            <w:vAlign w:val="bottom"/>
            <w:hideMark/>
          </w:tcPr>
          <w:p w14:paraId="58D05AA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Probability</w:t>
            </w:r>
          </w:p>
        </w:tc>
        <w:tc>
          <w:tcPr>
            <w:tcW w:w="2375" w:type="dxa"/>
            <w:gridSpan w:val="4"/>
            <w:tcBorders>
              <w:top w:val="single" w:sz="8" w:space="0" w:color="auto"/>
              <w:left w:val="nil"/>
              <w:bottom w:val="nil"/>
              <w:right w:val="single" w:sz="8" w:space="0" w:color="000000"/>
            </w:tcBorders>
            <w:shd w:val="clear" w:color="auto" w:fill="auto"/>
            <w:noWrap/>
            <w:vAlign w:val="bottom"/>
            <w:hideMark/>
          </w:tcPr>
          <w:p w14:paraId="4C31CD1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Impact</w:t>
            </w:r>
          </w:p>
        </w:tc>
      </w:tr>
      <w:tr w:rsidR="005C64D1" w:rsidRPr="00A66702" w14:paraId="0AC11FF3" w14:textId="77777777" w:rsidTr="00A7742D">
        <w:trPr>
          <w:trHeight w:val="315"/>
        </w:trPr>
        <w:tc>
          <w:tcPr>
            <w:tcW w:w="3075" w:type="dxa"/>
            <w:tcBorders>
              <w:top w:val="nil"/>
              <w:left w:val="single" w:sz="8" w:space="0" w:color="auto"/>
              <w:bottom w:val="single" w:sz="8" w:space="0" w:color="auto"/>
              <w:right w:val="single" w:sz="8" w:space="0" w:color="000000"/>
            </w:tcBorders>
            <w:shd w:val="clear" w:color="auto" w:fill="auto"/>
            <w:noWrap/>
            <w:vAlign w:val="bottom"/>
            <w:hideMark/>
          </w:tcPr>
          <w:p w14:paraId="49EDA10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04</w:t>
            </w:r>
          </w:p>
        </w:tc>
        <w:tc>
          <w:tcPr>
            <w:tcW w:w="1710" w:type="dxa"/>
            <w:tcBorders>
              <w:top w:val="nil"/>
              <w:left w:val="nil"/>
              <w:bottom w:val="single" w:sz="8" w:space="0" w:color="auto"/>
              <w:right w:val="single" w:sz="8" w:space="0" w:color="000000"/>
            </w:tcBorders>
            <w:shd w:val="clear" w:color="auto" w:fill="auto"/>
            <w:noWrap/>
            <w:vAlign w:val="bottom"/>
            <w:hideMark/>
          </w:tcPr>
          <w:p w14:paraId="3C4821D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10/04/2019</w:t>
            </w:r>
            <w:r w:rsidRPr="00A66702">
              <w:rPr>
                <w:rFonts w:asciiTheme="majorHAnsi" w:eastAsia="Times New Roman" w:hAnsiTheme="majorHAnsi" w:cs="Times New Roman"/>
                <w:color w:val="000000"/>
                <w:sz w:val="20"/>
                <w:szCs w:val="18"/>
              </w:rPr>
              <w:t> </w:t>
            </w:r>
          </w:p>
        </w:tc>
        <w:tc>
          <w:tcPr>
            <w:tcW w:w="1800" w:type="dxa"/>
            <w:gridSpan w:val="3"/>
            <w:tcBorders>
              <w:top w:val="nil"/>
              <w:left w:val="nil"/>
              <w:bottom w:val="single" w:sz="8" w:space="0" w:color="auto"/>
              <w:right w:val="single" w:sz="8" w:space="0" w:color="000000"/>
            </w:tcBorders>
            <w:shd w:val="clear" w:color="auto" w:fill="auto"/>
            <w:noWrap/>
            <w:vAlign w:val="bottom"/>
            <w:hideMark/>
          </w:tcPr>
          <w:p w14:paraId="36476F8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High</w:t>
            </w:r>
          </w:p>
        </w:tc>
        <w:tc>
          <w:tcPr>
            <w:tcW w:w="2375" w:type="dxa"/>
            <w:gridSpan w:val="4"/>
            <w:tcBorders>
              <w:top w:val="nil"/>
              <w:left w:val="nil"/>
              <w:bottom w:val="single" w:sz="8" w:space="0" w:color="auto"/>
              <w:right w:val="single" w:sz="8" w:space="0" w:color="000000"/>
            </w:tcBorders>
            <w:shd w:val="clear" w:color="auto" w:fill="auto"/>
            <w:noWrap/>
            <w:vAlign w:val="bottom"/>
            <w:hideMark/>
          </w:tcPr>
          <w:p w14:paraId="6D8E64E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Catastrophic</w:t>
            </w:r>
          </w:p>
        </w:tc>
      </w:tr>
      <w:tr w:rsidR="005C64D1" w:rsidRPr="00A66702" w14:paraId="759355BE"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2DF36BD8" w14:textId="77777777" w:rsidR="005C64D1"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Description</w:t>
            </w:r>
          </w:p>
          <w:p w14:paraId="6E7D0AA4" w14:textId="77777777" w:rsidR="005C64D1" w:rsidRDefault="005C64D1" w:rsidP="00A7742D">
            <w:pPr>
              <w:spacing w:after="0" w:line="240" w:lineRule="auto"/>
              <w:jc w:val="both"/>
              <w:rPr>
                <w:rFonts w:asciiTheme="majorHAnsi" w:eastAsia="Times New Roman" w:hAnsiTheme="majorHAnsi" w:cs="Times New Roman"/>
                <w:color w:val="000000"/>
                <w:sz w:val="20"/>
                <w:szCs w:val="18"/>
              </w:rPr>
            </w:pPr>
          </w:p>
          <w:p w14:paraId="4E0E393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 xml:space="preserve">As new developers on a newly released framework, integration of voice commands is high risk high reward gamble. Specifically, not being able to establish connection between flutter and </w:t>
            </w:r>
            <w:proofErr w:type="spellStart"/>
            <w:r>
              <w:rPr>
                <w:rFonts w:asciiTheme="majorHAnsi" w:eastAsia="Times New Roman" w:hAnsiTheme="majorHAnsi" w:cs="Times New Roman"/>
                <w:color w:val="000000"/>
                <w:sz w:val="20"/>
                <w:szCs w:val="18"/>
              </w:rPr>
              <w:t>xcode</w:t>
            </w:r>
            <w:proofErr w:type="spellEnd"/>
          </w:p>
          <w:p w14:paraId="12B6457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6EF65C18"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304D5BB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Refinement / Context</w:t>
            </w:r>
          </w:p>
          <w:p w14:paraId="22C4B23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0AE571B6"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7C37FCAD"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r>
              <w:rPr>
                <w:rFonts w:asciiTheme="majorHAnsi" w:eastAsia="Times New Roman" w:hAnsiTheme="majorHAnsi" w:cs="Times New Roman"/>
                <w:color w:val="000000"/>
                <w:sz w:val="20"/>
                <w:szCs w:val="18"/>
              </w:rPr>
              <w:t>Voice command integration might not be possible as no libraries have been found on flutter framework</w:t>
            </w:r>
          </w:p>
        </w:tc>
      </w:tr>
      <w:tr w:rsidR="005C64D1" w:rsidRPr="00A66702" w14:paraId="06839257" w14:textId="77777777" w:rsidTr="00A7742D">
        <w:trPr>
          <w:trHeight w:val="300"/>
        </w:trPr>
        <w:tc>
          <w:tcPr>
            <w:tcW w:w="5470" w:type="dxa"/>
            <w:gridSpan w:val="3"/>
            <w:tcBorders>
              <w:top w:val="single" w:sz="8" w:space="0" w:color="auto"/>
              <w:left w:val="single" w:sz="8" w:space="0" w:color="auto"/>
              <w:bottom w:val="nil"/>
              <w:right w:val="nil"/>
            </w:tcBorders>
            <w:shd w:val="clear" w:color="auto" w:fill="auto"/>
            <w:noWrap/>
            <w:vAlign w:val="bottom"/>
            <w:hideMark/>
          </w:tcPr>
          <w:p w14:paraId="1F48062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Mitigation / Monitoring</w:t>
            </w:r>
          </w:p>
          <w:p w14:paraId="292087A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c>
          <w:tcPr>
            <w:tcW w:w="698" w:type="dxa"/>
            <w:tcBorders>
              <w:top w:val="nil"/>
              <w:left w:val="nil"/>
              <w:bottom w:val="nil"/>
              <w:right w:val="nil"/>
            </w:tcBorders>
            <w:shd w:val="clear" w:color="auto" w:fill="auto"/>
            <w:noWrap/>
            <w:vAlign w:val="bottom"/>
            <w:hideMark/>
          </w:tcPr>
          <w:p w14:paraId="600176DF"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gridSpan w:val="2"/>
            <w:tcBorders>
              <w:top w:val="nil"/>
              <w:left w:val="nil"/>
              <w:bottom w:val="nil"/>
              <w:right w:val="nil"/>
            </w:tcBorders>
            <w:shd w:val="clear" w:color="auto" w:fill="auto"/>
            <w:noWrap/>
            <w:vAlign w:val="bottom"/>
            <w:hideMark/>
          </w:tcPr>
          <w:p w14:paraId="333A3B5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5C03CC94"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nil"/>
            </w:tcBorders>
            <w:shd w:val="clear" w:color="auto" w:fill="auto"/>
            <w:noWrap/>
            <w:vAlign w:val="bottom"/>
            <w:hideMark/>
          </w:tcPr>
          <w:p w14:paraId="18CC1E4A"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c>
          <w:tcPr>
            <w:tcW w:w="698" w:type="dxa"/>
            <w:tcBorders>
              <w:top w:val="nil"/>
              <w:left w:val="nil"/>
              <w:bottom w:val="nil"/>
              <w:right w:val="single" w:sz="8" w:space="0" w:color="auto"/>
            </w:tcBorders>
            <w:shd w:val="clear" w:color="auto" w:fill="auto"/>
            <w:noWrap/>
            <w:vAlign w:val="bottom"/>
            <w:hideMark/>
          </w:tcPr>
          <w:p w14:paraId="69B2AC29"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p>
        </w:tc>
      </w:tr>
      <w:tr w:rsidR="005C64D1" w:rsidRPr="00A66702" w14:paraId="7395020A"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0091C73C"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 </w:t>
            </w:r>
            <w:r>
              <w:rPr>
                <w:rFonts w:asciiTheme="majorHAnsi" w:eastAsia="Times New Roman" w:hAnsiTheme="majorHAnsi" w:cs="Times New Roman"/>
                <w:color w:val="000000"/>
                <w:sz w:val="20"/>
                <w:szCs w:val="18"/>
              </w:rPr>
              <w:t xml:space="preserve">Continuously test voice command integration </w:t>
            </w:r>
          </w:p>
        </w:tc>
      </w:tr>
      <w:tr w:rsidR="005C64D1" w:rsidRPr="00A66702" w14:paraId="32908489" w14:textId="77777777" w:rsidTr="00A7742D">
        <w:trPr>
          <w:trHeight w:val="300"/>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367C3125"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Management / Contingency Plan / Trigger</w:t>
            </w:r>
          </w:p>
          <w:p w14:paraId="55763307"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4B179909" w14:textId="77777777" w:rsidTr="00A7742D">
        <w:trPr>
          <w:trHeight w:val="315"/>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6D39524F"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Rigorously research voice command integration for both Google Assistant and Siri</w:t>
            </w:r>
          </w:p>
        </w:tc>
      </w:tr>
      <w:tr w:rsidR="005C64D1" w:rsidRPr="00A66702" w14:paraId="37FCC69B" w14:textId="77777777" w:rsidTr="00A7742D">
        <w:trPr>
          <w:trHeight w:val="331"/>
        </w:trPr>
        <w:tc>
          <w:tcPr>
            <w:tcW w:w="8960" w:type="dxa"/>
            <w:gridSpan w:val="9"/>
            <w:tcBorders>
              <w:top w:val="single" w:sz="8" w:space="0" w:color="auto"/>
              <w:left w:val="single" w:sz="8" w:space="0" w:color="auto"/>
              <w:bottom w:val="nil"/>
              <w:right w:val="single" w:sz="8" w:space="0" w:color="000000"/>
            </w:tcBorders>
            <w:shd w:val="clear" w:color="auto" w:fill="auto"/>
            <w:noWrap/>
            <w:vAlign w:val="bottom"/>
            <w:hideMark/>
          </w:tcPr>
          <w:p w14:paraId="6356BD51"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Current Status</w:t>
            </w:r>
          </w:p>
          <w:p w14:paraId="11A9BE78"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p>
        </w:tc>
      </w:tr>
      <w:tr w:rsidR="005C64D1" w:rsidRPr="00A66702" w14:paraId="1BB7CC6D" w14:textId="77777777" w:rsidTr="00A7742D">
        <w:trPr>
          <w:trHeight w:val="342"/>
        </w:trPr>
        <w:tc>
          <w:tcPr>
            <w:tcW w:w="8960" w:type="dxa"/>
            <w:gridSpan w:val="9"/>
            <w:tcBorders>
              <w:top w:val="nil"/>
              <w:left w:val="single" w:sz="8" w:space="0" w:color="auto"/>
              <w:bottom w:val="single" w:sz="8" w:space="0" w:color="auto"/>
              <w:right w:val="single" w:sz="8" w:space="0" w:color="000000"/>
            </w:tcBorders>
            <w:shd w:val="clear" w:color="auto" w:fill="auto"/>
            <w:noWrap/>
            <w:vAlign w:val="bottom"/>
            <w:hideMark/>
          </w:tcPr>
          <w:p w14:paraId="775BE6F2"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Pr>
                <w:rFonts w:asciiTheme="majorHAnsi" w:eastAsia="Times New Roman" w:hAnsiTheme="majorHAnsi" w:cs="Times New Roman"/>
                <w:color w:val="000000"/>
                <w:sz w:val="20"/>
                <w:szCs w:val="18"/>
              </w:rPr>
              <w:t>Voice commands currently functional and optimal for both Siri and Google Assistant</w:t>
            </w:r>
          </w:p>
        </w:tc>
      </w:tr>
      <w:tr w:rsidR="005C64D1" w:rsidRPr="00A66702" w14:paraId="074460D2" w14:textId="77777777" w:rsidTr="00A7742D">
        <w:trPr>
          <w:trHeight w:val="300"/>
        </w:trPr>
        <w:tc>
          <w:tcPr>
            <w:tcW w:w="4785" w:type="dxa"/>
            <w:gridSpan w:val="2"/>
            <w:tcBorders>
              <w:top w:val="single" w:sz="8" w:space="0" w:color="auto"/>
              <w:left w:val="single" w:sz="8" w:space="0" w:color="auto"/>
              <w:bottom w:val="nil"/>
              <w:right w:val="single" w:sz="8" w:space="0" w:color="000000"/>
            </w:tcBorders>
            <w:shd w:val="clear" w:color="auto" w:fill="auto"/>
            <w:noWrap/>
            <w:vAlign w:val="bottom"/>
            <w:hideMark/>
          </w:tcPr>
          <w:p w14:paraId="752A2479"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Originator</w:t>
            </w:r>
          </w:p>
        </w:tc>
        <w:tc>
          <w:tcPr>
            <w:tcW w:w="4175" w:type="dxa"/>
            <w:gridSpan w:val="7"/>
            <w:tcBorders>
              <w:top w:val="single" w:sz="8" w:space="0" w:color="auto"/>
              <w:left w:val="nil"/>
              <w:bottom w:val="nil"/>
              <w:right w:val="single" w:sz="8" w:space="0" w:color="000000"/>
            </w:tcBorders>
            <w:shd w:val="clear" w:color="auto" w:fill="auto"/>
            <w:noWrap/>
            <w:vAlign w:val="bottom"/>
            <w:hideMark/>
          </w:tcPr>
          <w:p w14:paraId="6CC61C9B" w14:textId="77777777" w:rsidR="005C64D1" w:rsidRPr="00A66702" w:rsidRDefault="005C64D1" w:rsidP="00A7742D">
            <w:pPr>
              <w:spacing w:after="0" w:line="240" w:lineRule="auto"/>
              <w:jc w:val="both"/>
              <w:rPr>
                <w:rFonts w:asciiTheme="majorHAnsi" w:eastAsia="Times New Roman" w:hAnsiTheme="majorHAnsi" w:cs="Times New Roman"/>
                <w:color w:val="000000"/>
                <w:sz w:val="20"/>
                <w:szCs w:val="18"/>
              </w:rPr>
            </w:pPr>
            <w:r w:rsidRPr="00A66702">
              <w:rPr>
                <w:rFonts w:asciiTheme="majorHAnsi" w:eastAsia="Times New Roman" w:hAnsiTheme="majorHAnsi" w:cs="Times New Roman"/>
                <w:color w:val="000000"/>
                <w:sz w:val="20"/>
                <w:szCs w:val="18"/>
              </w:rPr>
              <w:t>Assigned</w:t>
            </w:r>
          </w:p>
        </w:tc>
      </w:tr>
      <w:tr w:rsidR="005C64D1" w:rsidRPr="00A66702" w14:paraId="00312EA5" w14:textId="77777777" w:rsidTr="00A7742D">
        <w:trPr>
          <w:trHeight w:val="315"/>
        </w:trPr>
        <w:tc>
          <w:tcPr>
            <w:tcW w:w="4785" w:type="dxa"/>
            <w:gridSpan w:val="2"/>
            <w:tcBorders>
              <w:top w:val="nil"/>
              <w:left w:val="single" w:sz="8" w:space="0" w:color="auto"/>
              <w:bottom w:val="single" w:sz="8" w:space="0" w:color="auto"/>
              <w:right w:val="single" w:sz="8" w:space="0" w:color="000000"/>
            </w:tcBorders>
            <w:shd w:val="clear" w:color="auto" w:fill="auto"/>
            <w:noWrap/>
            <w:vAlign w:val="bottom"/>
            <w:hideMark/>
          </w:tcPr>
          <w:p w14:paraId="65430B2A" w14:textId="77777777" w:rsidR="005C64D1" w:rsidRPr="00A66702" w:rsidRDefault="005C64D1" w:rsidP="00A7742D">
            <w:pPr>
              <w:spacing w:after="0" w:line="240" w:lineRule="auto"/>
              <w:jc w:val="both"/>
              <w:rPr>
                <w:rFonts w:asciiTheme="majorHAnsi" w:eastAsia="Times New Roman" w:hAnsiTheme="majorHAnsi" w:cs="Times New Roman"/>
                <w:color w:val="000000"/>
              </w:rPr>
            </w:pPr>
            <w:r>
              <w:rPr>
                <w:rFonts w:asciiTheme="majorHAnsi" w:eastAsia="Times New Roman" w:hAnsiTheme="majorHAnsi" w:cs="Times New Roman"/>
                <w:color w:val="000000"/>
              </w:rPr>
              <w:t xml:space="preserve">Hussein </w:t>
            </w:r>
            <w:proofErr w:type="spellStart"/>
            <w:r>
              <w:rPr>
                <w:rFonts w:asciiTheme="majorHAnsi" w:eastAsia="Times New Roman" w:hAnsiTheme="majorHAnsi" w:cs="Times New Roman"/>
                <w:color w:val="000000"/>
              </w:rPr>
              <w:t>Banjak</w:t>
            </w:r>
            <w:proofErr w:type="spellEnd"/>
          </w:p>
        </w:tc>
        <w:tc>
          <w:tcPr>
            <w:tcW w:w="4175" w:type="dxa"/>
            <w:gridSpan w:val="7"/>
            <w:tcBorders>
              <w:top w:val="nil"/>
              <w:left w:val="nil"/>
              <w:bottom w:val="single" w:sz="8" w:space="0" w:color="auto"/>
              <w:right w:val="single" w:sz="8" w:space="0" w:color="000000"/>
            </w:tcBorders>
            <w:shd w:val="clear" w:color="auto" w:fill="auto"/>
            <w:noWrap/>
            <w:vAlign w:val="bottom"/>
            <w:hideMark/>
          </w:tcPr>
          <w:p w14:paraId="581030E9" w14:textId="77777777" w:rsidR="005C64D1" w:rsidRPr="00A66702" w:rsidRDefault="005C64D1" w:rsidP="00A7742D">
            <w:pPr>
              <w:spacing w:after="0" w:line="240" w:lineRule="auto"/>
              <w:jc w:val="both"/>
              <w:rPr>
                <w:rFonts w:asciiTheme="majorHAnsi" w:eastAsia="Times New Roman" w:hAnsiTheme="majorHAnsi" w:cs="Times New Roman"/>
                <w:color w:val="000000"/>
              </w:rPr>
            </w:pPr>
            <w:r>
              <w:rPr>
                <w:rFonts w:asciiTheme="majorHAnsi" w:eastAsia="Times New Roman" w:hAnsiTheme="majorHAnsi" w:cs="Times New Roman"/>
                <w:color w:val="000000"/>
              </w:rPr>
              <w:t xml:space="preserve">Hussein </w:t>
            </w:r>
            <w:proofErr w:type="spellStart"/>
            <w:r>
              <w:rPr>
                <w:rFonts w:asciiTheme="majorHAnsi" w:eastAsia="Times New Roman" w:hAnsiTheme="majorHAnsi" w:cs="Times New Roman"/>
                <w:color w:val="000000"/>
              </w:rPr>
              <w:t>Banjak</w:t>
            </w:r>
            <w:proofErr w:type="spellEnd"/>
            <w:r>
              <w:rPr>
                <w:rFonts w:asciiTheme="majorHAnsi" w:eastAsia="Times New Roman" w:hAnsiTheme="majorHAnsi" w:cs="Times New Roman"/>
                <w:color w:val="000000"/>
              </w:rPr>
              <w:t xml:space="preserve">/Mohamad </w:t>
            </w:r>
            <w:proofErr w:type="spellStart"/>
            <w:r>
              <w:rPr>
                <w:rFonts w:asciiTheme="majorHAnsi" w:eastAsia="Times New Roman" w:hAnsiTheme="majorHAnsi" w:cs="Times New Roman"/>
                <w:color w:val="000000"/>
              </w:rPr>
              <w:t>Chehadeh</w:t>
            </w:r>
            <w:proofErr w:type="spellEnd"/>
            <w:r w:rsidRPr="00A66702">
              <w:rPr>
                <w:rFonts w:asciiTheme="majorHAnsi" w:eastAsia="Times New Roman" w:hAnsiTheme="majorHAnsi" w:cs="Times New Roman"/>
                <w:color w:val="000000"/>
              </w:rPr>
              <w:t> </w:t>
            </w:r>
          </w:p>
        </w:tc>
      </w:tr>
    </w:tbl>
    <w:p w14:paraId="415205ED" w14:textId="77777777" w:rsidR="005C64D1" w:rsidRDefault="005C64D1" w:rsidP="00143772">
      <w:pPr>
        <w:jc w:val="both"/>
      </w:pPr>
    </w:p>
    <w:p w14:paraId="0DF7C7CC" w14:textId="77777777" w:rsidR="004B2ABC" w:rsidRDefault="004B2ABC" w:rsidP="00143772">
      <w:pPr>
        <w:jc w:val="both"/>
      </w:pPr>
    </w:p>
    <w:p w14:paraId="4D1B419B" w14:textId="486AB942" w:rsidR="003C204F" w:rsidRPr="009A4E71" w:rsidRDefault="00DF2BB3" w:rsidP="00BF651C">
      <w:pPr>
        <w:pStyle w:val="Heading2"/>
        <w:numPr>
          <w:ilvl w:val="2"/>
          <w:numId w:val="4"/>
        </w:numPr>
      </w:pPr>
      <w:bookmarkStart w:id="42" w:name="_Toc5348016"/>
      <w:r>
        <w:t>Discussion of Risks to be managed</w:t>
      </w:r>
      <w:bookmarkEnd w:id="42"/>
    </w:p>
    <w:p w14:paraId="4869D7DF" w14:textId="0BBAEDFE" w:rsidR="00DF2BB3" w:rsidRPr="0064434D" w:rsidRDefault="00DF2BB3" w:rsidP="00143772">
      <w:pPr>
        <w:pStyle w:val="ListParagraph"/>
        <w:numPr>
          <w:ilvl w:val="0"/>
          <w:numId w:val="10"/>
        </w:numPr>
        <w:jc w:val="both"/>
        <w:rPr>
          <w:rFonts w:asciiTheme="majorHAnsi" w:hAnsiTheme="majorHAnsi"/>
        </w:rPr>
      </w:pPr>
      <w:r w:rsidRPr="0064434D">
        <w:rPr>
          <w:rFonts w:asciiTheme="majorHAnsi" w:hAnsiTheme="majorHAnsi"/>
        </w:rPr>
        <w:lastRenderedPageBreak/>
        <w:t xml:space="preserve">Time constraint: As a new team of amateur developers working together and developing mobile applications for the first time, we were at times faced with time shortages. Our team members underestimated the time needed for research and coding, this is alongside </w:t>
      </w:r>
      <w:r w:rsidR="00AE5E06" w:rsidRPr="0064434D">
        <w:rPr>
          <w:rFonts w:asciiTheme="majorHAnsi" w:hAnsiTheme="majorHAnsi"/>
        </w:rPr>
        <w:t>the pressure</w:t>
      </w:r>
      <w:r w:rsidRPr="0064434D">
        <w:rPr>
          <w:rFonts w:asciiTheme="majorHAnsi" w:hAnsiTheme="majorHAnsi"/>
        </w:rPr>
        <w:t xml:space="preserve"> from other courses, we found ourselves at times, even if not very frequent, late on our deliverable’s deadlines.</w:t>
      </w:r>
    </w:p>
    <w:p w14:paraId="1F8B53A4" w14:textId="6C32F4B9" w:rsidR="00DF2BB3" w:rsidRPr="0064434D" w:rsidRDefault="00DF2BB3" w:rsidP="00143772">
      <w:pPr>
        <w:pStyle w:val="ListParagraph"/>
        <w:numPr>
          <w:ilvl w:val="0"/>
          <w:numId w:val="10"/>
        </w:numPr>
        <w:jc w:val="both"/>
        <w:rPr>
          <w:rFonts w:asciiTheme="majorHAnsi" w:hAnsiTheme="majorHAnsi"/>
        </w:rPr>
      </w:pPr>
      <w:r w:rsidRPr="0064434D">
        <w:rPr>
          <w:rFonts w:asciiTheme="majorHAnsi" w:hAnsiTheme="majorHAnsi"/>
        </w:rPr>
        <w:t>Un</w:t>
      </w:r>
      <w:r w:rsidR="00F31558" w:rsidRPr="0064434D">
        <w:rPr>
          <w:rFonts w:asciiTheme="majorHAnsi" w:hAnsiTheme="majorHAnsi"/>
        </w:rPr>
        <w:t>discovered bugs: No code is bug-</w:t>
      </w:r>
      <w:r w:rsidRPr="0064434D">
        <w:rPr>
          <w:rFonts w:asciiTheme="majorHAnsi" w:hAnsiTheme="majorHAnsi"/>
        </w:rPr>
        <w:t>free, put this alongside the fact that 5 of our team members have never developed mobile applications before, we get an environment that’s asking for bugs to breed.</w:t>
      </w:r>
    </w:p>
    <w:p w14:paraId="3F1474F3" w14:textId="79E35803" w:rsidR="00DF2BB3" w:rsidRPr="0064434D" w:rsidRDefault="00DF2BB3" w:rsidP="00143772">
      <w:pPr>
        <w:pStyle w:val="ListParagraph"/>
        <w:numPr>
          <w:ilvl w:val="0"/>
          <w:numId w:val="10"/>
        </w:numPr>
        <w:jc w:val="both"/>
        <w:rPr>
          <w:rFonts w:asciiTheme="majorHAnsi" w:hAnsiTheme="majorHAnsi"/>
        </w:rPr>
      </w:pPr>
      <w:r w:rsidRPr="0064434D">
        <w:rPr>
          <w:rFonts w:asciiTheme="majorHAnsi" w:hAnsiTheme="majorHAnsi"/>
        </w:rPr>
        <w:t>Problem of notifications: No code is bug</w:t>
      </w:r>
      <w:r w:rsidR="00F31558" w:rsidRPr="0064434D">
        <w:rPr>
          <w:rFonts w:asciiTheme="majorHAnsi" w:hAnsiTheme="majorHAnsi"/>
        </w:rPr>
        <w:t>-</w:t>
      </w:r>
      <w:r w:rsidRPr="0064434D">
        <w:rPr>
          <w:rFonts w:asciiTheme="majorHAnsi" w:hAnsiTheme="majorHAnsi"/>
        </w:rPr>
        <w:t xml:space="preserve"> free.</w:t>
      </w:r>
    </w:p>
    <w:p w14:paraId="0ED754DD" w14:textId="77777777" w:rsidR="00DF2BB3" w:rsidRPr="0064434D" w:rsidRDefault="00DF2BB3" w:rsidP="00143772">
      <w:pPr>
        <w:pStyle w:val="ListParagraph"/>
        <w:numPr>
          <w:ilvl w:val="0"/>
          <w:numId w:val="10"/>
        </w:numPr>
        <w:jc w:val="both"/>
        <w:rPr>
          <w:rFonts w:asciiTheme="majorHAnsi" w:hAnsiTheme="majorHAnsi"/>
        </w:rPr>
      </w:pPr>
      <w:r w:rsidRPr="0064434D">
        <w:rPr>
          <w:rFonts w:asciiTheme="majorHAnsi" w:hAnsiTheme="majorHAnsi"/>
        </w:rPr>
        <w:t>Voice Commands: In addition to the fact that flutter is a newly developed framework, our team faced major difficulties in finding voice command libraries, researching voice commands and integrating them to flutter, and especially in adding certain functionality to Siri.</w:t>
      </w:r>
    </w:p>
    <w:p w14:paraId="75DF59CE" w14:textId="77777777" w:rsidR="00DF2BB3" w:rsidRDefault="00DF2BB3" w:rsidP="00BF651C">
      <w:pPr>
        <w:pStyle w:val="Heading2"/>
        <w:numPr>
          <w:ilvl w:val="2"/>
          <w:numId w:val="4"/>
        </w:numPr>
      </w:pPr>
      <w:bookmarkStart w:id="43" w:name="_Toc5348017"/>
      <w:r>
        <w:t>RMMM Plan for each risk</w:t>
      </w:r>
      <w:bookmarkEnd w:id="43"/>
    </w:p>
    <w:p w14:paraId="14852488" w14:textId="38668A48" w:rsidR="00DF2BB3" w:rsidRDefault="00DF2BB3" w:rsidP="00BF651C">
      <w:pPr>
        <w:pStyle w:val="Heading2"/>
        <w:numPr>
          <w:ilvl w:val="3"/>
          <w:numId w:val="4"/>
        </w:numPr>
      </w:pPr>
      <w:bookmarkStart w:id="44" w:name="_Toc5348018"/>
      <w:r>
        <w:t>Risk Mitigation</w:t>
      </w:r>
      <w:bookmarkEnd w:id="44"/>
    </w:p>
    <w:p w14:paraId="52D73013" w14:textId="77777777" w:rsidR="00DF2BB3" w:rsidRPr="0064434D" w:rsidRDefault="00DF2BB3" w:rsidP="00143772">
      <w:pPr>
        <w:pStyle w:val="ListParagraph"/>
        <w:numPr>
          <w:ilvl w:val="0"/>
          <w:numId w:val="11"/>
        </w:numPr>
        <w:jc w:val="both"/>
        <w:rPr>
          <w:rFonts w:asciiTheme="majorHAnsi" w:hAnsiTheme="majorHAnsi" w:cstheme="minorHAnsi"/>
        </w:rPr>
      </w:pPr>
      <w:r w:rsidRPr="0064434D">
        <w:rPr>
          <w:rFonts w:asciiTheme="majorHAnsi" w:hAnsiTheme="majorHAnsi" w:cstheme="minorHAnsi"/>
        </w:rPr>
        <w:t>Time shortage: At every meeting, team members are re-structuring their schedules and organizing their time in a more efficient manner taking advantage of the pragmatic nature of Agile Scrum.</w:t>
      </w:r>
    </w:p>
    <w:p w14:paraId="245C2B5C" w14:textId="07CDE4FF" w:rsidR="00DF2BB3" w:rsidRPr="0064434D" w:rsidRDefault="00DF2BB3" w:rsidP="00143772">
      <w:pPr>
        <w:pStyle w:val="ListParagraph"/>
        <w:numPr>
          <w:ilvl w:val="0"/>
          <w:numId w:val="11"/>
        </w:numPr>
        <w:jc w:val="both"/>
        <w:rPr>
          <w:rFonts w:asciiTheme="majorHAnsi" w:hAnsiTheme="majorHAnsi" w:cstheme="minorHAnsi"/>
        </w:rPr>
      </w:pPr>
      <w:r w:rsidRPr="0064434D">
        <w:rPr>
          <w:rFonts w:asciiTheme="majorHAnsi" w:hAnsiTheme="majorHAnsi" w:cstheme="minorHAnsi"/>
        </w:rPr>
        <w:t xml:space="preserve">Undiscovered bugs: make sure to systematically and rigorously test for bugs maintaining an objective, set to find bugs, and fix </w:t>
      </w:r>
      <w:r w:rsidR="00B930A1" w:rsidRPr="0064434D">
        <w:rPr>
          <w:rFonts w:asciiTheme="majorHAnsi" w:hAnsiTheme="majorHAnsi" w:cstheme="minorHAnsi"/>
        </w:rPr>
        <w:t>their</w:t>
      </w:r>
      <w:r w:rsidRPr="0064434D">
        <w:rPr>
          <w:rFonts w:asciiTheme="majorHAnsi" w:hAnsiTheme="majorHAnsi" w:cstheme="minorHAnsi"/>
        </w:rPr>
        <w:t xml:space="preserve"> mentality. </w:t>
      </w:r>
    </w:p>
    <w:p w14:paraId="7EF835D2" w14:textId="43AC7E91" w:rsidR="00DF2BB3" w:rsidRPr="0064434D" w:rsidRDefault="00DF2BB3" w:rsidP="00143772">
      <w:pPr>
        <w:pStyle w:val="ListParagraph"/>
        <w:numPr>
          <w:ilvl w:val="0"/>
          <w:numId w:val="11"/>
        </w:numPr>
        <w:jc w:val="both"/>
        <w:rPr>
          <w:rFonts w:asciiTheme="majorHAnsi" w:hAnsiTheme="majorHAnsi" w:cstheme="minorHAnsi"/>
        </w:rPr>
      </w:pPr>
      <w:r w:rsidRPr="0064434D">
        <w:rPr>
          <w:rFonts w:asciiTheme="majorHAnsi" w:hAnsiTheme="majorHAnsi" w:cstheme="minorHAnsi"/>
        </w:rPr>
        <w:t>Problems in notifications: Even if this risk has</w:t>
      </w:r>
      <w:r w:rsidR="003C3660" w:rsidRPr="0064434D">
        <w:rPr>
          <w:rFonts w:asciiTheme="majorHAnsi" w:hAnsiTheme="majorHAnsi" w:cstheme="minorHAnsi"/>
        </w:rPr>
        <w:t xml:space="preserve"> a</w:t>
      </w:r>
      <w:r w:rsidRPr="0064434D">
        <w:rPr>
          <w:rFonts w:asciiTheme="majorHAnsi" w:hAnsiTheme="majorHAnsi" w:cstheme="minorHAnsi"/>
        </w:rPr>
        <w:t xml:space="preserve"> very low probability, rigorously test this function.</w:t>
      </w:r>
    </w:p>
    <w:p w14:paraId="1335AB7C" w14:textId="732D0BFF" w:rsidR="00DF2BB3" w:rsidRPr="0064434D" w:rsidRDefault="00DF2BB3" w:rsidP="00143772">
      <w:pPr>
        <w:pStyle w:val="ListParagraph"/>
        <w:numPr>
          <w:ilvl w:val="0"/>
          <w:numId w:val="11"/>
        </w:numPr>
        <w:jc w:val="both"/>
        <w:rPr>
          <w:rFonts w:asciiTheme="majorHAnsi" w:hAnsiTheme="majorHAnsi"/>
        </w:rPr>
      </w:pPr>
      <w:r w:rsidRPr="0064434D">
        <w:rPr>
          <w:rFonts w:asciiTheme="majorHAnsi" w:hAnsiTheme="majorHAnsi"/>
        </w:rPr>
        <w:t>Vo</w:t>
      </w:r>
      <w:r w:rsidR="00B836DC" w:rsidRPr="0064434D">
        <w:rPr>
          <w:rFonts w:asciiTheme="majorHAnsi" w:hAnsiTheme="majorHAnsi"/>
        </w:rPr>
        <w:t>ice commands: The team must do</w:t>
      </w:r>
      <w:r w:rsidRPr="0064434D">
        <w:rPr>
          <w:rFonts w:asciiTheme="majorHAnsi" w:hAnsiTheme="majorHAnsi"/>
        </w:rPr>
        <w:t xml:space="preserve"> more comprehensive research on integrating voice commands, mainly on Siri and Google Assist. If this fails, get guidelines from more knowledgeable individuals (professors, TAs, etc</w:t>
      </w:r>
      <w:proofErr w:type="gramStart"/>
      <w:r w:rsidRPr="0064434D">
        <w:rPr>
          <w:rFonts w:asciiTheme="majorHAnsi" w:hAnsiTheme="majorHAnsi"/>
        </w:rPr>
        <w:t>..)</w:t>
      </w:r>
      <w:proofErr w:type="gramEnd"/>
    </w:p>
    <w:p w14:paraId="3FE0F5D4" w14:textId="274E7C45" w:rsidR="002C32FB" w:rsidRPr="0064434D" w:rsidRDefault="002C32FB" w:rsidP="00143772">
      <w:pPr>
        <w:pStyle w:val="ListParagraph"/>
        <w:jc w:val="both"/>
        <w:rPr>
          <w:rFonts w:asciiTheme="majorHAnsi" w:hAnsiTheme="majorHAnsi"/>
        </w:rPr>
      </w:pPr>
    </w:p>
    <w:p w14:paraId="03E68AC0" w14:textId="09022AB4" w:rsidR="002C32FB" w:rsidRDefault="002C32FB" w:rsidP="00143772">
      <w:pPr>
        <w:pStyle w:val="ListParagraph"/>
        <w:jc w:val="both"/>
      </w:pPr>
    </w:p>
    <w:p w14:paraId="085C065A" w14:textId="77777777" w:rsidR="002C32FB" w:rsidRDefault="002C32FB" w:rsidP="00BF651C">
      <w:pPr>
        <w:pStyle w:val="Heading2"/>
        <w:numPr>
          <w:ilvl w:val="3"/>
          <w:numId w:val="20"/>
        </w:numPr>
      </w:pPr>
      <w:bookmarkStart w:id="45" w:name="_Toc5348019"/>
      <w:r>
        <w:t>Risk Monitoring</w:t>
      </w:r>
      <w:bookmarkEnd w:id="45"/>
    </w:p>
    <w:p w14:paraId="4D6C5541" w14:textId="1D2BD49A" w:rsidR="002C32FB" w:rsidRPr="0064434D" w:rsidRDefault="00C44AF4" w:rsidP="0059279F">
      <w:pPr>
        <w:pStyle w:val="ListParagraph"/>
        <w:numPr>
          <w:ilvl w:val="0"/>
          <w:numId w:val="38"/>
        </w:numPr>
        <w:jc w:val="both"/>
        <w:rPr>
          <w:rFonts w:asciiTheme="majorHAnsi" w:hAnsiTheme="majorHAnsi"/>
        </w:rPr>
      </w:pPr>
      <w:r w:rsidRPr="0064434D">
        <w:rPr>
          <w:rFonts w:asciiTheme="majorHAnsi" w:hAnsiTheme="majorHAnsi"/>
        </w:rPr>
        <w:t>Time Shortage</w:t>
      </w:r>
      <w:r w:rsidR="002C32FB" w:rsidRPr="0064434D">
        <w:rPr>
          <w:rFonts w:asciiTheme="majorHAnsi" w:hAnsiTheme="majorHAnsi"/>
        </w:rPr>
        <w:t xml:space="preserve">: </w:t>
      </w:r>
      <w:r w:rsidRPr="0064434D">
        <w:rPr>
          <w:rFonts w:asciiTheme="majorHAnsi" w:hAnsiTheme="majorHAnsi"/>
        </w:rPr>
        <w:t xml:space="preserve">Regular meetings are held in the same procedural manner, at the same time. Furthermore, </w:t>
      </w:r>
      <w:r w:rsidR="00220F66" w:rsidRPr="0064434D">
        <w:rPr>
          <w:rFonts w:asciiTheme="majorHAnsi" w:hAnsiTheme="majorHAnsi"/>
        </w:rPr>
        <w:t>heavy rigorous research is being done by sub-team related</w:t>
      </w:r>
      <w:r w:rsidR="0042197A" w:rsidRPr="0064434D">
        <w:rPr>
          <w:rFonts w:asciiTheme="majorHAnsi" w:hAnsiTheme="majorHAnsi"/>
        </w:rPr>
        <w:t xml:space="preserve"> to voice commands</w:t>
      </w:r>
    </w:p>
    <w:p w14:paraId="500F7F0C" w14:textId="632E8FA6" w:rsidR="002C32FB" w:rsidRPr="0064434D" w:rsidRDefault="00702107" w:rsidP="0059279F">
      <w:pPr>
        <w:pStyle w:val="ListParagraph"/>
        <w:numPr>
          <w:ilvl w:val="0"/>
          <w:numId w:val="38"/>
        </w:numPr>
        <w:jc w:val="both"/>
        <w:rPr>
          <w:rFonts w:asciiTheme="majorHAnsi" w:hAnsiTheme="majorHAnsi" w:cstheme="minorHAnsi"/>
        </w:rPr>
      </w:pPr>
      <w:r w:rsidRPr="0064434D">
        <w:rPr>
          <w:rFonts w:asciiTheme="majorHAnsi" w:hAnsiTheme="majorHAnsi" w:cstheme="minorHAnsi"/>
        </w:rPr>
        <w:t>Undiscovered bugs: Discovered bugs have been dealt with</w:t>
      </w:r>
      <w:r w:rsidR="006C490E" w:rsidRPr="0064434D">
        <w:rPr>
          <w:rFonts w:asciiTheme="majorHAnsi" w:hAnsiTheme="majorHAnsi" w:cstheme="minorHAnsi"/>
        </w:rPr>
        <w:t>, all team members are testing different components of software</w:t>
      </w:r>
    </w:p>
    <w:p w14:paraId="6126B631" w14:textId="1FF722D9" w:rsidR="00965EE9" w:rsidRPr="0064434D" w:rsidRDefault="00232E56" w:rsidP="00AB77E7">
      <w:pPr>
        <w:pStyle w:val="ListParagraph"/>
        <w:numPr>
          <w:ilvl w:val="0"/>
          <w:numId w:val="38"/>
        </w:numPr>
        <w:jc w:val="both"/>
        <w:rPr>
          <w:rFonts w:asciiTheme="majorHAnsi" w:hAnsiTheme="majorHAnsi"/>
        </w:rPr>
      </w:pPr>
      <w:r w:rsidRPr="0064434D">
        <w:rPr>
          <w:rFonts w:asciiTheme="majorHAnsi" w:hAnsiTheme="majorHAnsi" w:cstheme="minorHAnsi"/>
        </w:rPr>
        <w:t>Problems in notifications:</w:t>
      </w:r>
      <w:r w:rsidR="00AB77E7" w:rsidRPr="0064434D">
        <w:rPr>
          <w:rFonts w:asciiTheme="majorHAnsi" w:hAnsiTheme="majorHAnsi" w:cstheme="minorHAnsi"/>
        </w:rPr>
        <w:t xml:space="preserve"> All notifications are currently functional in appropriate location</w:t>
      </w:r>
    </w:p>
    <w:p w14:paraId="28A82A55" w14:textId="3587CD4C" w:rsidR="002C32FB" w:rsidRPr="0064434D" w:rsidRDefault="00C44AF4" w:rsidP="0059279F">
      <w:pPr>
        <w:pStyle w:val="ListParagraph"/>
        <w:numPr>
          <w:ilvl w:val="0"/>
          <w:numId w:val="38"/>
        </w:numPr>
        <w:jc w:val="both"/>
        <w:rPr>
          <w:rFonts w:asciiTheme="majorHAnsi" w:hAnsiTheme="majorHAnsi"/>
        </w:rPr>
      </w:pPr>
      <w:r w:rsidRPr="0064434D">
        <w:rPr>
          <w:rFonts w:asciiTheme="majorHAnsi" w:hAnsiTheme="majorHAnsi"/>
        </w:rPr>
        <w:t>Voice commands: G</w:t>
      </w:r>
      <w:r w:rsidR="00364329" w:rsidRPr="0064434D">
        <w:rPr>
          <w:rFonts w:asciiTheme="majorHAnsi" w:hAnsiTheme="majorHAnsi"/>
        </w:rPr>
        <w:t>oogle A</w:t>
      </w:r>
      <w:r w:rsidRPr="0064434D">
        <w:rPr>
          <w:rFonts w:asciiTheme="majorHAnsi" w:hAnsiTheme="majorHAnsi"/>
        </w:rPr>
        <w:t xml:space="preserve">ssistant  and Siri </w:t>
      </w:r>
      <w:r w:rsidR="00364329" w:rsidRPr="0064434D">
        <w:rPr>
          <w:rFonts w:asciiTheme="majorHAnsi" w:hAnsiTheme="majorHAnsi"/>
        </w:rPr>
        <w:t>integration is flawless, both are functional and allow user to use intended functions</w:t>
      </w:r>
    </w:p>
    <w:p w14:paraId="120A38BB" w14:textId="3506AE36" w:rsidR="008C18D1" w:rsidRPr="008C18D1" w:rsidRDefault="002C32FB" w:rsidP="00BF651C">
      <w:pPr>
        <w:pStyle w:val="Heading2"/>
        <w:numPr>
          <w:ilvl w:val="3"/>
          <w:numId w:val="4"/>
        </w:numPr>
      </w:pPr>
      <w:bookmarkStart w:id="46" w:name="_Toc5348020"/>
      <w:r>
        <w:t>Risk Management</w:t>
      </w:r>
      <w:bookmarkEnd w:id="46"/>
    </w:p>
    <w:p w14:paraId="1E9E89D5" w14:textId="77777777" w:rsidR="008C18D1" w:rsidRPr="001D4E8A" w:rsidRDefault="008C18D1" w:rsidP="008C18D1">
      <w:pPr>
        <w:pStyle w:val="ListParagraph"/>
        <w:numPr>
          <w:ilvl w:val="0"/>
          <w:numId w:val="40"/>
        </w:numPr>
        <w:jc w:val="both"/>
        <w:rPr>
          <w:rFonts w:asciiTheme="majorHAnsi" w:hAnsiTheme="majorHAnsi"/>
        </w:rPr>
      </w:pPr>
      <w:r w:rsidRPr="001D4E8A">
        <w:rPr>
          <w:rFonts w:asciiTheme="majorHAnsi" w:hAnsiTheme="majorHAnsi"/>
        </w:rPr>
        <w:t>Time shortage:  team members will increase their work hours  and take direct actions to maximize the work done</w:t>
      </w:r>
    </w:p>
    <w:p w14:paraId="6CA82E0A" w14:textId="77777777" w:rsidR="008C18D1" w:rsidRPr="001D4E8A" w:rsidRDefault="008C18D1" w:rsidP="008C18D1">
      <w:pPr>
        <w:pStyle w:val="ListParagraph"/>
        <w:numPr>
          <w:ilvl w:val="0"/>
          <w:numId w:val="40"/>
        </w:numPr>
        <w:jc w:val="both"/>
        <w:rPr>
          <w:rFonts w:asciiTheme="majorHAnsi" w:hAnsiTheme="majorHAnsi"/>
        </w:rPr>
      </w:pPr>
      <w:r>
        <w:rPr>
          <w:rFonts w:asciiTheme="majorHAnsi" w:hAnsiTheme="majorHAnsi"/>
        </w:rPr>
        <w:t>Bugs</w:t>
      </w:r>
      <w:r w:rsidRPr="001D4E8A">
        <w:rPr>
          <w:rFonts w:asciiTheme="majorHAnsi" w:hAnsiTheme="majorHAnsi"/>
        </w:rPr>
        <w:t>: Check and revisit the code to fix persistent bugs</w:t>
      </w:r>
    </w:p>
    <w:p w14:paraId="1B942D67" w14:textId="34AA3BC7" w:rsidR="008C18D1" w:rsidRDefault="008C18D1" w:rsidP="00ED1C98">
      <w:pPr>
        <w:pStyle w:val="ListParagraph"/>
        <w:numPr>
          <w:ilvl w:val="0"/>
          <w:numId w:val="40"/>
        </w:numPr>
        <w:jc w:val="both"/>
        <w:rPr>
          <w:rFonts w:asciiTheme="majorHAnsi" w:hAnsiTheme="majorHAnsi"/>
        </w:rPr>
      </w:pPr>
      <w:r>
        <w:rPr>
          <w:rFonts w:asciiTheme="majorHAnsi" w:hAnsiTheme="majorHAnsi"/>
        </w:rPr>
        <w:t>Notifications: Code will be regularly maintained to make sure notifications work</w:t>
      </w:r>
    </w:p>
    <w:p w14:paraId="365AE972" w14:textId="39209A52" w:rsidR="00646133" w:rsidRDefault="0095799B" w:rsidP="00DF4C31">
      <w:pPr>
        <w:pStyle w:val="ListParagraph"/>
        <w:numPr>
          <w:ilvl w:val="0"/>
          <w:numId w:val="40"/>
        </w:numPr>
        <w:jc w:val="both"/>
        <w:rPr>
          <w:rFonts w:asciiTheme="majorHAnsi" w:hAnsiTheme="majorHAnsi"/>
        </w:rPr>
      </w:pPr>
      <w:r>
        <w:rPr>
          <w:rFonts w:asciiTheme="majorHAnsi" w:hAnsiTheme="majorHAnsi"/>
        </w:rPr>
        <w:lastRenderedPageBreak/>
        <w:t xml:space="preserve">Voice commands: </w:t>
      </w:r>
      <w:r w:rsidRPr="00330456">
        <w:rPr>
          <w:rFonts w:asciiTheme="majorHAnsi" w:hAnsiTheme="majorHAnsi"/>
        </w:rPr>
        <w:t xml:space="preserve">If </w:t>
      </w:r>
      <w:r>
        <w:rPr>
          <w:rFonts w:asciiTheme="majorHAnsi" w:hAnsiTheme="majorHAnsi"/>
        </w:rPr>
        <w:t>any error occurs</w:t>
      </w:r>
      <w:r w:rsidRPr="00330456">
        <w:rPr>
          <w:rFonts w:asciiTheme="majorHAnsi" w:hAnsiTheme="majorHAnsi"/>
        </w:rPr>
        <w:t>, easy to read code</w:t>
      </w:r>
      <w:r w:rsidR="00DF4C31">
        <w:rPr>
          <w:rFonts w:asciiTheme="majorHAnsi" w:hAnsiTheme="majorHAnsi"/>
        </w:rPr>
        <w:t>, which implements separation of concerns,</w:t>
      </w:r>
      <w:r w:rsidRPr="00330456">
        <w:rPr>
          <w:rFonts w:asciiTheme="majorHAnsi" w:hAnsiTheme="majorHAnsi"/>
        </w:rPr>
        <w:t xml:space="preserve"> will be revised in an effort to patch the issue</w:t>
      </w:r>
    </w:p>
    <w:p w14:paraId="65E6695E" w14:textId="77777777" w:rsidR="002C32FB" w:rsidRDefault="002C32FB" w:rsidP="00ED1C98">
      <w:pPr>
        <w:jc w:val="both"/>
      </w:pPr>
    </w:p>
    <w:p w14:paraId="536523AC" w14:textId="77777777" w:rsidR="002C32FB" w:rsidRDefault="002C32FB" w:rsidP="00BF651C">
      <w:pPr>
        <w:pStyle w:val="Heading2"/>
        <w:numPr>
          <w:ilvl w:val="1"/>
          <w:numId w:val="4"/>
        </w:numPr>
      </w:pPr>
      <w:bookmarkStart w:id="47" w:name="_Toc5348021"/>
      <w:r>
        <w:t>Change Management and Control</w:t>
      </w:r>
      <w:bookmarkEnd w:id="47"/>
    </w:p>
    <w:p w14:paraId="6A16663B" w14:textId="6FD0F695" w:rsidR="002C32FB" w:rsidRDefault="00256DF6" w:rsidP="00143772">
      <w:pPr>
        <w:ind w:left="720"/>
        <w:jc w:val="both"/>
      </w:pPr>
      <w:r>
        <w:t>Meetings w</w:t>
      </w:r>
      <w:r w:rsidR="002C32FB">
        <w:t xml:space="preserve">ere held on a weekly basis. Work was divided into sub-teams. Each team held one task to complete during a period of one weak. </w:t>
      </w:r>
    </w:p>
    <w:p w14:paraId="785CE316" w14:textId="4D37634C" w:rsidR="002C32FB" w:rsidRDefault="002C32FB" w:rsidP="00143772">
      <w:pPr>
        <w:ind w:left="720"/>
        <w:jc w:val="both"/>
      </w:pPr>
      <w:r>
        <w:t>In case of any changes, team members are</w:t>
      </w:r>
      <w:r w:rsidR="000F2670">
        <w:t xml:space="preserve"> all notified and should decide</w:t>
      </w:r>
      <w:r>
        <w:t xml:space="preserve"> on a strategy to resolve </w:t>
      </w:r>
      <w:r w:rsidR="00BF7612">
        <w:t>occurring problems</w:t>
      </w:r>
      <w:r>
        <w:t>.</w:t>
      </w:r>
    </w:p>
    <w:p w14:paraId="1E80B449" w14:textId="77777777" w:rsidR="002C32FB" w:rsidRDefault="002C32FB" w:rsidP="00BF651C">
      <w:pPr>
        <w:pStyle w:val="Heading2"/>
        <w:numPr>
          <w:ilvl w:val="1"/>
          <w:numId w:val="4"/>
        </w:numPr>
      </w:pPr>
      <w:bookmarkStart w:id="48" w:name="_Toc5348022"/>
      <w:r>
        <w:t>Monitoring and Controlling Mechanism</w:t>
      </w:r>
      <w:bookmarkEnd w:id="48"/>
    </w:p>
    <w:p w14:paraId="4A912092" w14:textId="5AC00165" w:rsidR="002C32FB" w:rsidRDefault="002C32FB" w:rsidP="00143772">
      <w:pPr>
        <w:ind w:left="720"/>
        <w:jc w:val="both"/>
        <w:rPr>
          <w:rFonts w:cstheme="minorHAnsi"/>
        </w:rPr>
      </w:pPr>
      <w:r>
        <w:t xml:space="preserve">Codes are shared among the group members. </w:t>
      </w:r>
      <w:r w:rsidRPr="00B47DC2">
        <w:rPr>
          <w:rFonts w:cstheme="minorHAnsi"/>
        </w:rPr>
        <w:t>Target Process will be used to deal with deadl</w:t>
      </w:r>
      <w:r w:rsidR="003644B7" w:rsidRPr="00B47DC2">
        <w:rPr>
          <w:rFonts w:cstheme="minorHAnsi"/>
        </w:rPr>
        <w:t>ines and keep track of progress</w:t>
      </w:r>
      <w:r w:rsidRPr="00B47DC2">
        <w:rPr>
          <w:rFonts w:cstheme="minorHAnsi"/>
        </w:rPr>
        <w:t xml:space="preserve">. Meetings will be held regularly with the client to </w:t>
      </w:r>
      <w:r w:rsidR="007679AE" w:rsidRPr="00B47DC2">
        <w:rPr>
          <w:rFonts w:cstheme="minorHAnsi"/>
        </w:rPr>
        <w:t>ensure all-</w:t>
      </w:r>
      <w:r w:rsidRPr="00B47DC2">
        <w:rPr>
          <w:rFonts w:cstheme="minorHAnsi"/>
        </w:rPr>
        <w:t>round satisfaction.</w:t>
      </w:r>
    </w:p>
    <w:p w14:paraId="0C49B9C7" w14:textId="563BF6A1" w:rsidR="00635F03" w:rsidRDefault="00635F03" w:rsidP="00BF651C">
      <w:pPr>
        <w:pStyle w:val="Heading2"/>
      </w:pPr>
      <w:bookmarkStart w:id="49" w:name="_Toc513642200"/>
      <w:r w:rsidRPr="00A66702">
        <w:t>Weekly Progress Reports</w:t>
      </w:r>
      <w:bookmarkEnd w:id="49"/>
    </w:p>
    <w:p w14:paraId="477C9A07" w14:textId="77777777" w:rsidR="0011679A" w:rsidRDefault="0011679A" w:rsidP="0011679A">
      <w:pPr>
        <w:ind w:left="360"/>
      </w:pPr>
    </w:p>
    <w:p w14:paraId="2DB16E76" w14:textId="2C637C42" w:rsidR="00296D35" w:rsidRPr="003A6AB9" w:rsidRDefault="00296D35" w:rsidP="00296D35">
      <w:pPr>
        <w:pStyle w:val="ListParagraph"/>
        <w:numPr>
          <w:ilvl w:val="0"/>
          <w:numId w:val="45"/>
        </w:numPr>
        <w:rPr>
          <w:rFonts w:asciiTheme="majorHAnsi" w:hAnsiTheme="majorHAnsi"/>
        </w:rPr>
      </w:pPr>
      <w:r w:rsidRPr="003A6AB9">
        <w:rPr>
          <w:rFonts w:asciiTheme="majorHAnsi" w:hAnsiTheme="majorHAnsi"/>
        </w:rPr>
        <w:t>Progress report #1</w:t>
      </w:r>
      <w:r w:rsidR="00905426" w:rsidRPr="003A6AB9">
        <w:rPr>
          <w:rFonts w:asciiTheme="majorHAnsi" w:hAnsiTheme="majorHAnsi"/>
        </w:rPr>
        <w:t xml:space="preserve"> (March 25</w:t>
      </w:r>
      <w:r w:rsidRPr="003A6AB9">
        <w:rPr>
          <w:rFonts w:asciiTheme="majorHAnsi" w:hAnsiTheme="majorHAnsi"/>
        </w:rPr>
        <w:t xml:space="preserve">)- The </w:t>
      </w:r>
      <w:proofErr w:type="spellStart"/>
      <w:r w:rsidRPr="003A6AB9">
        <w:rPr>
          <w:rFonts w:asciiTheme="majorHAnsi" w:hAnsiTheme="majorHAnsi"/>
        </w:rPr>
        <w:t>Thrifters</w:t>
      </w:r>
      <w:proofErr w:type="spellEnd"/>
    </w:p>
    <w:p w14:paraId="1A7278FB" w14:textId="77777777" w:rsidR="00296D35" w:rsidRPr="003A6AB9" w:rsidRDefault="00296D35" w:rsidP="00296D35">
      <w:pPr>
        <w:pStyle w:val="ListParagraph"/>
        <w:ind w:left="1440"/>
        <w:rPr>
          <w:rFonts w:asciiTheme="majorHAnsi" w:hAnsiTheme="majorHAnsi"/>
        </w:rPr>
      </w:pPr>
      <w:r w:rsidRPr="003A6AB9">
        <w:rPr>
          <w:rFonts w:asciiTheme="majorHAnsi" w:hAnsiTheme="majorHAnsi"/>
        </w:rPr>
        <w:t xml:space="preserve">Dear Dr. </w:t>
      </w:r>
      <w:proofErr w:type="spellStart"/>
      <w:r w:rsidRPr="003A6AB9">
        <w:rPr>
          <w:rFonts w:asciiTheme="majorHAnsi" w:hAnsiTheme="majorHAnsi"/>
        </w:rPr>
        <w:t>Bdeir</w:t>
      </w:r>
      <w:proofErr w:type="spellEnd"/>
      <w:r w:rsidRPr="003A6AB9">
        <w:rPr>
          <w:rFonts w:asciiTheme="majorHAnsi" w:hAnsiTheme="majorHAnsi"/>
        </w:rPr>
        <w:t>,</w:t>
      </w:r>
    </w:p>
    <w:p w14:paraId="3497FC71" w14:textId="77777777" w:rsidR="00296D35" w:rsidRPr="003A6AB9" w:rsidRDefault="00296D35" w:rsidP="00296D35">
      <w:pPr>
        <w:pStyle w:val="ListParagraph"/>
        <w:ind w:left="1440"/>
        <w:rPr>
          <w:rFonts w:asciiTheme="majorHAnsi" w:hAnsiTheme="majorHAnsi"/>
        </w:rPr>
      </w:pPr>
    </w:p>
    <w:p w14:paraId="45BC4AED" w14:textId="77777777" w:rsidR="00296D35" w:rsidRPr="003A6AB9" w:rsidRDefault="00296D35" w:rsidP="00296D35">
      <w:pPr>
        <w:pStyle w:val="ListParagraph"/>
        <w:ind w:left="1440"/>
        <w:rPr>
          <w:rFonts w:asciiTheme="majorHAnsi" w:hAnsiTheme="majorHAnsi"/>
        </w:rPr>
      </w:pPr>
      <w:r w:rsidRPr="003A6AB9">
        <w:rPr>
          <w:rFonts w:asciiTheme="majorHAnsi" w:hAnsiTheme="majorHAnsi"/>
        </w:rPr>
        <w:t xml:space="preserve">What was accomplished last: 1.user interface 2. </w:t>
      </w:r>
      <w:proofErr w:type="gramStart"/>
      <w:r w:rsidRPr="003A6AB9">
        <w:rPr>
          <w:rFonts w:asciiTheme="majorHAnsi" w:hAnsiTheme="majorHAnsi"/>
        </w:rPr>
        <w:t>database</w:t>
      </w:r>
      <w:proofErr w:type="gramEnd"/>
      <w:r w:rsidRPr="003A6AB9">
        <w:rPr>
          <w:rFonts w:asciiTheme="majorHAnsi" w:hAnsiTheme="majorHAnsi"/>
        </w:rPr>
        <w:t xml:space="preserve"> 3. </w:t>
      </w:r>
      <w:proofErr w:type="gramStart"/>
      <w:r w:rsidRPr="003A6AB9">
        <w:rPr>
          <w:rFonts w:asciiTheme="majorHAnsi" w:hAnsiTheme="majorHAnsi"/>
        </w:rPr>
        <w:t>notifications</w:t>
      </w:r>
      <w:proofErr w:type="gramEnd"/>
      <w:r w:rsidRPr="003A6AB9">
        <w:rPr>
          <w:rFonts w:asciiTheme="majorHAnsi" w:hAnsiTheme="majorHAnsi"/>
        </w:rPr>
        <w:t xml:space="preserve"> 4. </w:t>
      </w:r>
      <w:proofErr w:type="gramStart"/>
      <w:r w:rsidRPr="003A6AB9">
        <w:rPr>
          <w:rFonts w:asciiTheme="majorHAnsi" w:hAnsiTheme="majorHAnsi"/>
        </w:rPr>
        <w:t>graph</w:t>
      </w:r>
      <w:proofErr w:type="gramEnd"/>
      <w:r w:rsidRPr="003A6AB9">
        <w:rPr>
          <w:rFonts w:asciiTheme="majorHAnsi" w:hAnsiTheme="majorHAnsi"/>
        </w:rPr>
        <w:t xml:space="preserve"> 5. </w:t>
      </w:r>
      <w:proofErr w:type="gramStart"/>
      <w:r w:rsidRPr="003A6AB9">
        <w:rPr>
          <w:rFonts w:asciiTheme="majorHAnsi" w:hAnsiTheme="majorHAnsi"/>
        </w:rPr>
        <w:t>pie-chart</w:t>
      </w:r>
      <w:proofErr w:type="gramEnd"/>
      <w:r w:rsidRPr="003A6AB9">
        <w:rPr>
          <w:rFonts w:asciiTheme="majorHAnsi" w:hAnsiTheme="majorHAnsi"/>
        </w:rPr>
        <w:t xml:space="preserve"> 6. </w:t>
      </w:r>
      <w:proofErr w:type="gramStart"/>
      <w:r w:rsidRPr="003A6AB9">
        <w:rPr>
          <w:rFonts w:asciiTheme="majorHAnsi" w:hAnsiTheme="majorHAnsi"/>
        </w:rPr>
        <w:t>calendar</w:t>
      </w:r>
      <w:proofErr w:type="gramEnd"/>
      <w:r w:rsidRPr="003A6AB9">
        <w:rPr>
          <w:rFonts w:asciiTheme="majorHAnsi" w:hAnsiTheme="majorHAnsi"/>
        </w:rPr>
        <w:t xml:space="preserve"> </w:t>
      </w:r>
    </w:p>
    <w:p w14:paraId="639331B3" w14:textId="77777777" w:rsidR="00296D35" w:rsidRPr="003A6AB9" w:rsidRDefault="00296D35" w:rsidP="00296D35">
      <w:pPr>
        <w:pStyle w:val="ListParagraph"/>
        <w:ind w:left="1440"/>
        <w:rPr>
          <w:rFonts w:asciiTheme="majorHAnsi" w:hAnsiTheme="majorHAnsi"/>
        </w:rPr>
      </w:pPr>
    </w:p>
    <w:p w14:paraId="20E6846F" w14:textId="77777777" w:rsidR="00296D35" w:rsidRPr="003A6AB9" w:rsidRDefault="00296D35" w:rsidP="00296D35">
      <w:pPr>
        <w:pStyle w:val="ListParagraph"/>
        <w:ind w:left="1440"/>
        <w:rPr>
          <w:rFonts w:asciiTheme="majorHAnsi" w:hAnsiTheme="majorHAnsi"/>
        </w:rPr>
      </w:pPr>
      <w:r w:rsidRPr="003A6AB9">
        <w:rPr>
          <w:rFonts w:asciiTheme="majorHAnsi" w:hAnsiTheme="majorHAnsi"/>
        </w:rPr>
        <w:t>Planned to be accomplished next week: Combine codes to be able to test the app</w:t>
      </w:r>
    </w:p>
    <w:p w14:paraId="46735916" w14:textId="77777777" w:rsidR="00296D35" w:rsidRPr="003A6AB9" w:rsidRDefault="00296D35" w:rsidP="00296D35">
      <w:pPr>
        <w:pStyle w:val="ListParagraph"/>
        <w:ind w:left="1440"/>
        <w:rPr>
          <w:rFonts w:asciiTheme="majorHAnsi" w:hAnsiTheme="majorHAnsi"/>
        </w:rPr>
      </w:pPr>
    </w:p>
    <w:p w14:paraId="58DCBDF8" w14:textId="4840B8C5" w:rsidR="00296D35" w:rsidRPr="003A6AB9" w:rsidRDefault="00296D35" w:rsidP="00905426">
      <w:pPr>
        <w:pStyle w:val="ListParagraph"/>
        <w:ind w:left="1440"/>
        <w:rPr>
          <w:rFonts w:asciiTheme="majorHAnsi" w:hAnsiTheme="majorHAnsi"/>
        </w:rPr>
      </w:pPr>
      <w:r w:rsidRPr="003A6AB9">
        <w:rPr>
          <w:rFonts w:asciiTheme="majorHAnsi" w:hAnsiTheme="majorHAnsi"/>
        </w:rPr>
        <w:t>There are no problems so far.</w:t>
      </w:r>
    </w:p>
    <w:p w14:paraId="281D24B5" w14:textId="4CD4B4CC" w:rsidR="00296D35" w:rsidRPr="003A6AB9" w:rsidRDefault="00296D35" w:rsidP="00905426">
      <w:pPr>
        <w:pStyle w:val="ListParagraph"/>
        <w:ind w:left="1440"/>
        <w:rPr>
          <w:rFonts w:asciiTheme="majorHAnsi" w:hAnsiTheme="majorHAnsi"/>
        </w:rPr>
      </w:pPr>
      <w:r w:rsidRPr="003A6AB9">
        <w:rPr>
          <w:rFonts w:asciiTheme="majorHAnsi" w:hAnsiTheme="majorHAnsi"/>
        </w:rPr>
        <w:t>Thank you,</w:t>
      </w:r>
    </w:p>
    <w:p w14:paraId="59DB1935" w14:textId="0115ECC7" w:rsidR="00257D3E" w:rsidRPr="003A6AB9" w:rsidRDefault="00296D35" w:rsidP="00296D35">
      <w:pPr>
        <w:pStyle w:val="ListParagraph"/>
        <w:ind w:left="1440"/>
        <w:rPr>
          <w:rFonts w:asciiTheme="majorHAnsi" w:hAnsiTheme="majorHAnsi"/>
        </w:rPr>
      </w:pPr>
      <w:proofErr w:type="spellStart"/>
      <w:r w:rsidRPr="003A6AB9">
        <w:rPr>
          <w:rFonts w:asciiTheme="majorHAnsi" w:hAnsiTheme="majorHAnsi"/>
        </w:rPr>
        <w:t>Thrifters</w:t>
      </w:r>
      <w:proofErr w:type="spellEnd"/>
    </w:p>
    <w:p w14:paraId="75FD3D66" w14:textId="77777777" w:rsidR="00905426" w:rsidRPr="003A6AB9" w:rsidRDefault="00905426" w:rsidP="00296D35">
      <w:pPr>
        <w:pStyle w:val="ListParagraph"/>
        <w:ind w:left="1440"/>
        <w:rPr>
          <w:rFonts w:asciiTheme="majorHAnsi" w:hAnsiTheme="majorHAnsi"/>
        </w:rPr>
      </w:pPr>
    </w:p>
    <w:p w14:paraId="0E98EF0D" w14:textId="7C6C9AEA" w:rsidR="0011679A" w:rsidRPr="003A6AB9" w:rsidRDefault="0011679A" w:rsidP="0011679A">
      <w:pPr>
        <w:pStyle w:val="ListParagraph"/>
        <w:numPr>
          <w:ilvl w:val="0"/>
          <w:numId w:val="45"/>
        </w:numPr>
        <w:rPr>
          <w:rFonts w:asciiTheme="majorHAnsi" w:hAnsiTheme="majorHAnsi"/>
        </w:rPr>
      </w:pPr>
      <w:r w:rsidRPr="003A6AB9">
        <w:rPr>
          <w:rFonts w:asciiTheme="majorHAnsi" w:hAnsiTheme="majorHAnsi"/>
        </w:rPr>
        <w:t xml:space="preserve">Progress report #2 (April 1)- The </w:t>
      </w:r>
      <w:proofErr w:type="spellStart"/>
      <w:r w:rsidRPr="003A6AB9">
        <w:rPr>
          <w:rFonts w:asciiTheme="majorHAnsi" w:hAnsiTheme="majorHAnsi"/>
        </w:rPr>
        <w:t>Thrifters</w:t>
      </w:r>
      <w:proofErr w:type="spellEnd"/>
    </w:p>
    <w:p w14:paraId="404AA0FA" w14:textId="4892B766" w:rsidR="0011679A" w:rsidRPr="003A6AB9" w:rsidRDefault="0011679A" w:rsidP="006274DA">
      <w:pPr>
        <w:pStyle w:val="ListParagraph"/>
        <w:ind w:left="1440"/>
        <w:rPr>
          <w:rFonts w:asciiTheme="majorHAnsi" w:hAnsiTheme="majorHAnsi"/>
        </w:rPr>
      </w:pPr>
      <w:r w:rsidRPr="003A6AB9">
        <w:rPr>
          <w:rFonts w:asciiTheme="majorHAnsi" w:hAnsiTheme="majorHAnsi"/>
        </w:rPr>
        <w:t xml:space="preserve">Dear Mr. </w:t>
      </w:r>
      <w:proofErr w:type="spellStart"/>
      <w:r w:rsidRPr="003A6AB9">
        <w:rPr>
          <w:rFonts w:asciiTheme="majorHAnsi" w:hAnsiTheme="majorHAnsi"/>
        </w:rPr>
        <w:t>Bdeir</w:t>
      </w:r>
      <w:proofErr w:type="spellEnd"/>
      <w:r w:rsidRPr="003A6AB9">
        <w:rPr>
          <w:rFonts w:asciiTheme="majorHAnsi" w:hAnsiTheme="majorHAnsi"/>
        </w:rPr>
        <w:t>,</w:t>
      </w:r>
    </w:p>
    <w:p w14:paraId="3F92A529" w14:textId="77777777" w:rsidR="006274DA" w:rsidRPr="003A6AB9" w:rsidRDefault="006274DA" w:rsidP="006274DA">
      <w:pPr>
        <w:pStyle w:val="ListParagraph"/>
        <w:ind w:left="1440"/>
        <w:rPr>
          <w:rFonts w:asciiTheme="majorHAnsi" w:hAnsiTheme="majorHAnsi"/>
        </w:rPr>
      </w:pPr>
    </w:p>
    <w:p w14:paraId="0A0E7EE6" w14:textId="77777777" w:rsidR="0011679A" w:rsidRPr="003A6AB9" w:rsidRDefault="0011679A" w:rsidP="0011679A">
      <w:pPr>
        <w:pStyle w:val="ListParagraph"/>
        <w:ind w:left="1440"/>
        <w:rPr>
          <w:rFonts w:asciiTheme="majorHAnsi" w:hAnsiTheme="majorHAnsi"/>
        </w:rPr>
      </w:pPr>
      <w:r w:rsidRPr="003A6AB9">
        <w:rPr>
          <w:rFonts w:asciiTheme="majorHAnsi" w:hAnsiTheme="majorHAnsi"/>
        </w:rPr>
        <w:t xml:space="preserve">What was </w:t>
      </w:r>
      <w:proofErr w:type="gramStart"/>
      <w:r w:rsidRPr="003A6AB9">
        <w:rPr>
          <w:rFonts w:asciiTheme="majorHAnsi" w:hAnsiTheme="majorHAnsi"/>
        </w:rPr>
        <w:t>accomplished:</w:t>
      </w:r>
      <w:proofErr w:type="gramEnd"/>
    </w:p>
    <w:p w14:paraId="6926FC7E" w14:textId="77777777" w:rsidR="0011679A" w:rsidRPr="003A6AB9" w:rsidRDefault="0011679A" w:rsidP="00EB15A8">
      <w:pPr>
        <w:pStyle w:val="ListParagraph"/>
        <w:ind w:left="1440"/>
        <w:rPr>
          <w:rFonts w:asciiTheme="majorHAnsi" w:hAnsiTheme="majorHAnsi"/>
        </w:rPr>
      </w:pPr>
      <w:r w:rsidRPr="003A6AB9">
        <w:rPr>
          <w:rFonts w:asciiTheme="majorHAnsi" w:hAnsiTheme="majorHAnsi"/>
        </w:rPr>
        <w:t>1. Successfully combined notifications with thrifty app, displaying notifications when categories or wallets are added, and when transactions are made (app icon is displayed with notification)</w:t>
      </w:r>
    </w:p>
    <w:p w14:paraId="17B15DCB" w14:textId="77777777" w:rsidR="0011679A" w:rsidRPr="003A6AB9" w:rsidRDefault="0011679A" w:rsidP="00EB15A8">
      <w:pPr>
        <w:pStyle w:val="ListParagraph"/>
        <w:ind w:left="1440"/>
        <w:rPr>
          <w:rFonts w:asciiTheme="majorHAnsi" w:hAnsiTheme="majorHAnsi"/>
        </w:rPr>
      </w:pPr>
      <w:r w:rsidRPr="003A6AB9">
        <w:rPr>
          <w:rFonts w:asciiTheme="majorHAnsi" w:hAnsiTheme="majorHAnsi"/>
        </w:rPr>
        <w:t>2. Successfully combined the calendar with the thrifty app, allowing user to choose particular dates</w:t>
      </w:r>
    </w:p>
    <w:p w14:paraId="0A67FD6E" w14:textId="77777777" w:rsidR="0011679A" w:rsidRPr="003A6AB9" w:rsidRDefault="0011679A" w:rsidP="00EB15A8">
      <w:pPr>
        <w:pStyle w:val="ListParagraph"/>
        <w:ind w:left="1440"/>
        <w:rPr>
          <w:rFonts w:asciiTheme="majorHAnsi" w:hAnsiTheme="majorHAnsi"/>
        </w:rPr>
      </w:pPr>
      <w:r w:rsidRPr="003A6AB9">
        <w:rPr>
          <w:rFonts w:asciiTheme="majorHAnsi" w:hAnsiTheme="majorHAnsi"/>
        </w:rPr>
        <w:t xml:space="preserve">3. Successfully combined graphs and pie charts into thrifty, displaying category statistics for current day by default for pie chart, and spending statistics for current day and the one before for histogram, the user can also display both sets of data for different dates </w:t>
      </w:r>
    </w:p>
    <w:p w14:paraId="52721FC7" w14:textId="77777777" w:rsidR="0011679A" w:rsidRPr="003A6AB9" w:rsidRDefault="0011679A" w:rsidP="00EB15A8">
      <w:pPr>
        <w:pStyle w:val="ListParagraph"/>
        <w:ind w:left="1440"/>
        <w:rPr>
          <w:rFonts w:asciiTheme="majorHAnsi" w:hAnsiTheme="majorHAnsi"/>
        </w:rPr>
      </w:pPr>
      <w:r w:rsidRPr="003A6AB9">
        <w:rPr>
          <w:rFonts w:asciiTheme="majorHAnsi" w:hAnsiTheme="majorHAnsi"/>
        </w:rPr>
        <w:lastRenderedPageBreak/>
        <w:t xml:space="preserve">4. Implemented a simplistic UI, display categories of chosen date as a basic list in background of main page, additionally a basic add category, wallets, and transactions page was implemented </w:t>
      </w:r>
    </w:p>
    <w:p w14:paraId="7F3A05AF" w14:textId="77777777" w:rsidR="0011679A" w:rsidRPr="003A6AB9" w:rsidRDefault="0011679A" w:rsidP="00EB15A8">
      <w:pPr>
        <w:pStyle w:val="ListParagraph"/>
        <w:ind w:left="1440"/>
        <w:rPr>
          <w:rFonts w:asciiTheme="majorHAnsi" w:hAnsiTheme="majorHAnsi"/>
        </w:rPr>
      </w:pPr>
    </w:p>
    <w:p w14:paraId="6FF8F618" w14:textId="77777777" w:rsidR="0011679A" w:rsidRPr="003A6AB9" w:rsidRDefault="0011679A" w:rsidP="00EB15A8">
      <w:pPr>
        <w:pStyle w:val="ListParagraph"/>
        <w:ind w:left="1440"/>
        <w:rPr>
          <w:rFonts w:asciiTheme="majorHAnsi" w:hAnsiTheme="majorHAnsi"/>
        </w:rPr>
      </w:pPr>
      <w:r w:rsidRPr="003A6AB9">
        <w:rPr>
          <w:rFonts w:asciiTheme="majorHAnsi" w:hAnsiTheme="majorHAnsi"/>
        </w:rPr>
        <w:t>What we plan on doing next week:</w:t>
      </w:r>
    </w:p>
    <w:p w14:paraId="5FB257D3" w14:textId="3D05E9BC" w:rsidR="0011679A" w:rsidRPr="003A6AB9" w:rsidRDefault="0011679A" w:rsidP="00EB15A8">
      <w:pPr>
        <w:pStyle w:val="ListParagraph"/>
        <w:ind w:left="1440"/>
        <w:rPr>
          <w:rFonts w:asciiTheme="majorHAnsi" w:hAnsiTheme="majorHAnsi"/>
        </w:rPr>
      </w:pPr>
      <w:r w:rsidRPr="003A6AB9">
        <w:rPr>
          <w:rFonts w:asciiTheme="majorHAnsi" w:hAnsiTheme="majorHAnsi"/>
        </w:rPr>
        <w:t>Improve UI design into a more premium one</w:t>
      </w:r>
    </w:p>
    <w:p w14:paraId="2C7DBB49" w14:textId="77777777" w:rsidR="0011679A" w:rsidRPr="003A6AB9" w:rsidRDefault="0011679A" w:rsidP="00EB15A8">
      <w:pPr>
        <w:pStyle w:val="ListParagraph"/>
        <w:ind w:left="1440"/>
        <w:rPr>
          <w:rFonts w:asciiTheme="majorHAnsi" w:hAnsiTheme="majorHAnsi"/>
        </w:rPr>
      </w:pPr>
    </w:p>
    <w:p w14:paraId="4325F3FB" w14:textId="77777777" w:rsidR="00970FEF" w:rsidRPr="003A6AB9" w:rsidRDefault="004A716D" w:rsidP="00EB15A8">
      <w:pPr>
        <w:pStyle w:val="NormalWeb"/>
        <w:numPr>
          <w:ilvl w:val="0"/>
          <w:numId w:val="45"/>
        </w:numPr>
        <w:shd w:val="clear" w:color="auto" w:fill="FFFFFF"/>
        <w:spacing w:before="0" w:beforeAutospacing="0" w:after="0" w:afterAutospacing="0" w:line="276" w:lineRule="auto"/>
        <w:rPr>
          <w:rFonts w:asciiTheme="majorHAnsi" w:hAnsiTheme="majorHAnsi" w:cs="Calibri"/>
          <w:color w:val="000000"/>
          <w:sz w:val="22"/>
          <w:szCs w:val="22"/>
        </w:rPr>
      </w:pPr>
      <w:r w:rsidRPr="003A6AB9">
        <w:rPr>
          <w:rFonts w:asciiTheme="majorHAnsi" w:hAnsiTheme="majorHAnsi"/>
          <w:sz w:val="22"/>
          <w:szCs w:val="22"/>
        </w:rPr>
        <w:t xml:space="preserve">Progress report #3 (April 8)- The </w:t>
      </w:r>
      <w:proofErr w:type="spellStart"/>
      <w:r w:rsidRPr="003A6AB9">
        <w:rPr>
          <w:rFonts w:asciiTheme="majorHAnsi" w:hAnsiTheme="majorHAnsi"/>
          <w:sz w:val="22"/>
          <w:szCs w:val="22"/>
        </w:rPr>
        <w:t>Thrifters</w:t>
      </w:r>
      <w:proofErr w:type="spellEnd"/>
      <w:r w:rsidR="00970FEF" w:rsidRPr="003A6AB9">
        <w:rPr>
          <w:rFonts w:asciiTheme="majorHAnsi" w:hAnsiTheme="majorHAnsi" w:cs="Calibri"/>
          <w:color w:val="000000"/>
          <w:sz w:val="22"/>
          <w:szCs w:val="22"/>
        </w:rPr>
        <w:t xml:space="preserve"> </w:t>
      </w:r>
    </w:p>
    <w:p w14:paraId="5E0EA375" w14:textId="220DC811" w:rsidR="00970FEF" w:rsidRPr="003A6AB9" w:rsidRDefault="00970FEF" w:rsidP="00EB15A8">
      <w:pPr>
        <w:pStyle w:val="NormalWeb"/>
        <w:shd w:val="clear" w:color="auto" w:fill="FFFFFF"/>
        <w:spacing w:before="0" w:beforeAutospacing="0" w:after="0" w:afterAutospacing="0" w:line="276" w:lineRule="auto"/>
        <w:ind w:left="1440"/>
        <w:rPr>
          <w:rFonts w:asciiTheme="majorHAnsi" w:hAnsiTheme="majorHAnsi" w:cs="Calibri"/>
          <w:color w:val="000000"/>
          <w:sz w:val="22"/>
          <w:szCs w:val="22"/>
        </w:rPr>
      </w:pPr>
      <w:r w:rsidRPr="003A6AB9">
        <w:rPr>
          <w:rFonts w:asciiTheme="majorHAnsi" w:hAnsiTheme="majorHAnsi" w:cs="Calibri"/>
          <w:color w:val="000000"/>
          <w:sz w:val="22"/>
          <w:szCs w:val="22"/>
        </w:rPr>
        <w:t xml:space="preserve">Dear Mr. </w:t>
      </w:r>
      <w:proofErr w:type="spellStart"/>
      <w:r w:rsidRPr="003A6AB9">
        <w:rPr>
          <w:rFonts w:asciiTheme="majorHAnsi" w:hAnsiTheme="majorHAnsi" w:cs="Calibri"/>
          <w:color w:val="000000"/>
          <w:sz w:val="22"/>
          <w:szCs w:val="22"/>
        </w:rPr>
        <w:t>Bdeir</w:t>
      </w:r>
      <w:proofErr w:type="spellEnd"/>
      <w:r w:rsidRPr="003A6AB9">
        <w:rPr>
          <w:rFonts w:asciiTheme="majorHAnsi" w:hAnsiTheme="majorHAnsi" w:cs="Calibri"/>
          <w:color w:val="000000"/>
          <w:sz w:val="22"/>
          <w:szCs w:val="22"/>
        </w:rPr>
        <w:t>,</w:t>
      </w:r>
    </w:p>
    <w:p w14:paraId="72A1AD59" w14:textId="77777777" w:rsidR="00970FEF" w:rsidRPr="00970FEF" w:rsidRDefault="00970FEF" w:rsidP="00EB15A8">
      <w:pPr>
        <w:shd w:val="clear" w:color="auto" w:fill="FFFFFF"/>
        <w:spacing w:after="0"/>
        <w:ind w:left="1440"/>
        <w:rPr>
          <w:rFonts w:asciiTheme="majorHAnsi" w:eastAsia="Times New Roman" w:hAnsiTheme="majorHAnsi" w:cs="Segoe UI"/>
          <w:color w:val="000000"/>
        </w:rPr>
      </w:pPr>
    </w:p>
    <w:p w14:paraId="3F84141C"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 xml:space="preserve">What was </w:t>
      </w:r>
      <w:proofErr w:type="gramStart"/>
      <w:r w:rsidRPr="00970FEF">
        <w:rPr>
          <w:rFonts w:asciiTheme="majorHAnsi" w:eastAsia="Times New Roman" w:hAnsiTheme="majorHAnsi" w:cs="Calibri"/>
          <w:color w:val="000000"/>
        </w:rPr>
        <w:t>accomplished:</w:t>
      </w:r>
      <w:proofErr w:type="gramEnd"/>
    </w:p>
    <w:p w14:paraId="49045BD9"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1. Category, wallets, and transactions lists are now animated (drawer like), with index or appropriate icon, drawers open revealing delete or edit buttons </w:t>
      </w:r>
    </w:p>
    <w:p w14:paraId="47448054"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 xml:space="preserve">2. Replaced bottom </w:t>
      </w:r>
      <w:proofErr w:type="spellStart"/>
      <w:r w:rsidRPr="00970FEF">
        <w:rPr>
          <w:rFonts w:asciiTheme="majorHAnsi" w:eastAsia="Times New Roman" w:hAnsiTheme="majorHAnsi" w:cs="Calibri"/>
          <w:color w:val="000000"/>
        </w:rPr>
        <w:t>nav</w:t>
      </w:r>
      <w:proofErr w:type="spellEnd"/>
      <w:r w:rsidRPr="00970FEF">
        <w:rPr>
          <w:rFonts w:asciiTheme="majorHAnsi" w:eastAsia="Times New Roman" w:hAnsiTheme="majorHAnsi" w:cs="Calibri"/>
          <w:color w:val="000000"/>
        </w:rPr>
        <w:t xml:space="preserve"> bar with a more premium animated looking one, which now allows the transition between pages from the bottom bar rather than having simplistic boxy buttons</w:t>
      </w:r>
    </w:p>
    <w:p w14:paraId="29FBF0F5"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3. Implemented a progress bar which displays the percentage total amount of spending from total budget in the top app bar</w:t>
      </w:r>
    </w:p>
    <w:p w14:paraId="4157A3B2"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p>
    <w:p w14:paraId="5A2FC272"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What we plan on doing next week:</w:t>
      </w:r>
    </w:p>
    <w:p w14:paraId="754386FF"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Google assistant voice commands research and integration (if time permitting)</w:t>
      </w:r>
    </w:p>
    <w:p w14:paraId="3A9EE0F2"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p>
    <w:p w14:paraId="7C286493" w14:textId="77777777" w:rsidR="00970FEF" w:rsidRPr="00970FEF"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Notes:</w:t>
      </w:r>
    </w:p>
    <w:p w14:paraId="34A7523D" w14:textId="77777777" w:rsidR="00970FEF" w:rsidRPr="003A6AB9" w:rsidRDefault="00970FEF" w:rsidP="00EB15A8">
      <w:pPr>
        <w:shd w:val="clear" w:color="auto" w:fill="FFFFFF"/>
        <w:spacing w:after="0"/>
        <w:ind w:left="1440"/>
        <w:rPr>
          <w:rFonts w:asciiTheme="majorHAnsi" w:eastAsia="Times New Roman" w:hAnsiTheme="majorHAnsi" w:cs="Calibri"/>
          <w:color w:val="000000"/>
        </w:rPr>
      </w:pPr>
      <w:r w:rsidRPr="00970FEF">
        <w:rPr>
          <w:rFonts w:asciiTheme="majorHAnsi" w:eastAsia="Times New Roman" w:hAnsiTheme="majorHAnsi" w:cs="Calibri"/>
          <w:color w:val="000000"/>
        </w:rPr>
        <w:t>No problems have been faced so far</w:t>
      </w:r>
    </w:p>
    <w:p w14:paraId="28D4853A" w14:textId="77777777" w:rsidR="00130DAC" w:rsidRPr="00970FEF" w:rsidRDefault="00130DAC" w:rsidP="00EB15A8">
      <w:pPr>
        <w:shd w:val="clear" w:color="auto" w:fill="FFFFFF"/>
        <w:spacing w:after="0"/>
        <w:ind w:left="1080"/>
        <w:rPr>
          <w:rFonts w:asciiTheme="majorHAnsi" w:eastAsia="Times New Roman" w:hAnsiTheme="majorHAnsi" w:cs="Calibri"/>
          <w:color w:val="000000"/>
        </w:rPr>
      </w:pPr>
    </w:p>
    <w:p w14:paraId="190C5590" w14:textId="77777777" w:rsidR="00A25698" w:rsidRPr="003A6AB9" w:rsidRDefault="00D14194" w:rsidP="00EB15A8">
      <w:pPr>
        <w:pStyle w:val="NormalWeb"/>
        <w:numPr>
          <w:ilvl w:val="0"/>
          <w:numId w:val="45"/>
        </w:numPr>
        <w:shd w:val="clear" w:color="auto" w:fill="FFFFFF"/>
        <w:spacing w:before="0" w:beforeAutospacing="0" w:after="0" w:afterAutospacing="0" w:line="276" w:lineRule="auto"/>
        <w:rPr>
          <w:rFonts w:asciiTheme="majorHAnsi" w:hAnsiTheme="majorHAnsi" w:cs="Calibri"/>
          <w:color w:val="000000"/>
          <w:sz w:val="22"/>
          <w:szCs w:val="22"/>
        </w:rPr>
      </w:pPr>
      <w:r w:rsidRPr="003A6AB9">
        <w:rPr>
          <w:rFonts w:asciiTheme="majorHAnsi" w:hAnsiTheme="majorHAnsi"/>
          <w:sz w:val="22"/>
          <w:szCs w:val="22"/>
        </w:rPr>
        <w:t xml:space="preserve">Progress report #4 (April 15)- The </w:t>
      </w:r>
      <w:proofErr w:type="spellStart"/>
      <w:r w:rsidRPr="003A6AB9">
        <w:rPr>
          <w:rFonts w:asciiTheme="majorHAnsi" w:hAnsiTheme="majorHAnsi"/>
          <w:sz w:val="22"/>
          <w:szCs w:val="22"/>
        </w:rPr>
        <w:t>Thrifters</w:t>
      </w:r>
      <w:proofErr w:type="spellEnd"/>
      <w:r w:rsidR="00A25698" w:rsidRPr="003A6AB9">
        <w:rPr>
          <w:rFonts w:asciiTheme="majorHAnsi" w:hAnsiTheme="majorHAnsi"/>
          <w:sz w:val="22"/>
          <w:szCs w:val="22"/>
        </w:rPr>
        <w:tab/>
      </w:r>
    </w:p>
    <w:p w14:paraId="689A8C7D" w14:textId="4E8E6AB7" w:rsidR="00D14194" w:rsidRPr="003A6AB9" w:rsidRDefault="00D14194" w:rsidP="00EB15A8">
      <w:pPr>
        <w:pStyle w:val="NormalWeb"/>
        <w:shd w:val="clear" w:color="auto" w:fill="FFFFFF"/>
        <w:spacing w:before="0" w:beforeAutospacing="0" w:after="0" w:afterAutospacing="0" w:line="276" w:lineRule="auto"/>
        <w:ind w:left="1440"/>
        <w:rPr>
          <w:rFonts w:asciiTheme="majorHAnsi" w:hAnsiTheme="majorHAnsi" w:cs="Calibri"/>
          <w:color w:val="000000"/>
          <w:sz w:val="22"/>
          <w:szCs w:val="22"/>
        </w:rPr>
      </w:pPr>
      <w:r w:rsidRPr="003A6AB9">
        <w:rPr>
          <w:rFonts w:asciiTheme="majorHAnsi" w:hAnsiTheme="majorHAnsi" w:cs="Calibri"/>
          <w:color w:val="000000"/>
          <w:sz w:val="22"/>
          <w:szCs w:val="22"/>
        </w:rPr>
        <w:t xml:space="preserve">Dear Mr. </w:t>
      </w:r>
      <w:proofErr w:type="spellStart"/>
      <w:r w:rsidRPr="003A6AB9">
        <w:rPr>
          <w:rFonts w:asciiTheme="majorHAnsi" w:hAnsiTheme="majorHAnsi" w:cs="Calibri"/>
          <w:color w:val="000000"/>
          <w:sz w:val="22"/>
          <w:szCs w:val="22"/>
        </w:rPr>
        <w:t>Bdeir</w:t>
      </w:r>
      <w:proofErr w:type="spellEnd"/>
      <w:r w:rsidRPr="003A6AB9">
        <w:rPr>
          <w:rFonts w:asciiTheme="majorHAnsi" w:hAnsiTheme="majorHAnsi" w:cs="Calibri"/>
          <w:color w:val="000000"/>
          <w:sz w:val="22"/>
          <w:szCs w:val="22"/>
        </w:rPr>
        <w:t>,</w:t>
      </w:r>
    </w:p>
    <w:p w14:paraId="0C0C7932" w14:textId="77777777" w:rsidR="00D14194" w:rsidRPr="00D14194" w:rsidRDefault="00D14194" w:rsidP="00EB15A8">
      <w:pPr>
        <w:shd w:val="clear" w:color="auto" w:fill="FFFFFF"/>
        <w:spacing w:after="0"/>
        <w:ind w:left="360"/>
        <w:rPr>
          <w:rFonts w:asciiTheme="majorHAnsi" w:eastAsia="Times New Roman" w:hAnsiTheme="majorHAnsi" w:cs="Segoe UI"/>
          <w:color w:val="000000"/>
        </w:rPr>
      </w:pPr>
    </w:p>
    <w:p w14:paraId="55922836"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 xml:space="preserve">What was </w:t>
      </w:r>
      <w:proofErr w:type="gramStart"/>
      <w:r w:rsidRPr="00D14194">
        <w:rPr>
          <w:rFonts w:asciiTheme="majorHAnsi" w:eastAsia="Times New Roman" w:hAnsiTheme="majorHAnsi" w:cs="Calibri"/>
          <w:color w:val="000000"/>
        </w:rPr>
        <w:t>accomplished:</w:t>
      </w:r>
      <w:proofErr w:type="gramEnd"/>
    </w:p>
    <w:p w14:paraId="631D9088"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1. Part of the team worked on heavy researching for Google Assistant integration (the how) into thrifty app, and successfully implemented add transactions, category, and wallet functions using "create note" function in Google Assistant</w:t>
      </w:r>
    </w:p>
    <w:p w14:paraId="003EA759"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2. The other part was testing the work already previously done (bottom up integration testing)</w:t>
      </w:r>
    </w:p>
    <w:p w14:paraId="7EA6B10F"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p>
    <w:p w14:paraId="5BE38156"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What we plan on doing next week:</w:t>
      </w:r>
    </w:p>
    <w:p w14:paraId="41E5B641"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Research Siri integration into thrifty app</w:t>
      </w:r>
    </w:p>
    <w:p w14:paraId="248DB8AD"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p>
    <w:p w14:paraId="6BF28F40" w14:textId="77777777" w:rsidR="00D14194" w:rsidRPr="00D14194"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Notes: </w:t>
      </w:r>
    </w:p>
    <w:p w14:paraId="536E7240" w14:textId="77777777" w:rsidR="00D14194" w:rsidRPr="003A6AB9" w:rsidRDefault="00D14194" w:rsidP="00EB15A8">
      <w:pPr>
        <w:shd w:val="clear" w:color="auto" w:fill="FFFFFF"/>
        <w:spacing w:after="0"/>
        <w:ind w:left="1440"/>
        <w:rPr>
          <w:rFonts w:asciiTheme="majorHAnsi" w:eastAsia="Times New Roman" w:hAnsiTheme="majorHAnsi" w:cs="Calibri"/>
          <w:color w:val="000000"/>
        </w:rPr>
      </w:pPr>
      <w:r w:rsidRPr="00D14194">
        <w:rPr>
          <w:rFonts w:asciiTheme="majorHAnsi" w:eastAsia="Times New Roman" w:hAnsiTheme="majorHAnsi" w:cs="Calibri"/>
          <w:color w:val="000000"/>
        </w:rPr>
        <w:t>The research was very rigid but yielded good results, as integration was successful</w:t>
      </w:r>
    </w:p>
    <w:p w14:paraId="6756C4DE" w14:textId="77777777" w:rsidR="008319A2" w:rsidRPr="00D14194" w:rsidRDefault="008319A2" w:rsidP="00EB15A8">
      <w:pPr>
        <w:shd w:val="clear" w:color="auto" w:fill="FFFFFF"/>
        <w:spacing w:after="0"/>
        <w:ind w:left="1440"/>
        <w:rPr>
          <w:rFonts w:asciiTheme="majorHAnsi" w:eastAsia="Times New Roman" w:hAnsiTheme="majorHAnsi" w:cs="Calibri"/>
          <w:color w:val="000000"/>
        </w:rPr>
      </w:pPr>
    </w:p>
    <w:p w14:paraId="6AD167D3" w14:textId="51E195A2" w:rsidR="004A716D" w:rsidRPr="003A6AB9" w:rsidRDefault="00A43CF8" w:rsidP="00EB15A8">
      <w:pPr>
        <w:pStyle w:val="ListParagraph"/>
        <w:numPr>
          <w:ilvl w:val="0"/>
          <w:numId w:val="45"/>
        </w:numPr>
        <w:rPr>
          <w:rFonts w:asciiTheme="majorHAnsi" w:hAnsiTheme="majorHAnsi"/>
        </w:rPr>
      </w:pPr>
      <w:r w:rsidRPr="003A6AB9">
        <w:rPr>
          <w:rFonts w:asciiTheme="majorHAnsi" w:hAnsiTheme="majorHAnsi"/>
        </w:rPr>
        <w:t xml:space="preserve">Progress report #5 (April 22)- The </w:t>
      </w:r>
      <w:proofErr w:type="spellStart"/>
      <w:r w:rsidRPr="003A6AB9">
        <w:rPr>
          <w:rFonts w:asciiTheme="majorHAnsi" w:hAnsiTheme="majorHAnsi"/>
        </w:rPr>
        <w:t>Thrifters</w:t>
      </w:r>
      <w:proofErr w:type="spellEnd"/>
    </w:p>
    <w:p w14:paraId="0A8823E4"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t xml:space="preserve">Dear Mr. </w:t>
      </w:r>
      <w:proofErr w:type="spellStart"/>
      <w:r w:rsidRPr="008319A2">
        <w:rPr>
          <w:rFonts w:asciiTheme="majorHAnsi" w:eastAsia="Times New Roman" w:hAnsiTheme="majorHAnsi" w:cs="Calibri"/>
          <w:color w:val="000000"/>
        </w:rPr>
        <w:t>Bdeir</w:t>
      </w:r>
      <w:proofErr w:type="spellEnd"/>
      <w:r w:rsidRPr="008319A2">
        <w:rPr>
          <w:rFonts w:asciiTheme="majorHAnsi" w:eastAsia="Times New Roman" w:hAnsiTheme="majorHAnsi" w:cs="Calibri"/>
          <w:color w:val="000000"/>
        </w:rPr>
        <w:t>,</w:t>
      </w:r>
    </w:p>
    <w:p w14:paraId="23D58C64"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p>
    <w:p w14:paraId="52779266"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lastRenderedPageBreak/>
        <w:t xml:space="preserve">What was </w:t>
      </w:r>
      <w:proofErr w:type="gramStart"/>
      <w:r w:rsidRPr="008319A2">
        <w:rPr>
          <w:rFonts w:asciiTheme="majorHAnsi" w:eastAsia="Times New Roman" w:hAnsiTheme="majorHAnsi" w:cs="Calibri"/>
          <w:color w:val="000000"/>
        </w:rPr>
        <w:t>accomplished:</w:t>
      </w:r>
      <w:proofErr w:type="gramEnd"/>
    </w:p>
    <w:p w14:paraId="50382420"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t>1. Part of the team worked on heavy researching for Siri integration (the how) into thrifty app, </w:t>
      </w:r>
    </w:p>
    <w:p w14:paraId="14CECDFF"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t>2. The other part was testing the work already previously done, in addition to google assistant (bottom up integration testing)</w:t>
      </w:r>
    </w:p>
    <w:p w14:paraId="5CC17877"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p>
    <w:p w14:paraId="05375C5A"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t>What we plan on doing next week:</w:t>
      </w:r>
    </w:p>
    <w:p w14:paraId="37DEAA7C"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t>Implement add category, transaction, wallet functions through Siri voice command and finalize application (make sure quality is number 1)</w:t>
      </w:r>
    </w:p>
    <w:p w14:paraId="743F1CF4"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p>
    <w:p w14:paraId="3446A88A" w14:textId="77777777" w:rsidR="008319A2" w:rsidRPr="008319A2" w:rsidRDefault="008319A2" w:rsidP="00EB15A8">
      <w:pPr>
        <w:shd w:val="clear" w:color="auto" w:fill="FFFFFF"/>
        <w:spacing w:after="0"/>
        <w:ind w:left="1440"/>
        <w:rPr>
          <w:rFonts w:asciiTheme="majorHAnsi" w:eastAsia="Times New Roman" w:hAnsiTheme="majorHAnsi" w:cs="Calibri"/>
          <w:color w:val="000000"/>
        </w:rPr>
      </w:pPr>
      <w:r w:rsidRPr="008319A2">
        <w:rPr>
          <w:rFonts w:asciiTheme="majorHAnsi" w:eastAsia="Times New Roman" w:hAnsiTheme="majorHAnsi" w:cs="Calibri"/>
          <w:color w:val="000000"/>
        </w:rPr>
        <w:t>Notes:</w:t>
      </w:r>
    </w:p>
    <w:p w14:paraId="15BC7F31" w14:textId="77777777" w:rsidR="008319A2" w:rsidRPr="008319A2" w:rsidRDefault="008319A2" w:rsidP="00EB15A8">
      <w:pPr>
        <w:numPr>
          <w:ilvl w:val="0"/>
          <w:numId w:val="46"/>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8319A2">
        <w:rPr>
          <w:rFonts w:asciiTheme="majorHAnsi" w:eastAsia="Times New Roman" w:hAnsiTheme="majorHAnsi" w:cs="Calibri"/>
          <w:color w:val="000000"/>
        </w:rPr>
        <w:t>100$ were needed to obtain developer id so that we can access Siri's development kit </w:t>
      </w:r>
    </w:p>
    <w:p w14:paraId="7B683218" w14:textId="77777777" w:rsidR="008319A2" w:rsidRPr="008319A2" w:rsidRDefault="008319A2" w:rsidP="00EB15A8">
      <w:pPr>
        <w:numPr>
          <w:ilvl w:val="0"/>
          <w:numId w:val="46"/>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8319A2">
        <w:rPr>
          <w:rFonts w:asciiTheme="majorHAnsi" w:eastAsia="Times New Roman" w:hAnsiTheme="majorHAnsi" w:cs="Calibri"/>
          <w:color w:val="000000"/>
        </w:rPr>
        <w:t>Additionally, the research was very rigid but yielded good results</w:t>
      </w:r>
    </w:p>
    <w:p w14:paraId="43024130" w14:textId="768E38F1" w:rsidR="004C31FB" w:rsidRPr="003A6AB9" w:rsidRDefault="004C31FB" w:rsidP="00EB15A8">
      <w:pPr>
        <w:pStyle w:val="ListParagraph"/>
        <w:numPr>
          <w:ilvl w:val="0"/>
          <w:numId w:val="45"/>
        </w:numPr>
        <w:rPr>
          <w:rFonts w:asciiTheme="majorHAnsi" w:hAnsiTheme="majorHAnsi"/>
        </w:rPr>
      </w:pPr>
      <w:r w:rsidRPr="003A6AB9">
        <w:rPr>
          <w:rFonts w:asciiTheme="majorHAnsi" w:hAnsiTheme="majorHAnsi"/>
        </w:rPr>
        <w:t xml:space="preserve">Progress report #6 (April 29)- The </w:t>
      </w:r>
      <w:proofErr w:type="spellStart"/>
      <w:r w:rsidRPr="003A6AB9">
        <w:rPr>
          <w:rFonts w:asciiTheme="majorHAnsi" w:hAnsiTheme="majorHAnsi"/>
        </w:rPr>
        <w:t>Thrifters</w:t>
      </w:r>
      <w:proofErr w:type="spellEnd"/>
    </w:p>
    <w:p w14:paraId="027EDC5E"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 xml:space="preserve">Dear Mr. </w:t>
      </w:r>
      <w:proofErr w:type="spellStart"/>
      <w:r w:rsidRPr="00F376A7">
        <w:rPr>
          <w:rFonts w:asciiTheme="majorHAnsi" w:eastAsia="Times New Roman" w:hAnsiTheme="majorHAnsi" w:cs="Calibri"/>
          <w:color w:val="000000"/>
        </w:rPr>
        <w:t>Bdeir</w:t>
      </w:r>
      <w:proofErr w:type="spellEnd"/>
      <w:r w:rsidRPr="00F376A7">
        <w:rPr>
          <w:rFonts w:asciiTheme="majorHAnsi" w:eastAsia="Times New Roman" w:hAnsiTheme="majorHAnsi" w:cs="Calibri"/>
          <w:color w:val="000000"/>
        </w:rPr>
        <w:t>,</w:t>
      </w:r>
    </w:p>
    <w:p w14:paraId="57D8AEF4"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p>
    <w:p w14:paraId="2EBCB850"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 xml:space="preserve">What was </w:t>
      </w:r>
      <w:proofErr w:type="gramStart"/>
      <w:r w:rsidRPr="00F376A7">
        <w:rPr>
          <w:rFonts w:asciiTheme="majorHAnsi" w:eastAsia="Times New Roman" w:hAnsiTheme="majorHAnsi" w:cs="Calibri"/>
          <w:color w:val="000000"/>
        </w:rPr>
        <w:t>accomplished:</w:t>
      </w:r>
      <w:proofErr w:type="gramEnd"/>
    </w:p>
    <w:p w14:paraId="18F78E3C"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1. Siri Integration is done </w:t>
      </w:r>
    </w:p>
    <w:p w14:paraId="6C185DF9"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2. Finalize SPMP</w:t>
      </w:r>
    </w:p>
    <w:p w14:paraId="7DDA12EA"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3. Finalize Presentation</w:t>
      </w:r>
    </w:p>
    <w:p w14:paraId="321485C8"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4. Fixed bugs:</w:t>
      </w:r>
    </w:p>
    <w:p w14:paraId="585D1D5A"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balance update without pressing done</w:t>
      </w:r>
    </w:p>
    <w:p w14:paraId="073BDB6B"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switch monthly and weekly displays in calendar</w:t>
      </w:r>
    </w:p>
    <w:p w14:paraId="1E5D438F"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User can  no longer create transaction without existing category when using voice commands</w:t>
      </w:r>
    </w:p>
    <w:p w14:paraId="7AF57473"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User can no longer create nameless category (</w:t>
      </w:r>
      <w:proofErr w:type="spellStart"/>
      <w:r w:rsidRPr="00F376A7">
        <w:rPr>
          <w:rFonts w:asciiTheme="majorHAnsi" w:eastAsia="Times New Roman" w:hAnsiTheme="majorHAnsi" w:cs="Calibri"/>
          <w:color w:val="000000"/>
        </w:rPr>
        <w:t>Jeser</w:t>
      </w:r>
      <w:proofErr w:type="spellEnd"/>
      <w:r w:rsidRPr="00F376A7">
        <w:rPr>
          <w:rFonts w:asciiTheme="majorHAnsi" w:eastAsia="Times New Roman" w:hAnsiTheme="majorHAnsi" w:cs="Calibri"/>
          <w:color w:val="000000"/>
        </w:rPr>
        <w:t xml:space="preserve"> </w:t>
      </w:r>
      <w:proofErr w:type="spellStart"/>
      <w:r w:rsidRPr="00F376A7">
        <w:rPr>
          <w:rFonts w:asciiTheme="majorHAnsi" w:eastAsia="Times New Roman" w:hAnsiTheme="majorHAnsi" w:cs="Calibri"/>
          <w:color w:val="000000"/>
        </w:rPr>
        <w:t>Khaldeh</w:t>
      </w:r>
      <w:proofErr w:type="spellEnd"/>
      <w:r w:rsidRPr="00F376A7">
        <w:rPr>
          <w:rFonts w:asciiTheme="majorHAnsi" w:eastAsia="Times New Roman" w:hAnsiTheme="majorHAnsi" w:cs="Calibri"/>
          <w:color w:val="000000"/>
        </w:rPr>
        <w:t xml:space="preserve"> pattern)</w:t>
      </w:r>
    </w:p>
    <w:p w14:paraId="35816620"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User can no longer use negative values for transactions (</w:t>
      </w:r>
      <w:proofErr w:type="spellStart"/>
      <w:r w:rsidRPr="00F376A7">
        <w:rPr>
          <w:rFonts w:asciiTheme="majorHAnsi" w:eastAsia="Times New Roman" w:hAnsiTheme="majorHAnsi" w:cs="Calibri"/>
          <w:color w:val="000000"/>
        </w:rPr>
        <w:t>Jeser</w:t>
      </w:r>
      <w:proofErr w:type="spellEnd"/>
      <w:r w:rsidRPr="00F376A7">
        <w:rPr>
          <w:rFonts w:asciiTheme="majorHAnsi" w:eastAsia="Times New Roman" w:hAnsiTheme="majorHAnsi" w:cs="Calibri"/>
          <w:color w:val="000000"/>
        </w:rPr>
        <w:t xml:space="preserve"> </w:t>
      </w:r>
      <w:proofErr w:type="spellStart"/>
      <w:r w:rsidRPr="00F376A7">
        <w:rPr>
          <w:rFonts w:asciiTheme="majorHAnsi" w:eastAsia="Times New Roman" w:hAnsiTheme="majorHAnsi" w:cs="Calibri"/>
          <w:color w:val="000000"/>
        </w:rPr>
        <w:t>Khaldeh</w:t>
      </w:r>
      <w:proofErr w:type="spellEnd"/>
      <w:r w:rsidRPr="00F376A7">
        <w:rPr>
          <w:rFonts w:asciiTheme="majorHAnsi" w:eastAsia="Times New Roman" w:hAnsiTheme="majorHAnsi" w:cs="Calibri"/>
          <w:color w:val="000000"/>
        </w:rPr>
        <w:t xml:space="preserve"> pattern)</w:t>
      </w:r>
    </w:p>
    <w:p w14:paraId="4037A753"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Category list updates after deleting category</w:t>
      </w:r>
    </w:p>
    <w:p w14:paraId="321B02DB" w14:textId="77777777" w:rsidR="00F376A7" w:rsidRPr="00F376A7" w:rsidRDefault="00F376A7" w:rsidP="00EB15A8">
      <w:pPr>
        <w:numPr>
          <w:ilvl w:val="0"/>
          <w:numId w:val="47"/>
        </w:numPr>
        <w:shd w:val="clear" w:color="auto" w:fill="FFFFFF"/>
        <w:tabs>
          <w:tab w:val="clear" w:pos="720"/>
          <w:tab w:val="num" w:pos="2160"/>
        </w:tabs>
        <w:spacing w:before="100" w:beforeAutospacing="1" w:after="100" w:afterAutospacing="1"/>
        <w:ind w:left="2160"/>
        <w:rPr>
          <w:rFonts w:asciiTheme="majorHAnsi" w:eastAsia="Times New Roman" w:hAnsiTheme="majorHAnsi" w:cs="Calibri"/>
          <w:color w:val="000000"/>
        </w:rPr>
      </w:pPr>
      <w:r w:rsidRPr="00F376A7">
        <w:rPr>
          <w:rFonts w:asciiTheme="majorHAnsi" w:eastAsia="Times New Roman" w:hAnsiTheme="majorHAnsi" w:cs="Calibri"/>
          <w:color w:val="000000"/>
        </w:rPr>
        <w:t>Progress bar changes from green to orange and red colors</w:t>
      </w:r>
    </w:p>
    <w:p w14:paraId="51494E05"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p>
    <w:p w14:paraId="0442F415"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p>
    <w:p w14:paraId="179A6A13"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Notes:</w:t>
      </w:r>
    </w:p>
    <w:p w14:paraId="19E42755" w14:textId="77777777" w:rsidR="00F376A7" w:rsidRPr="00F376A7" w:rsidRDefault="00F376A7" w:rsidP="00EB15A8">
      <w:pPr>
        <w:shd w:val="clear" w:color="auto" w:fill="FFFFFF"/>
        <w:spacing w:after="0"/>
        <w:ind w:left="1440"/>
        <w:rPr>
          <w:rFonts w:asciiTheme="majorHAnsi" w:eastAsia="Times New Roman" w:hAnsiTheme="majorHAnsi" w:cs="Calibri"/>
          <w:color w:val="000000"/>
        </w:rPr>
      </w:pPr>
      <w:r w:rsidRPr="00F376A7">
        <w:rPr>
          <w:rFonts w:asciiTheme="majorHAnsi" w:eastAsia="Times New Roman" w:hAnsiTheme="majorHAnsi" w:cs="Calibri"/>
          <w:color w:val="000000"/>
        </w:rPr>
        <w:t>Thrifty was a very informative and valuable app development experience</w:t>
      </w:r>
    </w:p>
    <w:p w14:paraId="6A8D2F50" w14:textId="77777777" w:rsidR="004C31FB" w:rsidRDefault="004C31FB" w:rsidP="00EB15A8">
      <w:pPr>
        <w:pStyle w:val="ListParagraph"/>
        <w:ind w:left="1440"/>
      </w:pPr>
    </w:p>
    <w:p w14:paraId="332CE161" w14:textId="4DD61113" w:rsidR="002C32FB" w:rsidRDefault="002C32FB" w:rsidP="00143772">
      <w:pPr>
        <w:pStyle w:val="ListParagraph"/>
        <w:jc w:val="both"/>
      </w:pPr>
    </w:p>
    <w:p w14:paraId="7721990D" w14:textId="77777777" w:rsidR="00C24890" w:rsidRDefault="00C24890" w:rsidP="00143772">
      <w:pPr>
        <w:pStyle w:val="ListParagraph"/>
        <w:jc w:val="both"/>
      </w:pPr>
    </w:p>
    <w:p w14:paraId="5EF9897F" w14:textId="77777777" w:rsidR="00C24890" w:rsidRDefault="00C24890" w:rsidP="00143772">
      <w:pPr>
        <w:pStyle w:val="ListParagraph"/>
        <w:jc w:val="both"/>
      </w:pPr>
    </w:p>
    <w:p w14:paraId="78C3EB6C" w14:textId="6ED93B9B" w:rsidR="002964EE" w:rsidRDefault="002964EE" w:rsidP="00143772">
      <w:pPr>
        <w:pStyle w:val="Heading1"/>
        <w:jc w:val="both"/>
        <w:rPr>
          <w:rFonts w:asciiTheme="majorHAnsi" w:hAnsiTheme="majorHAnsi"/>
        </w:rPr>
      </w:pPr>
      <w:bookmarkStart w:id="50" w:name="_Toc5348023"/>
      <w:r w:rsidRPr="00AD2C83">
        <w:rPr>
          <w:rFonts w:asciiTheme="majorHAnsi" w:hAnsiTheme="majorHAnsi"/>
        </w:rPr>
        <w:t>Technical Process</w:t>
      </w:r>
      <w:bookmarkEnd w:id="50"/>
    </w:p>
    <w:p w14:paraId="0766C5E8" w14:textId="77777777" w:rsidR="00AE5D54" w:rsidRDefault="00AE5D54" w:rsidP="00BF651C">
      <w:pPr>
        <w:pStyle w:val="Heading2"/>
        <w:numPr>
          <w:ilvl w:val="1"/>
          <w:numId w:val="4"/>
        </w:numPr>
      </w:pPr>
      <w:bookmarkStart w:id="51" w:name="_Toc5348024"/>
      <w:r>
        <w:lastRenderedPageBreak/>
        <w:t>Methods, Tools, and Techniques</w:t>
      </w:r>
      <w:bookmarkEnd w:id="51"/>
    </w:p>
    <w:p w14:paraId="0CC2F6ED" w14:textId="1D48E658" w:rsidR="00AE5D54" w:rsidRPr="002A45AD" w:rsidRDefault="00BA0A8B" w:rsidP="002A45AD">
      <w:pPr>
        <w:jc w:val="both"/>
        <w:rPr>
          <w:rFonts w:asciiTheme="majorHAnsi" w:hAnsiTheme="majorHAnsi"/>
        </w:rPr>
      </w:pPr>
      <w:r w:rsidRPr="002A45AD">
        <w:rPr>
          <w:rFonts w:asciiTheme="majorHAnsi" w:hAnsiTheme="majorHAnsi"/>
        </w:rPr>
        <w:t>Target process</w:t>
      </w:r>
      <w:r w:rsidR="00AE5D54" w:rsidRPr="002A45AD">
        <w:rPr>
          <w:rFonts w:asciiTheme="majorHAnsi" w:hAnsiTheme="majorHAnsi"/>
        </w:rPr>
        <w:t>: Used to keep track of our work on a weekly basis and also our requirements and user stories.</w:t>
      </w:r>
    </w:p>
    <w:p w14:paraId="2E87AAEE" w14:textId="39BF5202" w:rsidR="00AE5D54" w:rsidRPr="002A45AD" w:rsidRDefault="00A46934" w:rsidP="002A45AD">
      <w:pPr>
        <w:jc w:val="both"/>
        <w:rPr>
          <w:rFonts w:asciiTheme="majorHAnsi" w:hAnsiTheme="majorHAnsi"/>
        </w:rPr>
      </w:pPr>
      <w:r w:rsidRPr="002A45AD">
        <w:rPr>
          <w:rFonts w:asciiTheme="majorHAnsi" w:hAnsiTheme="majorHAnsi"/>
        </w:rPr>
        <w:t>Word</w:t>
      </w:r>
      <w:r w:rsidR="00AE5D54" w:rsidRPr="002A45AD">
        <w:rPr>
          <w:rFonts w:asciiTheme="majorHAnsi" w:hAnsiTheme="majorHAnsi"/>
        </w:rPr>
        <w:t xml:space="preserve">: Edit </w:t>
      </w:r>
      <w:proofErr w:type="spellStart"/>
      <w:r w:rsidR="00AE5D54" w:rsidRPr="002A45AD">
        <w:rPr>
          <w:rFonts w:asciiTheme="majorHAnsi" w:hAnsiTheme="majorHAnsi"/>
        </w:rPr>
        <w:t>spmp</w:t>
      </w:r>
      <w:proofErr w:type="spellEnd"/>
      <w:r w:rsidR="00AE5D54" w:rsidRPr="002A45AD">
        <w:rPr>
          <w:rFonts w:asciiTheme="majorHAnsi" w:hAnsiTheme="majorHAnsi"/>
        </w:rPr>
        <w:t xml:space="preserve"> and our weekly reports</w:t>
      </w:r>
    </w:p>
    <w:p w14:paraId="25B53538" w14:textId="1195AD28" w:rsidR="00AE5D54" w:rsidRPr="002A45AD" w:rsidRDefault="007679AE" w:rsidP="002A45AD">
      <w:pPr>
        <w:jc w:val="both"/>
        <w:rPr>
          <w:rFonts w:asciiTheme="majorHAnsi" w:hAnsiTheme="majorHAnsi"/>
        </w:rPr>
      </w:pPr>
      <w:proofErr w:type="spellStart"/>
      <w:r w:rsidRPr="002A45AD">
        <w:rPr>
          <w:rFonts w:asciiTheme="majorHAnsi" w:hAnsiTheme="majorHAnsi"/>
        </w:rPr>
        <w:t>Power</w:t>
      </w:r>
      <w:r w:rsidR="00E450CD" w:rsidRPr="002A45AD">
        <w:rPr>
          <w:rFonts w:asciiTheme="majorHAnsi" w:hAnsiTheme="majorHAnsi"/>
        </w:rPr>
        <w:t>point</w:t>
      </w:r>
      <w:proofErr w:type="spellEnd"/>
      <w:r w:rsidR="00AE5D54" w:rsidRPr="002A45AD">
        <w:rPr>
          <w:rFonts w:asciiTheme="majorHAnsi" w:hAnsiTheme="majorHAnsi"/>
        </w:rPr>
        <w:t>: Will be used in the preparation of the presentation</w:t>
      </w:r>
    </w:p>
    <w:p w14:paraId="33C76722" w14:textId="76C75A91" w:rsidR="00AE5D54" w:rsidRPr="002A45AD" w:rsidRDefault="00600227" w:rsidP="002A45AD">
      <w:pPr>
        <w:jc w:val="both"/>
        <w:rPr>
          <w:rFonts w:asciiTheme="majorHAnsi" w:hAnsiTheme="majorHAnsi"/>
        </w:rPr>
      </w:pPr>
      <w:r w:rsidRPr="002A45AD">
        <w:rPr>
          <w:rFonts w:asciiTheme="majorHAnsi" w:hAnsiTheme="majorHAnsi"/>
        </w:rPr>
        <w:t>Slack</w:t>
      </w:r>
      <w:r w:rsidR="00195907" w:rsidRPr="002A45AD">
        <w:rPr>
          <w:rFonts w:asciiTheme="majorHAnsi" w:hAnsiTheme="majorHAnsi"/>
        </w:rPr>
        <w:t xml:space="preserve">: used for communication </w:t>
      </w:r>
      <w:r w:rsidR="00AE5D54" w:rsidRPr="002A45AD">
        <w:rPr>
          <w:rFonts w:asciiTheme="majorHAnsi" w:hAnsiTheme="majorHAnsi"/>
        </w:rPr>
        <w:t>among group members and TA’s</w:t>
      </w:r>
      <w:r w:rsidR="000D47C5" w:rsidRPr="002A45AD">
        <w:rPr>
          <w:rFonts w:asciiTheme="majorHAnsi" w:hAnsiTheme="majorHAnsi"/>
        </w:rPr>
        <w:t>, alongside the professor</w:t>
      </w:r>
      <w:r w:rsidR="00AE5D54" w:rsidRPr="002A45AD">
        <w:rPr>
          <w:rFonts w:asciiTheme="majorHAnsi" w:hAnsiTheme="majorHAnsi"/>
        </w:rPr>
        <w:t>.</w:t>
      </w:r>
    </w:p>
    <w:p w14:paraId="03CC4943" w14:textId="77777777" w:rsidR="00AE5D54" w:rsidRDefault="00AE5D54" w:rsidP="00BF651C">
      <w:pPr>
        <w:pStyle w:val="Heading2"/>
        <w:numPr>
          <w:ilvl w:val="1"/>
          <w:numId w:val="4"/>
        </w:numPr>
      </w:pPr>
      <w:bookmarkStart w:id="52" w:name="_Toc5348025"/>
      <w:r>
        <w:t>System Modeling</w:t>
      </w:r>
      <w:bookmarkEnd w:id="52"/>
    </w:p>
    <w:p w14:paraId="4F2354DF" w14:textId="44AC9D55" w:rsidR="00AE5D54" w:rsidRDefault="00AE5D54" w:rsidP="00BF651C">
      <w:pPr>
        <w:pStyle w:val="Heading2"/>
        <w:numPr>
          <w:ilvl w:val="2"/>
          <w:numId w:val="4"/>
        </w:numPr>
      </w:pPr>
      <w:bookmarkStart w:id="53" w:name="_Toc5348026"/>
      <w:r>
        <w:t>Context models</w:t>
      </w:r>
      <w:bookmarkEnd w:id="53"/>
    </w:p>
    <w:p w14:paraId="197BDE6F" w14:textId="4687E8C0" w:rsidR="00AE5D54" w:rsidRDefault="00AE5D54" w:rsidP="00BF651C">
      <w:pPr>
        <w:pStyle w:val="Heading2"/>
        <w:numPr>
          <w:ilvl w:val="3"/>
          <w:numId w:val="4"/>
        </w:numPr>
      </w:pPr>
      <w:bookmarkStart w:id="54" w:name="_Toc5348027"/>
      <w:r>
        <w:t>Technical Interfaces</w:t>
      </w:r>
      <w:bookmarkEnd w:id="54"/>
    </w:p>
    <w:p w14:paraId="575A831F" w14:textId="4B873DE6" w:rsidR="00AE5D54" w:rsidRDefault="00AE5D54" w:rsidP="00BF651C">
      <w:pPr>
        <w:pStyle w:val="Heading2"/>
        <w:numPr>
          <w:ilvl w:val="2"/>
          <w:numId w:val="4"/>
        </w:numPr>
      </w:pPr>
      <w:bookmarkStart w:id="55" w:name="_Toc5348028"/>
      <w:r>
        <w:t>Interaction models</w:t>
      </w:r>
      <w:bookmarkEnd w:id="55"/>
      <w:r w:rsidR="0022094C">
        <w:pict w14:anchorId="540BBC5F">
          <v:shape id="_x0000_i1026" type="#_x0000_t75" style="width:450.75pt;height:337.5pt">
            <v:imagedata r:id="rId45" o:title="fayyad2"/>
          </v:shape>
        </w:pict>
      </w:r>
    </w:p>
    <w:p w14:paraId="46651726" w14:textId="3374FAB4" w:rsidR="00AE5D54" w:rsidRDefault="00CA7170" w:rsidP="00BF651C">
      <w:pPr>
        <w:pStyle w:val="Heading2"/>
        <w:numPr>
          <w:ilvl w:val="2"/>
          <w:numId w:val="4"/>
        </w:numPr>
      </w:pPr>
      <w:bookmarkStart w:id="56" w:name="_Toc5348029"/>
      <w:r>
        <w:lastRenderedPageBreak/>
        <w:t xml:space="preserve">Structural </w:t>
      </w:r>
      <w:r w:rsidR="00AE5D54">
        <w:t>models</w:t>
      </w:r>
      <w:bookmarkEnd w:id="56"/>
      <w:r w:rsidR="00426DAD">
        <w:t xml:space="preserve">  </w:t>
      </w:r>
      <w:r w:rsidR="0022094C">
        <w:pict w14:anchorId="66A20881">
          <v:shape id="_x0000_i1027" type="#_x0000_t75" style="width:444pt;height:360.75pt">
            <v:imagedata r:id="rId46" o:title="WhatsApp Image 2019-05-03 at 14"/>
          </v:shape>
        </w:pict>
      </w:r>
    </w:p>
    <w:p w14:paraId="642B5936" w14:textId="63DD4147" w:rsidR="001215F4" w:rsidRDefault="001215F4" w:rsidP="0064049F">
      <w:pPr>
        <w:ind w:left="720"/>
        <w:jc w:val="both"/>
      </w:pPr>
    </w:p>
    <w:p w14:paraId="7ABC0418" w14:textId="77777777" w:rsidR="0064049F" w:rsidRDefault="0064049F" w:rsidP="0064049F">
      <w:pPr>
        <w:ind w:left="720"/>
        <w:jc w:val="both"/>
      </w:pPr>
    </w:p>
    <w:p w14:paraId="2D947BE5" w14:textId="77777777" w:rsidR="0064049F" w:rsidRDefault="0064049F" w:rsidP="001215F4">
      <w:pPr>
        <w:jc w:val="both"/>
      </w:pPr>
    </w:p>
    <w:p w14:paraId="6BE3EFA4" w14:textId="77777777" w:rsidR="001215F4" w:rsidRDefault="001215F4" w:rsidP="001215F4">
      <w:pPr>
        <w:jc w:val="both"/>
      </w:pPr>
    </w:p>
    <w:p w14:paraId="226D571F" w14:textId="77777777" w:rsidR="001215F4" w:rsidRDefault="001215F4" w:rsidP="001215F4">
      <w:pPr>
        <w:jc w:val="both"/>
      </w:pPr>
    </w:p>
    <w:p w14:paraId="57B41382" w14:textId="77777777" w:rsidR="001215F4" w:rsidRDefault="001215F4" w:rsidP="001215F4">
      <w:pPr>
        <w:jc w:val="both"/>
      </w:pPr>
    </w:p>
    <w:p w14:paraId="3461D131" w14:textId="77777777" w:rsidR="0064049F" w:rsidRDefault="0064049F" w:rsidP="0064049F">
      <w:pPr>
        <w:ind w:left="720"/>
        <w:jc w:val="both"/>
      </w:pPr>
    </w:p>
    <w:p w14:paraId="27A305D7" w14:textId="77777777" w:rsidR="0064049F" w:rsidRDefault="0064049F" w:rsidP="0064049F">
      <w:pPr>
        <w:ind w:left="720"/>
        <w:jc w:val="both"/>
      </w:pPr>
    </w:p>
    <w:p w14:paraId="3423D60F" w14:textId="77777777" w:rsidR="0064049F" w:rsidRDefault="0064049F" w:rsidP="0064049F">
      <w:pPr>
        <w:ind w:left="720"/>
        <w:jc w:val="both"/>
      </w:pPr>
    </w:p>
    <w:p w14:paraId="5DD7C5D4" w14:textId="77777777" w:rsidR="0064049F" w:rsidRDefault="0064049F" w:rsidP="0064049F">
      <w:pPr>
        <w:ind w:left="720"/>
        <w:jc w:val="both"/>
      </w:pPr>
    </w:p>
    <w:p w14:paraId="39CD41B0" w14:textId="77777777" w:rsidR="0064049F" w:rsidRDefault="0064049F" w:rsidP="0064049F">
      <w:pPr>
        <w:ind w:left="720"/>
        <w:jc w:val="both"/>
      </w:pPr>
    </w:p>
    <w:p w14:paraId="125DD774" w14:textId="77777777" w:rsidR="0064049F" w:rsidRDefault="0064049F" w:rsidP="0064049F">
      <w:pPr>
        <w:ind w:left="720"/>
        <w:jc w:val="both"/>
      </w:pPr>
    </w:p>
    <w:p w14:paraId="351F40CD" w14:textId="77777777" w:rsidR="0064049F" w:rsidRDefault="0064049F" w:rsidP="0064049F">
      <w:pPr>
        <w:ind w:left="720"/>
        <w:jc w:val="both"/>
      </w:pPr>
    </w:p>
    <w:p w14:paraId="7981B74F" w14:textId="77777777" w:rsidR="0064049F" w:rsidRDefault="0064049F" w:rsidP="0064049F">
      <w:pPr>
        <w:ind w:left="720"/>
        <w:jc w:val="both"/>
      </w:pPr>
    </w:p>
    <w:p w14:paraId="4D055CF2" w14:textId="77777777" w:rsidR="00AE5D54" w:rsidRDefault="00AE5D54" w:rsidP="00BF651C">
      <w:pPr>
        <w:pStyle w:val="Heading2"/>
        <w:numPr>
          <w:ilvl w:val="2"/>
          <w:numId w:val="4"/>
        </w:numPr>
      </w:pPr>
      <w:bookmarkStart w:id="57" w:name="_Toc5348030"/>
      <w:r>
        <w:t>Behavioral models</w:t>
      </w:r>
      <w:bookmarkEnd w:id="57"/>
    </w:p>
    <w:p w14:paraId="61CB9717" w14:textId="03D8E4BE" w:rsidR="00AE5D54" w:rsidRDefault="00AE5D54" w:rsidP="00143772">
      <w:pPr>
        <w:jc w:val="both"/>
      </w:pPr>
      <w:r>
        <w:rPr>
          <w:noProof/>
        </w:rPr>
        <mc:AlternateContent>
          <mc:Choice Requires="wps">
            <w:drawing>
              <wp:anchor distT="0" distB="0" distL="114300" distR="114300" simplePos="0" relativeHeight="251667456" behindDoc="0" locked="0" layoutInCell="1" allowOverlap="1" wp14:anchorId="4D34BAB5" wp14:editId="29C68798">
                <wp:simplePos x="0" y="0"/>
                <wp:positionH relativeFrom="column">
                  <wp:posOffset>152400</wp:posOffset>
                </wp:positionH>
                <wp:positionV relativeFrom="paragraph">
                  <wp:posOffset>248285</wp:posOffset>
                </wp:positionV>
                <wp:extent cx="1285875" cy="400050"/>
                <wp:effectExtent l="0" t="0" r="28575" b="19050"/>
                <wp:wrapNone/>
                <wp:docPr id="26" name="Rectangle: Rounded Corners 26"/>
                <wp:cNvGraphicFramePr/>
                <a:graphic xmlns:a="http://schemas.openxmlformats.org/drawingml/2006/main">
                  <a:graphicData uri="http://schemas.microsoft.com/office/word/2010/wordprocessingShape">
                    <wps:wsp>
                      <wps:cNvSpPr/>
                      <wps:spPr>
                        <a:xfrm>
                          <a:off x="0" y="0"/>
                          <a:ext cx="128587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45AB7283" w14:textId="77777777" w:rsidR="00071E3C" w:rsidRDefault="00071E3C" w:rsidP="00AE5D54">
                            <w:pPr>
                              <w:jc w:val="center"/>
                            </w:pPr>
                            <w:r>
                              <w:t>Front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4D34BAB5" id="Rectangle: Rounded Corners 26" o:spid="_x0000_s1030" style="position:absolute;left:0;text-align:left;margin-left:12pt;margin-top:19.55pt;width:101.2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" fillcolor="white [3201]" strokecolor="black [3200]" strokeweight="2pt">
                <v:textbox>
                  <w:txbxContent>
                    <w:p w14:paraId="45AB7283" w14:textId="77777777" w:rsidR="00071E3C" w:rsidRDefault="00071E3C" w:rsidP="00AE5D54">
                      <w:pPr>
                        <w:jc w:val="center"/>
                      </w:pPr>
                      <w:r>
                        <w:t>Front End</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7AEB927C" wp14:editId="437A7DAD">
                <wp:simplePos x="0" y="0"/>
                <wp:positionH relativeFrom="column">
                  <wp:posOffset>4495800</wp:posOffset>
                </wp:positionH>
                <wp:positionV relativeFrom="paragraph">
                  <wp:posOffset>238760</wp:posOffset>
                </wp:positionV>
                <wp:extent cx="1285875" cy="400050"/>
                <wp:effectExtent l="0" t="0" r="28575" b="19050"/>
                <wp:wrapNone/>
                <wp:docPr id="23" name="Rectangle: Rounded Corners 23"/>
                <wp:cNvGraphicFramePr/>
                <a:graphic xmlns:a="http://schemas.openxmlformats.org/drawingml/2006/main">
                  <a:graphicData uri="http://schemas.microsoft.com/office/word/2010/wordprocessingShape">
                    <wps:wsp>
                      <wps:cNvSpPr/>
                      <wps:spPr>
                        <a:xfrm>
                          <a:off x="0" y="0"/>
                          <a:ext cx="128587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1DC73511" w14:textId="77777777" w:rsidR="00071E3C" w:rsidRDefault="00071E3C" w:rsidP="00AE5D5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7AEB927C" id="Rectangle: Rounded Corners 23" o:spid="_x0000_s1031" style="position:absolute;left:0;text-align:left;margin-left:354pt;margin-top:18.8pt;width:101.2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" fillcolor="white [3201]" strokecolor="black [3200]" strokeweight="2pt">
                <v:textbox>
                  <w:txbxContent>
                    <w:p w14:paraId="1DC73511" w14:textId="77777777" w:rsidR="00071E3C" w:rsidRDefault="00071E3C" w:rsidP="00AE5D54">
                      <w:pPr>
                        <w:jc w:val="center"/>
                      </w:pPr>
                      <w:r>
                        <w:t>Database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3A5F8BFE" wp14:editId="3EFD206D">
                <wp:simplePos x="0" y="0"/>
                <wp:positionH relativeFrom="margin">
                  <wp:align>center</wp:align>
                </wp:positionH>
                <wp:positionV relativeFrom="paragraph">
                  <wp:posOffset>257810</wp:posOffset>
                </wp:positionV>
                <wp:extent cx="1285875" cy="400050"/>
                <wp:effectExtent l="0" t="0" r="28575" b="19050"/>
                <wp:wrapNone/>
                <wp:docPr id="19" name="Rectangle: Rounded Corners 19"/>
                <wp:cNvGraphicFramePr/>
                <a:graphic xmlns:a="http://schemas.openxmlformats.org/drawingml/2006/main">
                  <a:graphicData uri="http://schemas.microsoft.com/office/word/2010/wordprocessingShape">
                    <wps:wsp>
                      <wps:cNvSpPr/>
                      <wps:spPr>
                        <a:xfrm>
                          <a:off x="0" y="0"/>
                          <a:ext cx="1285875" cy="400050"/>
                        </a:xfrm>
                        <a:prstGeom prst="roundRect">
                          <a:avLst/>
                        </a:prstGeom>
                      </wps:spPr>
                      <wps:style>
                        <a:lnRef idx="2">
                          <a:schemeClr val="dk1"/>
                        </a:lnRef>
                        <a:fillRef idx="1">
                          <a:schemeClr val="lt1"/>
                        </a:fillRef>
                        <a:effectRef idx="0">
                          <a:schemeClr val="dk1"/>
                        </a:effectRef>
                        <a:fontRef idx="minor">
                          <a:schemeClr val="dk1"/>
                        </a:fontRef>
                      </wps:style>
                      <wps:txbx>
                        <w:txbxContent>
                          <w:p w14:paraId="31CCD5C1" w14:textId="77777777" w:rsidR="00071E3C" w:rsidRDefault="00071E3C" w:rsidP="00AE5D54">
                            <w:pPr>
                              <w:jc w:val="center"/>
                            </w:pPr>
                            <w:r>
                              <w:t>Back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3A5F8BFE" id="Rectangle: Rounded Corners 19" o:spid="_x0000_s1032" style="position:absolute;left:0;text-align:left;margin-left:0;margin-top:20.3pt;width:101.25pt;height:3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" fillcolor="white [3201]" strokecolor="black [3200]" strokeweight="2pt">
                <v:textbox>
                  <w:txbxContent>
                    <w:p w14:paraId="31CCD5C1" w14:textId="77777777" w:rsidR="00071E3C" w:rsidRDefault="00071E3C" w:rsidP="00AE5D54">
                      <w:pPr>
                        <w:jc w:val="center"/>
                      </w:pPr>
                      <w:r>
                        <w:t>Back end</w:t>
                      </w:r>
                    </w:p>
                  </w:txbxContent>
                </v:textbox>
                <w10:wrap anchorx="margin"/>
              </v:roundrect>
            </w:pict>
          </mc:Fallback>
        </mc:AlternateContent>
      </w:r>
      <w:r>
        <w:rPr>
          <w:noProof/>
        </w:rPr>
        <mc:AlternateContent>
          <mc:Choice Requires="wps">
            <w:drawing>
              <wp:anchor distT="0" distB="0" distL="114300" distR="114300" simplePos="0" relativeHeight="251670528" behindDoc="0" locked="0" layoutInCell="1" allowOverlap="1" wp14:anchorId="7E8A6D4E" wp14:editId="2C7877D4">
                <wp:simplePos x="0" y="0"/>
                <wp:positionH relativeFrom="column">
                  <wp:posOffset>771525</wp:posOffset>
                </wp:positionH>
                <wp:positionV relativeFrom="paragraph">
                  <wp:posOffset>690880</wp:posOffset>
                </wp:positionV>
                <wp:extent cx="9525" cy="350520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9525" cy="3505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E6F28F9" id="Straight Connector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54.4pt" to="61.5pt,3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1F9047F8" wp14:editId="7E7F6DFF">
                <wp:simplePos x="0" y="0"/>
                <wp:positionH relativeFrom="margin">
                  <wp:align>center</wp:align>
                </wp:positionH>
                <wp:positionV relativeFrom="paragraph">
                  <wp:posOffset>681355</wp:posOffset>
                </wp:positionV>
                <wp:extent cx="9525" cy="350520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9525" cy="3505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1019E0" id="Straight Connector 21"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3.65pt" to=".75pt,3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" strokecolor="#4579b8 [3044]">
                <w10:wrap anchorx="margin"/>
              </v:line>
            </w:pict>
          </mc:Fallback>
        </mc:AlternateContent>
      </w:r>
      <w:r>
        <w:rPr>
          <w:noProof/>
        </w:rPr>
        <mc:AlternateContent>
          <mc:Choice Requires="wps">
            <w:drawing>
              <wp:anchor distT="0" distB="0" distL="114300" distR="114300" simplePos="0" relativeHeight="251672576" behindDoc="0" locked="0" layoutInCell="1" allowOverlap="1" wp14:anchorId="7D25A7AB" wp14:editId="65ADDE3E">
                <wp:simplePos x="0" y="0"/>
                <wp:positionH relativeFrom="column">
                  <wp:posOffset>5181600</wp:posOffset>
                </wp:positionH>
                <wp:positionV relativeFrom="paragraph">
                  <wp:posOffset>681355</wp:posOffset>
                </wp:positionV>
                <wp:extent cx="9525" cy="35052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3505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909E641" id="Straight Connector 2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53.65pt" to="408.75pt,3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" strokecolor="#4579b8 [3044]"/>
            </w:pict>
          </mc:Fallback>
        </mc:AlternateContent>
      </w:r>
      <w:r>
        <w:rPr>
          <w:noProof/>
        </w:rPr>
        <mc:AlternateContent>
          <mc:Choice Requires="wps">
            <w:drawing>
              <wp:anchor distT="0" distB="0" distL="114300" distR="114300" simplePos="0" relativeHeight="251673600" behindDoc="0" locked="0" layoutInCell="1" allowOverlap="1" wp14:anchorId="289E3C44" wp14:editId="78C25BA5">
                <wp:simplePos x="0" y="0"/>
                <wp:positionH relativeFrom="column">
                  <wp:posOffset>-695325</wp:posOffset>
                </wp:positionH>
                <wp:positionV relativeFrom="paragraph">
                  <wp:posOffset>2165350</wp:posOffset>
                </wp:positionV>
                <wp:extent cx="12477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247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5F63EFC" id="Straight Arrow Connector 24" o:spid="_x0000_s1026" type="#_x0000_t32" style="position:absolute;margin-left:-54.75pt;margin-top:170.5pt;width:98.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597ABAF8" wp14:editId="4795DF3B">
                <wp:simplePos x="0" y="0"/>
                <wp:positionH relativeFrom="column">
                  <wp:posOffset>-657225</wp:posOffset>
                </wp:positionH>
                <wp:positionV relativeFrom="paragraph">
                  <wp:posOffset>2308225</wp:posOffset>
                </wp:positionV>
                <wp:extent cx="1123950" cy="5143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1239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69CA3AA8" w14:textId="77777777" w:rsidR="00071E3C" w:rsidRDefault="00071E3C" w:rsidP="00AE5D54">
                            <w:pPr>
                              <w:jc w:val="center"/>
                            </w:pPr>
                            <w:r>
                              <w:t>Get input from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7ABAF8" id="Rectangle 25" o:spid="_x0000_s1033" style="position:absolute;left:0;text-align:left;margin-left:-51.75pt;margin-top:181.75pt;width:88.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" fillcolor="white [3201]" strokecolor="black [3200]" strokeweight="2pt">
                <v:textbox>
                  <w:txbxContent>
                    <w:p w14:paraId="69CA3AA8" w14:textId="77777777" w:rsidR="00071E3C" w:rsidRDefault="00071E3C" w:rsidP="00AE5D54">
                      <w:pPr>
                        <w:jc w:val="center"/>
                      </w:pPr>
                      <w:r>
                        <w:t>Get input from user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46393C2" wp14:editId="3D6D761E">
                <wp:simplePos x="0" y="0"/>
                <wp:positionH relativeFrom="column">
                  <wp:posOffset>1162050</wp:posOffset>
                </wp:positionH>
                <wp:positionV relativeFrom="paragraph">
                  <wp:posOffset>2150110</wp:posOffset>
                </wp:positionV>
                <wp:extent cx="12477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1247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501AE78" id="Straight Arrow Connector 28" o:spid="_x0000_s1026" type="#_x0000_t32" style="position:absolute;margin-left:91.5pt;margin-top:169.3pt;width:98.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" strokecolor="black [304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0B286740" wp14:editId="6F1F8E01">
                <wp:simplePos x="0" y="0"/>
                <wp:positionH relativeFrom="column">
                  <wp:posOffset>3467100</wp:posOffset>
                </wp:positionH>
                <wp:positionV relativeFrom="paragraph">
                  <wp:posOffset>2165350</wp:posOffset>
                </wp:positionV>
                <wp:extent cx="124777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1247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A8B6A62" id="Straight Arrow Connector 29" o:spid="_x0000_s1026" type="#_x0000_t32" style="position:absolute;margin-left:273pt;margin-top:170.5pt;width:98.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280DB9B3" wp14:editId="53FB14EA">
                <wp:simplePos x="0" y="0"/>
                <wp:positionH relativeFrom="column">
                  <wp:posOffset>1266825</wp:posOffset>
                </wp:positionH>
                <wp:positionV relativeFrom="paragraph">
                  <wp:posOffset>2358390</wp:posOffset>
                </wp:positionV>
                <wp:extent cx="1123950" cy="1352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123950" cy="1352550"/>
                        </a:xfrm>
                        <a:prstGeom prst="rect">
                          <a:avLst/>
                        </a:prstGeom>
                      </wps:spPr>
                      <wps:style>
                        <a:lnRef idx="2">
                          <a:schemeClr val="dk1"/>
                        </a:lnRef>
                        <a:fillRef idx="1">
                          <a:schemeClr val="lt1"/>
                        </a:fillRef>
                        <a:effectRef idx="0">
                          <a:schemeClr val="dk1"/>
                        </a:effectRef>
                        <a:fontRef idx="minor">
                          <a:schemeClr val="dk1"/>
                        </a:fontRef>
                      </wps:style>
                      <wps:txbx>
                        <w:txbxContent>
                          <w:p w14:paraId="42D48E25" w14:textId="77777777" w:rsidR="00071E3C" w:rsidRDefault="00071E3C" w:rsidP="00AE5D54">
                            <w:pPr>
                              <w:jc w:val="center"/>
                            </w:pPr>
                            <w:r>
                              <w:t>Parse information and apply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0DB9B3" id="Rectangle 30" o:spid="_x0000_s1034" style="position:absolute;left:0;text-align:left;margin-left:99.75pt;margin-top:185.7pt;width:88.5pt;height:1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" fillcolor="white [3201]" strokecolor="black [3200]" strokeweight="2pt">
                <v:textbox>
                  <w:txbxContent>
                    <w:p w14:paraId="42D48E25" w14:textId="77777777" w:rsidR="00071E3C" w:rsidRDefault="00071E3C" w:rsidP="00AE5D54">
                      <w:pPr>
                        <w:jc w:val="center"/>
                      </w:pPr>
                      <w:r>
                        <w:t>Parse information and apply operations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199CB64" wp14:editId="04803309">
                <wp:simplePos x="0" y="0"/>
                <wp:positionH relativeFrom="column">
                  <wp:posOffset>3467100</wp:posOffset>
                </wp:positionH>
                <wp:positionV relativeFrom="paragraph">
                  <wp:posOffset>2425065</wp:posOffset>
                </wp:positionV>
                <wp:extent cx="1123950" cy="628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23950" cy="628650"/>
                        </a:xfrm>
                        <a:prstGeom prst="rect">
                          <a:avLst/>
                        </a:prstGeom>
                      </wps:spPr>
                      <wps:style>
                        <a:lnRef idx="2">
                          <a:schemeClr val="dk1"/>
                        </a:lnRef>
                        <a:fillRef idx="1">
                          <a:schemeClr val="lt1"/>
                        </a:fillRef>
                        <a:effectRef idx="0">
                          <a:schemeClr val="dk1"/>
                        </a:effectRef>
                        <a:fontRef idx="minor">
                          <a:schemeClr val="dk1"/>
                        </a:fontRef>
                      </wps:style>
                      <wps:txbx>
                        <w:txbxContent>
                          <w:p w14:paraId="035B4C62" w14:textId="77777777" w:rsidR="00071E3C" w:rsidRDefault="00071E3C" w:rsidP="00AE5D54">
                            <w:pPr>
                              <w:jc w:val="center"/>
                            </w:pPr>
                            <w:r>
                              <w:t>Save data into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199CB64" id="Rectangle 31" o:spid="_x0000_s1035" style="position:absolute;left:0;text-align:left;margin-left:273pt;margin-top:190.95pt;width:88.5pt;height: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" fillcolor="white [3201]" strokecolor="black [3200]" strokeweight="2pt">
                <v:textbox>
                  <w:txbxContent>
                    <w:p w14:paraId="035B4C62" w14:textId="77777777" w:rsidR="00071E3C" w:rsidRDefault="00071E3C" w:rsidP="00AE5D54">
                      <w:pPr>
                        <w:jc w:val="center"/>
                      </w:pPr>
                      <w:r>
                        <w:t>Save data into database</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41C7A1D" wp14:editId="5E33F19B">
                <wp:simplePos x="0" y="0"/>
                <wp:positionH relativeFrom="column">
                  <wp:posOffset>885825</wp:posOffset>
                </wp:positionH>
                <wp:positionV relativeFrom="paragraph">
                  <wp:posOffset>4072890</wp:posOffset>
                </wp:positionV>
                <wp:extent cx="4029075" cy="9525"/>
                <wp:effectExtent l="38100" t="76200" r="0" b="85725"/>
                <wp:wrapNone/>
                <wp:docPr id="32" name="Straight Arrow Connector 32"/>
                <wp:cNvGraphicFramePr/>
                <a:graphic xmlns:a="http://schemas.openxmlformats.org/drawingml/2006/main">
                  <a:graphicData uri="http://schemas.microsoft.com/office/word/2010/wordprocessingShape">
                    <wps:wsp>
                      <wps:cNvCnPr/>
                      <wps:spPr>
                        <a:xfrm flipH="1" flipV="1">
                          <a:off x="0" y="0"/>
                          <a:ext cx="4029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3398A1" id="Straight Arrow Connector 32" o:spid="_x0000_s1026" type="#_x0000_t32" style="position:absolute;margin-left:69.75pt;margin-top:320.7pt;width:317.25pt;height:.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0385B2FC" wp14:editId="6B9F5CB5">
                <wp:simplePos x="0" y="0"/>
                <wp:positionH relativeFrom="margin">
                  <wp:align>center</wp:align>
                </wp:positionH>
                <wp:positionV relativeFrom="paragraph">
                  <wp:posOffset>4101465</wp:posOffset>
                </wp:positionV>
                <wp:extent cx="1123950" cy="5143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1239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441D6151" w14:textId="77777777" w:rsidR="00071E3C" w:rsidRDefault="00071E3C" w:rsidP="00AE5D54">
                            <w:pPr>
                              <w:jc w:val="center"/>
                            </w:pPr>
                            <w:r>
                              <w:t>Display data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85B2FC" id="Rectangle 33" o:spid="_x0000_s1036" style="position:absolute;left:0;text-align:left;margin-left:0;margin-top:322.95pt;width:88.5pt;height:40.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" fillcolor="white [3201]" strokecolor="black [3200]" strokeweight="2pt">
                <v:textbox>
                  <w:txbxContent>
                    <w:p w14:paraId="441D6151" w14:textId="77777777" w:rsidR="00071E3C" w:rsidRDefault="00071E3C" w:rsidP="00AE5D54">
                      <w:pPr>
                        <w:jc w:val="center"/>
                      </w:pPr>
                      <w:r>
                        <w:t>Display data back</w:t>
                      </w:r>
                    </w:p>
                  </w:txbxContent>
                </v:textbox>
                <w10:wrap anchorx="margin"/>
              </v:rect>
            </w:pict>
          </mc:Fallback>
        </mc:AlternateContent>
      </w:r>
    </w:p>
    <w:p w14:paraId="5A702BC4" w14:textId="77777777" w:rsidR="00AE5D54" w:rsidRDefault="00AE5D54" w:rsidP="00143772">
      <w:pPr>
        <w:jc w:val="both"/>
      </w:pPr>
    </w:p>
    <w:p w14:paraId="1C4BD2F3" w14:textId="77777777" w:rsidR="00AE5D54" w:rsidRDefault="00AE5D54" w:rsidP="00143772">
      <w:pPr>
        <w:jc w:val="both"/>
      </w:pPr>
    </w:p>
    <w:p w14:paraId="23E87877" w14:textId="77777777" w:rsidR="00AE5D54" w:rsidRDefault="00AE5D54" w:rsidP="00143772">
      <w:pPr>
        <w:jc w:val="both"/>
      </w:pPr>
    </w:p>
    <w:p w14:paraId="28622BF2" w14:textId="77777777" w:rsidR="00AE5D54" w:rsidRDefault="00AE5D54" w:rsidP="00143772">
      <w:pPr>
        <w:jc w:val="both"/>
      </w:pPr>
    </w:p>
    <w:p w14:paraId="593CBE07" w14:textId="77777777" w:rsidR="00AE5D54" w:rsidRDefault="00AE5D54" w:rsidP="00143772">
      <w:pPr>
        <w:jc w:val="both"/>
      </w:pPr>
    </w:p>
    <w:p w14:paraId="0A52E797" w14:textId="77777777" w:rsidR="00AE5D54" w:rsidRDefault="00AE5D54" w:rsidP="00143772">
      <w:pPr>
        <w:jc w:val="both"/>
      </w:pPr>
    </w:p>
    <w:p w14:paraId="298B458D" w14:textId="77777777" w:rsidR="00AE5D54" w:rsidRDefault="00AE5D54" w:rsidP="00143772">
      <w:pPr>
        <w:jc w:val="both"/>
      </w:pPr>
    </w:p>
    <w:p w14:paraId="5EF806D1" w14:textId="77777777" w:rsidR="00AE5D54" w:rsidRDefault="00AE5D54" w:rsidP="00143772">
      <w:pPr>
        <w:jc w:val="both"/>
      </w:pPr>
    </w:p>
    <w:p w14:paraId="6C2A5C89" w14:textId="77777777" w:rsidR="00AE5D54" w:rsidRDefault="00AE5D54" w:rsidP="00143772">
      <w:pPr>
        <w:jc w:val="both"/>
      </w:pPr>
    </w:p>
    <w:p w14:paraId="302CE117" w14:textId="77777777" w:rsidR="00AE5D54" w:rsidRDefault="00AE5D54" w:rsidP="00143772">
      <w:pPr>
        <w:jc w:val="both"/>
      </w:pPr>
    </w:p>
    <w:p w14:paraId="44C409CB" w14:textId="77777777" w:rsidR="00AE5D54" w:rsidRDefault="00AE5D54" w:rsidP="00143772">
      <w:pPr>
        <w:jc w:val="both"/>
      </w:pPr>
    </w:p>
    <w:p w14:paraId="2FB893CD" w14:textId="77777777" w:rsidR="00AE5D54" w:rsidRDefault="00AE5D54" w:rsidP="00143772">
      <w:pPr>
        <w:jc w:val="both"/>
      </w:pPr>
    </w:p>
    <w:p w14:paraId="570AFE42" w14:textId="77777777" w:rsidR="00AE5D54" w:rsidRDefault="00AE5D54" w:rsidP="00143772">
      <w:pPr>
        <w:ind w:left="360"/>
        <w:jc w:val="both"/>
      </w:pPr>
    </w:p>
    <w:p w14:paraId="0D53C3CF" w14:textId="77777777" w:rsidR="00DC4C03" w:rsidRDefault="00DC4C03" w:rsidP="00A066E6">
      <w:pPr>
        <w:jc w:val="both"/>
      </w:pPr>
    </w:p>
    <w:p w14:paraId="618B88A1" w14:textId="77777777" w:rsidR="00DC4C03" w:rsidRDefault="00DC4C03" w:rsidP="00143772">
      <w:pPr>
        <w:ind w:left="360"/>
        <w:jc w:val="both"/>
      </w:pPr>
    </w:p>
    <w:p w14:paraId="76126B81" w14:textId="77777777" w:rsidR="006E1CF4" w:rsidRDefault="006E1CF4" w:rsidP="00143772">
      <w:pPr>
        <w:ind w:left="360"/>
        <w:jc w:val="both"/>
      </w:pPr>
    </w:p>
    <w:p w14:paraId="3BB33291" w14:textId="77777777" w:rsidR="006E1CF4" w:rsidRDefault="006E1CF4" w:rsidP="00143772">
      <w:pPr>
        <w:ind w:left="360"/>
        <w:jc w:val="both"/>
      </w:pPr>
    </w:p>
    <w:p w14:paraId="64A7C482" w14:textId="77777777" w:rsidR="006E1CF4" w:rsidRDefault="006E1CF4" w:rsidP="00143772">
      <w:pPr>
        <w:ind w:left="360"/>
        <w:jc w:val="both"/>
      </w:pPr>
    </w:p>
    <w:p w14:paraId="132A9548" w14:textId="77777777" w:rsidR="006E1CF4" w:rsidRDefault="006E1CF4" w:rsidP="00143772">
      <w:pPr>
        <w:ind w:left="360"/>
        <w:jc w:val="both"/>
      </w:pPr>
    </w:p>
    <w:p w14:paraId="63ADADC4" w14:textId="77777777" w:rsidR="006E1CF4" w:rsidRDefault="006E1CF4" w:rsidP="00143772">
      <w:pPr>
        <w:ind w:left="360"/>
        <w:jc w:val="both"/>
      </w:pPr>
    </w:p>
    <w:p w14:paraId="18F02467" w14:textId="77777777" w:rsidR="006E1CF4" w:rsidRDefault="006E1CF4" w:rsidP="00143772">
      <w:pPr>
        <w:ind w:left="360"/>
        <w:jc w:val="both"/>
      </w:pPr>
    </w:p>
    <w:p w14:paraId="4FB141FC" w14:textId="77777777" w:rsidR="006E1CF4" w:rsidRDefault="006E1CF4" w:rsidP="00143772">
      <w:pPr>
        <w:ind w:left="360"/>
        <w:jc w:val="both"/>
      </w:pPr>
    </w:p>
    <w:p w14:paraId="5E3D2DB9" w14:textId="77777777" w:rsidR="006E1CF4" w:rsidRDefault="006E1CF4" w:rsidP="00143772">
      <w:pPr>
        <w:ind w:left="360"/>
        <w:jc w:val="both"/>
      </w:pPr>
    </w:p>
    <w:p w14:paraId="6C0FEF7E" w14:textId="77777777" w:rsidR="006E1CF4" w:rsidRDefault="006E1CF4" w:rsidP="00143772">
      <w:pPr>
        <w:ind w:left="360"/>
        <w:jc w:val="both"/>
      </w:pPr>
    </w:p>
    <w:p w14:paraId="41057DAD" w14:textId="77777777" w:rsidR="00DC4C03" w:rsidRDefault="00DC4C03" w:rsidP="00143772">
      <w:pPr>
        <w:ind w:left="360"/>
        <w:jc w:val="both"/>
      </w:pPr>
    </w:p>
    <w:p w14:paraId="4859A978" w14:textId="77777777" w:rsidR="00AE5D54" w:rsidRDefault="00AE5D54" w:rsidP="00BF651C">
      <w:pPr>
        <w:pStyle w:val="Heading2"/>
        <w:numPr>
          <w:ilvl w:val="1"/>
          <w:numId w:val="4"/>
        </w:numPr>
      </w:pPr>
      <w:bookmarkStart w:id="58" w:name="_Toc5348031"/>
      <w:r>
        <w:t>Software Documentation</w:t>
      </w:r>
      <w:bookmarkEnd w:id="58"/>
    </w:p>
    <w:p w14:paraId="10D6AC10" w14:textId="36A4269B" w:rsidR="00AE5D54" w:rsidRPr="00DC4C03" w:rsidRDefault="00AE5D54" w:rsidP="00BF651C">
      <w:pPr>
        <w:pStyle w:val="Heading2"/>
        <w:numPr>
          <w:ilvl w:val="2"/>
          <w:numId w:val="4"/>
        </w:numPr>
      </w:pPr>
      <w:bookmarkStart w:id="59" w:name="_Toc5348032"/>
      <w:r>
        <w:t>Database Model</w:t>
      </w:r>
      <w:bookmarkEnd w:id="59"/>
      <w:r w:rsidR="007A74EF">
        <w:rPr>
          <w:noProof/>
        </w:rPr>
        <w:drawing>
          <wp:inline distT="0" distB="0" distL="0" distR="0" wp14:anchorId="5D0B9F11" wp14:editId="60330F04">
            <wp:extent cx="4581525" cy="3400425"/>
            <wp:effectExtent l="0" t="0" r="9525" b="9525"/>
            <wp:docPr id="5" name="Picture 5" descr="Databas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525" cy="3400425"/>
                    </a:xfrm>
                    <a:prstGeom prst="rect">
                      <a:avLst/>
                    </a:prstGeom>
                    <a:noFill/>
                    <a:ln>
                      <a:noFill/>
                    </a:ln>
                  </pic:spPr>
                </pic:pic>
              </a:graphicData>
            </a:graphic>
          </wp:inline>
        </w:drawing>
      </w:r>
    </w:p>
    <w:p w14:paraId="6DF0CAD2" w14:textId="07EAFD7F" w:rsidR="00AE5D54" w:rsidRDefault="00AE5D54" w:rsidP="00143772">
      <w:pPr>
        <w:jc w:val="both"/>
      </w:pPr>
    </w:p>
    <w:p w14:paraId="38920572" w14:textId="77777777" w:rsidR="00AE5D54" w:rsidRDefault="00AE5D54" w:rsidP="00143772">
      <w:pPr>
        <w:jc w:val="both"/>
        <w:rPr>
          <w:rFonts w:cstheme="minorHAnsi"/>
          <w:i/>
          <w:iCs/>
          <w:color w:val="548DD4" w:themeColor="text2" w:themeTint="99"/>
          <w:sz w:val="18"/>
          <w:szCs w:val="18"/>
        </w:rPr>
      </w:pPr>
    </w:p>
    <w:p w14:paraId="54E7B7F9" w14:textId="77777777" w:rsidR="00AE5D54" w:rsidRDefault="00AE5D54" w:rsidP="00143772">
      <w:pPr>
        <w:jc w:val="both"/>
        <w:rPr>
          <w:rFonts w:cstheme="minorHAnsi"/>
          <w:i/>
          <w:iCs/>
          <w:color w:val="548DD4" w:themeColor="text2" w:themeTint="99"/>
          <w:sz w:val="18"/>
          <w:szCs w:val="18"/>
        </w:rPr>
      </w:pPr>
    </w:p>
    <w:p w14:paraId="5889AD9D" w14:textId="77777777" w:rsidR="00AE5D54" w:rsidRPr="00CA7170" w:rsidRDefault="00AE5D54" w:rsidP="00BF651C">
      <w:pPr>
        <w:pStyle w:val="Heading2"/>
        <w:numPr>
          <w:ilvl w:val="2"/>
          <w:numId w:val="4"/>
        </w:numPr>
        <w:rPr>
          <w:rFonts w:cs="Times New Roman"/>
        </w:rPr>
      </w:pPr>
      <w:bookmarkStart w:id="60" w:name="_Toc5348033"/>
      <w:r>
        <w:t>Data Dictionary</w:t>
      </w:r>
      <w:bookmarkEnd w:id="60"/>
    </w:p>
    <w:tbl>
      <w:tblPr>
        <w:tblStyle w:val="TableGrid"/>
        <w:tblW w:w="0" w:type="auto"/>
        <w:tblLook w:val="04A0" w:firstRow="1" w:lastRow="0" w:firstColumn="1" w:lastColumn="0" w:noHBand="0" w:noVBand="1"/>
      </w:tblPr>
      <w:tblGrid>
        <w:gridCol w:w="1803"/>
        <w:gridCol w:w="1803"/>
        <w:gridCol w:w="1803"/>
        <w:gridCol w:w="1803"/>
        <w:gridCol w:w="1804"/>
      </w:tblGrid>
      <w:tr w:rsidR="00AE5D54" w14:paraId="760D3DCF" w14:textId="77777777" w:rsidTr="00AE5D54">
        <w:tc>
          <w:tcPr>
            <w:tcW w:w="1803" w:type="dxa"/>
            <w:tcBorders>
              <w:top w:val="single" w:sz="4" w:space="0" w:color="auto"/>
              <w:left w:val="single" w:sz="4" w:space="0" w:color="auto"/>
              <w:bottom w:val="single" w:sz="4" w:space="0" w:color="auto"/>
              <w:right w:val="single" w:sz="4" w:space="0" w:color="auto"/>
            </w:tcBorders>
            <w:hideMark/>
          </w:tcPr>
          <w:p w14:paraId="34D637ED" w14:textId="77777777" w:rsidR="00AE5D54" w:rsidRDefault="00AE5D54" w:rsidP="00143772">
            <w:pPr>
              <w:spacing w:line="276" w:lineRule="auto"/>
              <w:jc w:val="both"/>
            </w:pPr>
            <w:r>
              <w:t>Table</w:t>
            </w:r>
          </w:p>
        </w:tc>
        <w:tc>
          <w:tcPr>
            <w:tcW w:w="1803" w:type="dxa"/>
            <w:tcBorders>
              <w:top w:val="single" w:sz="4" w:space="0" w:color="auto"/>
              <w:left w:val="single" w:sz="4" w:space="0" w:color="auto"/>
              <w:bottom w:val="single" w:sz="4" w:space="0" w:color="auto"/>
              <w:right w:val="single" w:sz="4" w:space="0" w:color="auto"/>
            </w:tcBorders>
            <w:hideMark/>
          </w:tcPr>
          <w:p w14:paraId="192C5B69" w14:textId="77777777" w:rsidR="00AE5D54" w:rsidRDefault="00AE5D54" w:rsidP="00143772">
            <w:pPr>
              <w:spacing w:line="276" w:lineRule="auto"/>
              <w:jc w:val="both"/>
            </w:pPr>
            <w:r>
              <w:t>Attributes</w:t>
            </w:r>
          </w:p>
        </w:tc>
        <w:tc>
          <w:tcPr>
            <w:tcW w:w="1803" w:type="dxa"/>
            <w:tcBorders>
              <w:top w:val="single" w:sz="4" w:space="0" w:color="auto"/>
              <w:left w:val="single" w:sz="4" w:space="0" w:color="auto"/>
              <w:bottom w:val="single" w:sz="4" w:space="0" w:color="auto"/>
              <w:right w:val="single" w:sz="4" w:space="0" w:color="auto"/>
            </w:tcBorders>
            <w:hideMark/>
          </w:tcPr>
          <w:p w14:paraId="55BB9C97" w14:textId="77777777" w:rsidR="00AE5D54" w:rsidRDefault="00AE5D54" w:rsidP="00143772">
            <w:pPr>
              <w:spacing w:line="276" w:lineRule="auto"/>
              <w:jc w:val="both"/>
            </w:pPr>
            <w:r>
              <w:t>Datatype</w:t>
            </w:r>
          </w:p>
        </w:tc>
        <w:tc>
          <w:tcPr>
            <w:tcW w:w="1803" w:type="dxa"/>
            <w:tcBorders>
              <w:top w:val="single" w:sz="4" w:space="0" w:color="auto"/>
              <w:left w:val="single" w:sz="4" w:space="0" w:color="auto"/>
              <w:bottom w:val="single" w:sz="4" w:space="0" w:color="auto"/>
              <w:right w:val="single" w:sz="4" w:space="0" w:color="auto"/>
            </w:tcBorders>
            <w:hideMark/>
          </w:tcPr>
          <w:p w14:paraId="197337B5" w14:textId="77777777" w:rsidR="00AE5D54" w:rsidRDefault="00AE5D54" w:rsidP="00143772">
            <w:pPr>
              <w:spacing w:line="276" w:lineRule="auto"/>
              <w:jc w:val="both"/>
            </w:pPr>
            <w:proofErr w:type="spellStart"/>
            <w:r>
              <w:t>isNull</w:t>
            </w:r>
            <w:proofErr w:type="spellEnd"/>
          </w:p>
        </w:tc>
        <w:tc>
          <w:tcPr>
            <w:tcW w:w="1804" w:type="dxa"/>
            <w:tcBorders>
              <w:top w:val="single" w:sz="4" w:space="0" w:color="auto"/>
              <w:left w:val="single" w:sz="4" w:space="0" w:color="auto"/>
              <w:bottom w:val="single" w:sz="4" w:space="0" w:color="auto"/>
              <w:right w:val="single" w:sz="4" w:space="0" w:color="auto"/>
            </w:tcBorders>
            <w:hideMark/>
          </w:tcPr>
          <w:p w14:paraId="742CCEFA" w14:textId="77777777" w:rsidR="00AE5D54" w:rsidRDefault="00AE5D54" w:rsidP="00143772">
            <w:pPr>
              <w:spacing w:line="276" w:lineRule="auto"/>
              <w:jc w:val="both"/>
            </w:pPr>
            <w:r>
              <w:t>type</w:t>
            </w:r>
          </w:p>
        </w:tc>
      </w:tr>
      <w:tr w:rsidR="00AE5D54" w14:paraId="561935F1" w14:textId="77777777" w:rsidTr="00AE5D54">
        <w:tc>
          <w:tcPr>
            <w:tcW w:w="1803" w:type="dxa"/>
            <w:tcBorders>
              <w:top w:val="single" w:sz="4" w:space="0" w:color="auto"/>
              <w:left w:val="single" w:sz="4" w:space="0" w:color="auto"/>
              <w:bottom w:val="single" w:sz="4" w:space="0" w:color="auto"/>
              <w:right w:val="single" w:sz="4" w:space="0" w:color="auto"/>
            </w:tcBorders>
            <w:hideMark/>
          </w:tcPr>
          <w:p w14:paraId="75092B1A" w14:textId="77777777" w:rsidR="00AE5D54" w:rsidRDefault="00AE5D54" w:rsidP="00143772">
            <w:pPr>
              <w:spacing w:line="276" w:lineRule="auto"/>
              <w:jc w:val="both"/>
            </w:pPr>
            <w:r>
              <w:t>WALLET</w:t>
            </w:r>
          </w:p>
        </w:tc>
        <w:tc>
          <w:tcPr>
            <w:tcW w:w="1803" w:type="dxa"/>
            <w:tcBorders>
              <w:top w:val="single" w:sz="4" w:space="0" w:color="auto"/>
              <w:left w:val="single" w:sz="4" w:space="0" w:color="auto"/>
              <w:bottom w:val="single" w:sz="4" w:space="0" w:color="auto"/>
              <w:right w:val="single" w:sz="4" w:space="0" w:color="auto"/>
            </w:tcBorders>
          </w:tcPr>
          <w:p w14:paraId="7BC77CDA" w14:textId="77777777" w:rsidR="00AE5D54" w:rsidRDefault="00AE5D54" w:rsidP="00143772">
            <w:pPr>
              <w:spacing w:line="276" w:lineRule="auto"/>
              <w:jc w:val="both"/>
            </w:pPr>
            <w:proofErr w:type="spellStart"/>
            <w:r>
              <w:t>Wallet_name</w:t>
            </w:r>
            <w:proofErr w:type="spellEnd"/>
          </w:p>
          <w:p w14:paraId="2F0DB381" w14:textId="77777777" w:rsidR="00AE5D54" w:rsidRDefault="00AE5D54" w:rsidP="00143772">
            <w:pPr>
              <w:spacing w:line="276" w:lineRule="auto"/>
              <w:jc w:val="both"/>
            </w:pPr>
          </w:p>
          <w:p w14:paraId="3BAC1C87" w14:textId="77777777" w:rsidR="00AE5D54" w:rsidRDefault="00AE5D54" w:rsidP="00143772">
            <w:pPr>
              <w:spacing w:line="276" w:lineRule="auto"/>
              <w:jc w:val="both"/>
            </w:pPr>
          </w:p>
          <w:p w14:paraId="54CF3784" w14:textId="77777777" w:rsidR="00AE5D54" w:rsidRDefault="00AE5D54" w:rsidP="00143772">
            <w:pPr>
              <w:spacing w:line="276" w:lineRule="auto"/>
              <w:jc w:val="both"/>
            </w:pPr>
            <w:r>
              <w:t>budget</w:t>
            </w:r>
          </w:p>
        </w:tc>
        <w:tc>
          <w:tcPr>
            <w:tcW w:w="1803" w:type="dxa"/>
            <w:tcBorders>
              <w:top w:val="single" w:sz="4" w:space="0" w:color="auto"/>
              <w:left w:val="single" w:sz="4" w:space="0" w:color="auto"/>
              <w:bottom w:val="single" w:sz="4" w:space="0" w:color="auto"/>
              <w:right w:val="single" w:sz="4" w:space="0" w:color="auto"/>
            </w:tcBorders>
          </w:tcPr>
          <w:p w14:paraId="2C919FF1" w14:textId="77777777" w:rsidR="00AE5D54" w:rsidRDefault="00AE5D54" w:rsidP="00143772">
            <w:pPr>
              <w:spacing w:line="276" w:lineRule="auto"/>
              <w:jc w:val="both"/>
            </w:pPr>
            <w:r>
              <w:t>Varchar(100)</w:t>
            </w:r>
          </w:p>
          <w:p w14:paraId="69B1A3FC" w14:textId="77777777" w:rsidR="00AE5D54" w:rsidRDefault="00AE5D54" w:rsidP="00143772">
            <w:pPr>
              <w:spacing w:line="276" w:lineRule="auto"/>
              <w:jc w:val="both"/>
            </w:pPr>
          </w:p>
          <w:p w14:paraId="5EECE6AB" w14:textId="77777777" w:rsidR="00AE5D54" w:rsidRDefault="00AE5D54" w:rsidP="00143772">
            <w:pPr>
              <w:spacing w:line="276" w:lineRule="auto"/>
              <w:jc w:val="both"/>
            </w:pPr>
          </w:p>
          <w:p w14:paraId="415A0C15" w14:textId="77777777" w:rsidR="00AE5D54" w:rsidRDefault="00AE5D54" w:rsidP="00143772">
            <w:pPr>
              <w:spacing w:line="276" w:lineRule="auto"/>
              <w:jc w:val="both"/>
            </w:pPr>
            <w:r>
              <w:t>float</w:t>
            </w:r>
          </w:p>
        </w:tc>
        <w:tc>
          <w:tcPr>
            <w:tcW w:w="1803" w:type="dxa"/>
            <w:tcBorders>
              <w:top w:val="single" w:sz="4" w:space="0" w:color="auto"/>
              <w:left w:val="single" w:sz="4" w:space="0" w:color="auto"/>
              <w:bottom w:val="single" w:sz="4" w:space="0" w:color="auto"/>
              <w:right w:val="single" w:sz="4" w:space="0" w:color="auto"/>
            </w:tcBorders>
          </w:tcPr>
          <w:p w14:paraId="368E52ED" w14:textId="77777777" w:rsidR="00AE5D54" w:rsidRDefault="00AE5D54" w:rsidP="00143772">
            <w:pPr>
              <w:spacing w:line="276" w:lineRule="auto"/>
              <w:jc w:val="both"/>
            </w:pPr>
            <w:r>
              <w:t>No</w:t>
            </w:r>
          </w:p>
          <w:p w14:paraId="0D102B03" w14:textId="77777777" w:rsidR="00AE5D54" w:rsidRDefault="00AE5D54" w:rsidP="00143772">
            <w:pPr>
              <w:spacing w:line="276" w:lineRule="auto"/>
              <w:jc w:val="both"/>
            </w:pPr>
          </w:p>
          <w:p w14:paraId="404ECE8F" w14:textId="77777777" w:rsidR="00AE5D54" w:rsidRDefault="00AE5D54" w:rsidP="00143772">
            <w:pPr>
              <w:spacing w:line="276" w:lineRule="auto"/>
              <w:jc w:val="both"/>
            </w:pPr>
          </w:p>
          <w:p w14:paraId="2A570DD5" w14:textId="77777777" w:rsidR="00AE5D54" w:rsidRDefault="00AE5D54" w:rsidP="00143772">
            <w:pPr>
              <w:spacing w:line="276" w:lineRule="auto"/>
              <w:jc w:val="both"/>
            </w:pPr>
            <w:r>
              <w:t>No</w:t>
            </w:r>
          </w:p>
        </w:tc>
        <w:tc>
          <w:tcPr>
            <w:tcW w:w="1804" w:type="dxa"/>
            <w:tcBorders>
              <w:top w:val="single" w:sz="4" w:space="0" w:color="auto"/>
              <w:left w:val="single" w:sz="4" w:space="0" w:color="auto"/>
              <w:bottom w:val="single" w:sz="4" w:space="0" w:color="auto"/>
              <w:right w:val="single" w:sz="4" w:space="0" w:color="auto"/>
            </w:tcBorders>
          </w:tcPr>
          <w:p w14:paraId="68BA5B99" w14:textId="77777777" w:rsidR="00AE5D54" w:rsidRDefault="00AE5D54" w:rsidP="00143772">
            <w:pPr>
              <w:spacing w:line="276" w:lineRule="auto"/>
              <w:jc w:val="both"/>
            </w:pPr>
            <w:r>
              <w:t>PK</w:t>
            </w:r>
          </w:p>
          <w:p w14:paraId="5058F7C3" w14:textId="77777777" w:rsidR="00AE5D54" w:rsidRDefault="00AE5D54" w:rsidP="00143772">
            <w:pPr>
              <w:spacing w:line="276" w:lineRule="auto"/>
              <w:jc w:val="both"/>
            </w:pPr>
          </w:p>
          <w:p w14:paraId="0025E55C" w14:textId="77777777" w:rsidR="00AE5D54" w:rsidRDefault="00AE5D54" w:rsidP="00143772">
            <w:pPr>
              <w:spacing w:line="276" w:lineRule="auto"/>
              <w:jc w:val="both"/>
            </w:pPr>
          </w:p>
          <w:p w14:paraId="48DCB504" w14:textId="77777777" w:rsidR="00AE5D54" w:rsidRDefault="00AE5D54" w:rsidP="00143772">
            <w:pPr>
              <w:spacing w:line="276" w:lineRule="auto"/>
              <w:jc w:val="both"/>
            </w:pPr>
            <w:r>
              <w:t>-</w:t>
            </w:r>
          </w:p>
        </w:tc>
      </w:tr>
      <w:tr w:rsidR="00AE5D54" w14:paraId="61AA3D4D" w14:textId="77777777" w:rsidTr="00AE5D54">
        <w:tc>
          <w:tcPr>
            <w:tcW w:w="1803" w:type="dxa"/>
            <w:tcBorders>
              <w:top w:val="single" w:sz="4" w:space="0" w:color="auto"/>
              <w:left w:val="single" w:sz="4" w:space="0" w:color="auto"/>
              <w:bottom w:val="single" w:sz="4" w:space="0" w:color="auto"/>
              <w:right w:val="single" w:sz="4" w:space="0" w:color="auto"/>
            </w:tcBorders>
            <w:hideMark/>
          </w:tcPr>
          <w:p w14:paraId="20373E76" w14:textId="77777777" w:rsidR="00AE5D54" w:rsidRDefault="00AE5D54" w:rsidP="00143772">
            <w:pPr>
              <w:spacing w:line="276" w:lineRule="auto"/>
              <w:jc w:val="both"/>
            </w:pPr>
            <w:r>
              <w:t>Category</w:t>
            </w:r>
          </w:p>
        </w:tc>
        <w:tc>
          <w:tcPr>
            <w:tcW w:w="1803" w:type="dxa"/>
            <w:tcBorders>
              <w:top w:val="single" w:sz="4" w:space="0" w:color="auto"/>
              <w:left w:val="single" w:sz="4" w:space="0" w:color="auto"/>
              <w:bottom w:val="single" w:sz="4" w:space="0" w:color="auto"/>
              <w:right w:val="single" w:sz="4" w:space="0" w:color="auto"/>
            </w:tcBorders>
            <w:hideMark/>
          </w:tcPr>
          <w:p w14:paraId="0263FB87" w14:textId="77777777" w:rsidR="00AE5D54" w:rsidRDefault="00AE5D54" w:rsidP="00143772">
            <w:pPr>
              <w:spacing w:line="276" w:lineRule="auto"/>
              <w:jc w:val="both"/>
            </w:pPr>
            <w:proofErr w:type="spellStart"/>
            <w:r>
              <w:t>Category_name</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50B52888" w14:textId="77777777" w:rsidR="00AE5D54" w:rsidRDefault="00AE5D54" w:rsidP="00143772">
            <w:pPr>
              <w:spacing w:line="276" w:lineRule="auto"/>
              <w:jc w:val="both"/>
            </w:pPr>
            <w:r>
              <w:t>Varchar(100)</w:t>
            </w:r>
          </w:p>
        </w:tc>
        <w:tc>
          <w:tcPr>
            <w:tcW w:w="1803" w:type="dxa"/>
            <w:tcBorders>
              <w:top w:val="single" w:sz="4" w:space="0" w:color="auto"/>
              <w:left w:val="single" w:sz="4" w:space="0" w:color="auto"/>
              <w:bottom w:val="single" w:sz="4" w:space="0" w:color="auto"/>
              <w:right w:val="single" w:sz="4" w:space="0" w:color="auto"/>
            </w:tcBorders>
            <w:hideMark/>
          </w:tcPr>
          <w:p w14:paraId="50E0D5FB" w14:textId="77777777" w:rsidR="00AE5D54" w:rsidRDefault="00AE5D54" w:rsidP="00143772">
            <w:pPr>
              <w:spacing w:line="276" w:lineRule="auto"/>
              <w:jc w:val="both"/>
            </w:pPr>
            <w:r>
              <w:t>No</w:t>
            </w:r>
          </w:p>
        </w:tc>
        <w:tc>
          <w:tcPr>
            <w:tcW w:w="1804" w:type="dxa"/>
            <w:tcBorders>
              <w:top w:val="single" w:sz="4" w:space="0" w:color="auto"/>
              <w:left w:val="single" w:sz="4" w:space="0" w:color="auto"/>
              <w:bottom w:val="single" w:sz="4" w:space="0" w:color="auto"/>
              <w:right w:val="single" w:sz="4" w:space="0" w:color="auto"/>
            </w:tcBorders>
            <w:hideMark/>
          </w:tcPr>
          <w:p w14:paraId="5C7DD03B" w14:textId="77777777" w:rsidR="00AE5D54" w:rsidRDefault="00AE5D54" w:rsidP="00143772">
            <w:pPr>
              <w:spacing w:line="276" w:lineRule="auto"/>
              <w:jc w:val="both"/>
            </w:pPr>
            <w:r>
              <w:t>PK</w:t>
            </w:r>
          </w:p>
        </w:tc>
      </w:tr>
      <w:tr w:rsidR="00AE5D54" w14:paraId="02565834" w14:textId="77777777" w:rsidTr="00AE5D54">
        <w:tc>
          <w:tcPr>
            <w:tcW w:w="1803" w:type="dxa"/>
            <w:tcBorders>
              <w:top w:val="single" w:sz="4" w:space="0" w:color="auto"/>
              <w:left w:val="single" w:sz="4" w:space="0" w:color="auto"/>
              <w:bottom w:val="single" w:sz="4" w:space="0" w:color="auto"/>
              <w:right w:val="single" w:sz="4" w:space="0" w:color="auto"/>
            </w:tcBorders>
            <w:hideMark/>
          </w:tcPr>
          <w:p w14:paraId="5AFE92F4" w14:textId="77777777" w:rsidR="00AE5D54" w:rsidRDefault="00AE5D54" w:rsidP="00143772">
            <w:pPr>
              <w:spacing w:line="276" w:lineRule="auto"/>
              <w:jc w:val="both"/>
            </w:pPr>
            <w:r>
              <w:t>Transaction</w:t>
            </w:r>
          </w:p>
        </w:tc>
        <w:tc>
          <w:tcPr>
            <w:tcW w:w="1803" w:type="dxa"/>
            <w:tcBorders>
              <w:top w:val="single" w:sz="4" w:space="0" w:color="auto"/>
              <w:left w:val="single" w:sz="4" w:space="0" w:color="auto"/>
              <w:bottom w:val="single" w:sz="4" w:space="0" w:color="auto"/>
              <w:right w:val="single" w:sz="4" w:space="0" w:color="auto"/>
            </w:tcBorders>
          </w:tcPr>
          <w:p w14:paraId="73588EA0" w14:textId="77777777" w:rsidR="00AE5D54" w:rsidRDefault="00AE5D54" w:rsidP="00143772">
            <w:pPr>
              <w:spacing w:line="276" w:lineRule="auto"/>
              <w:jc w:val="both"/>
            </w:pPr>
            <w:r>
              <w:t>Date</w:t>
            </w:r>
          </w:p>
          <w:p w14:paraId="27649739" w14:textId="77777777" w:rsidR="00AE5D54" w:rsidRDefault="00AE5D54" w:rsidP="00143772">
            <w:pPr>
              <w:spacing w:line="276" w:lineRule="auto"/>
              <w:jc w:val="both"/>
            </w:pPr>
          </w:p>
          <w:p w14:paraId="590A2C5D" w14:textId="77777777" w:rsidR="00AE5D54" w:rsidRDefault="00AE5D54" w:rsidP="00143772">
            <w:pPr>
              <w:spacing w:line="276" w:lineRule="auto"/>
              <w:jc w:val="both"/>
            </w:pPr>
            <w:proofErr w:type="spellStart"/>
            <w:r>
              <w:t>Category_name</w:t>
            </w:r>
            <w:proofErr w:type="spellEnd"/>
          </w:p>
          <w:p w14:paraId="7654D0A3" w14:textId="77777777" w:rsidR="00AE5D54" w:rsidRDefault="00AE5D54" w:rsidP="00143772">
            <w:pPr>
              <w:spacing w:line="276" w:lineRule="auto"/>
              <w:jc w:val="both"/>
            </w:pPr>
          </w:p>
          <w:p w14:paraId="2ED4E9CA" w14:textId="77777777" w:rsidR="00AE5D54" w:rsidRDefault="00AE5D54" w:rsidP="00143772">
            <w:pPr>
              <w:spacing w:line="276" w:lineRule="auto"/>
              <w:jc w:val="both"/>
            </w:pPr>
            <w:proofErr w:type="spellStart"/>
            <w:r>
              <w:t>Wallet_name</w:t>
            </w:r>
            <w:proofErr w:type="spellEnd"/>
          </w:p>
          <w:p w14:paraId="3919A581" w14:textId="77777777" w:rsidR="00AE5D54" w:rsidRDefault="00AE5D54" w:rsidP="00143772">
            <w:pPr>
              <w:spacing w:line="276" w:lineRule="auto"/>
              <w:jc w:val="both"/>
            </w:pPr>
          </w:p>
          <w:p w14:paraId="27EF0567" w14:textId="77777777" w:rsidR="00AE5D54" w:rsidRDefault="00AE5D54" w:rsidP="00143772">
            <w:pPr>
              <w:spacing w:line="276" w:lineRule="auto"/>
              <w:jc w:val="both"/>
            </w:pPr>
            <w:r>
              <w:t>Price</w:t>
            </w:r>
          </w:p>
        </w:tc>
        <w:tc>
          <w:tcPr>
            <w:tcW w:w="1803" w:type="dxa"/>
            <w:tcBorders>
              <w:top w:val="single" w:sz="4" w:space="0" w:color="auto"/>
              <w:left w:val="single" w:sz="4" w:space="0" w:color="auto"/>
              <w:bottom w:val="single" w:sz="4" w:space="0" w:color="auto"/>
              <w:right w:val="single" w:sz="4" w:space="0" w:color="auto"/>
            </w:tcBorders>
          </w:tcPr>
          <w:p w14:paraId="17AF1B75" w14:textId="77777777" w:rsidR="00AE5D54" w:rsidRDefault="00AE5D54" w:rsidP="00143772">
            <w:pPr>
              <w:spacing w:line="276" w:lineRule="auto"/>
              <w:jc w:val="both"/>
            </w:pPr>
          </w:p>
          <w:p w14:paraId="33BD2595" w14:textId="77777777" w:rsidR="00AE5D54" w:rsidRDefault="00AE5D54" w:rsidP="00143772">
            <w:pPr>
              <w:spacing w:line="276" w:lineRule="auto"/>
              <w:jc w:val="both"/>
            </w:pPr>
          </w:p>
          <w:p w14:paraId="7A5782F1" w14:textId="77777777" w:rsidR="00AE5D54" w:rsidRDefault="00AE5D54" w:rsidP="00143772">
            <w:pPr>
              <w:spacing w:line="276" w:lineRule="auto"/>
              <w:jc w:val="both"/>
            </w:pPr>
            <w:r>
              <w:t>Text</w:t>
            </w:r>
          </w:p>
          <w:p w14:paraId="0A475223" w14:textId="77777777" w:rsidR="00AE5D54" w:rsidRDefault="00AE5D54" w:rsidP="00143772">
            <w:pPr>
              <w:spacing w:line="276" w:lineRule="auto"/>
              <w:jc w:val="both"/>
            </w:pPr>
          </w:p>
          <w:p w14:paraId="6D26C27B" w14:textId="77777777" w:rsidR="00AE5D54" w:rsidRDefault="00AE5D54" w:rsidP="00143772">
            <w:pPr>
              <w:spacing w:line="276" w:lineRule="auto"/>
              <w:jc w:val="both"/>
            </w:pPr>
            <w:r>
              <w:t>Text</w:t>
            </w:r>
          </w:p>
          <w:p w14:paraId="02FFEA9D" w14:textId="77777777" w:rsidR="00AE5D54" w:rsidRDefault="00AE5D54" w:rsidP="00143772">
            <w:pPr>
              <w:spacing w:line="276" w:lineRule="auto"/>
              <w:jc w:val="both"/>
            </w:pPr>
          </w:p>
          <w:p w14:paraId="2ED83B50" w14:textId="77777777" w:rsidR="00AE5D54" w:rsidRDefault="00AE5D54" w:rsidP="00143772">
            <w:pPr>
              <w:spacing w:line="276" w:lineRule="auto"/>
              <w:jc w:val="both"/>
            </w:pPr>
            <w:r>
              <w:t>Float</w:t>
            </w:r>
          </w:p>
        </w:tc>
        <w:tc>
          <w:tcPr>
            <w:tcW w:w="1803" w:type="dxa"/>
            <w:tcBorders>
              <w:top w:val="single" w:sz="4" w:space="0" w:color="auto"/>
              <w:left w:val="single" w:sz="4" w:space="0" w:color="auto"/>
              <w:bottom w:val="single" w:sz="4" w:space="0" w:color="auto"/>
              <w:right w:val="single" w:sz="4" w:space="0" w:color="auto"/>
            </w:tcBorders>
          </w:tcPr>
          <w:p w14:paraId="38684156" w14:textId="77777777" w:rsidR="00AE5D54" w:rsidRDefault="00AE5D54" w:rsidP="00143772">
            <w:pPr>
              <w:spacing w:line="276" w:lineRule="auto"/>
              <w:jc w:val="both"/>
            </w:pPr>
            <w:r>
              <w:t>No</w:t>
            </w:r>
          </w:p>
          <w:p w14:paraId="129F3F7C" w14:textId="77777777" w:rsidR="00AE5D54" w:rsidRDefault="00AE5D54" w:rsidP="00143772">
            <w:pPr>
              <w:spacing w:line="276" w:lineRule="auto"/>
              <w:jc w:val="both"/>
            </w:pPr>
          </w:p>
          <w:p w14:paraId="02533737" w14:textId="77777777" w:rsidR="00AE5D54" w:rsidRDefault="00AE5D54" w:rsidP="00143772">
            <w:pPr>
              <w:spacing w:line="276" w:lineRule="auto"/>
              <w:jc w:val="both"/>
            </w:pPr>
            <w:r>
              <w:t>No</w:t>
            </w:r>
          </w:p>
          <w:p w14:paraId="4D79F12D" w14:textId="77777777" w:rsidR="00AE5D54" w:rsidRDefault="00AE5D54" w:rsidP="00143772">
            <w:pPr>
              <w:spacing w:line="276" w:lineRule="auto"/>
              <w:jc w:val="both"/>
            </w:pPr>
          </w:p>
          <w:p w14:paraId="5A262E07" w14:textId="77777777" w:rsidR="00AE5D54" w:rsidRDefault="00AE5D54" w:rsidP="00143772">
            <w:pPr>
              <w:spacing w:line="276" w:lineRule="auto"/>
              <w:jc w:val="both"/>
            </w:pPr>
            <w:r>
              <w:t>No</w:t>
            </w:r>
          </w:p>
          <w:p w14:paraId="05C0BBDB" w14:textId="77777777" w:rsidR="00AE5D54" w:rsidRDefault="00AE5D54" w:rsidP="00143772">
            <w:pPr>
              <w:spacing w:line="276" w:lineRule="auto"/>
              <w:jc w:val="both"/>
            </w:pPr>
          </w:p>
          <w:p w14:paraId="4DF376F5" w14:textId="77777777" w:rsidR="00AE5D54" w:rsidRDefault="00AE5D54" w:rsidP="00143772">
            <w:pPr>
              <w:spacing w:line="276" w:lineRule="auto"/>
              <w:jc w:val="both"/>
            </w:pPr>
            <w:r>
              <w:t>No</w:t>
            </w:r>
          </w:p>
        </w:tc>
        <w:tc>
          <w:tcPr>
            <w:tcW w:w="1804" w:type="dxa"/>
            <w:tcBorders>
              <w:top w:val="single" w:sz="4" w:space="0" w:color="auto"/>
              <w:left w:val="single" w:sz="4" w:space="0" w:color="auto"/>
              <w:bottom w:val="single" w:sz="4" w:space="0" w:color="auto"/>
              <w:right w:val="single" w:sz="4" w:space="0" w:color="auto"/>
            </w:tcBorders>
          </w:tcPr>
          <w:p w14:paraId="102769E7" w14:textId="77777777" w:rsidR="00AE5D54" w:rsidRDefault="00AE5D54" w:rsidP="00143772">
            <w:pPr>
              <w:spacing w:line="276" w:lineRule="auto"/>
              <w:jc w:val="both"/>
            </w:pPr>
            <w:r>
              <w:t>PK</w:t>
            </w:r>
          </w:p>
          <w:p w14:paraId="53166EAD" w14:textId="77777777" w:rsidR="00AE5D54" w:rsidRDefault="00AE5D54" w:rsidP="00143772">
            <w:pPr>
              <w:spacing w:line="276" w:lineRule="auto"/>
              <w:jc w:val="both"/>
            </w:pPr>
          </w:p>
          <w:p w14:paraId="1EA0BFB0" w14:textId="77777777" w:rsidR="00AE5D54" w:rsidRDefault="00AE5D54" w:rsidP="00143772">
            <w:pPr>
              <w:spacing w:line="276" w:lineRule="auto"/>
              <w:jc w:val="both"/>
            </w:pPr>
            <w:r>
              <w:t>FK</w:t>
            </w:r>
          </w:p>
          <w:p w14:paraId="17E67870" w14:textId="77777777" w:rsidR="00AE5D54" w:rsidRDefault="00AE5D54" w:rsidP="00143772">
            <w:pPr>
              <w:spacing w:line="276" w:lineRule="auto"/>
              <w:jc w:val="both"/>
            </w:pPr>
          </w:p>
          <w:p w14:paraId="7FA72EAF" w14:textId="77777777" w:rsidR="00AE5D54" w:rsidRDefault="00AE5D54" w:rsidP="00143772">
            <w:pPr>
              <w:spacing w:line="276" w:lineRule="auto"/>
              <w:jc w:val="both"/>
            </w:pPr>
            <w:r>
              <w:t>FK</w:t>
            </w:r>
          </w:p>
          <w:p w14:paraId="4BB6F326" w14:textId="77777777" w:rsidR="00AE5D54" w:rsidRDefault="00AE5D54" w:rsidP="00143772">
            <w:pPr>
              <w:spacing w:line="276" w:lineRule="auto"/>
              <w:jc w:val="both"/>
            </w:pPr>
          </w:p>
          <w:p w14:paraId="449AD125" w14:textId="77777777" w:rsidR="00AE5D54" w:rsidRDefault="00AE5D54" w:rsidP="00143772">
            <w:pPr>
              <w:spacing w:line="276" w:lineRule="auto"/>
              <w:jc w:val="both"/>
            </w:pPr>
            <w:r>
              <w:t>-</w:t>
            </w:r>
          </w:p>
        </w:tc>
      </w:tr>
    </w:tbl>
    <w:p w14:paraId="3B30B8EA" w14:textId="373B749A" w:rsidR="00D72994" w:rsidRDefault="00AE5D54" w:rsidP="00D015A9">
      <w:pPr>
        <w:jc w:val="both"/>
      </w:pPr>
      <w:r>
        <w:tab/>
      </w:r>
    </w:p>
    <w:p w14:paraId="14A36DFF" w14:textId="77777777" w:rsidR="00F62A38" w:rsidRPr="00AE5D54" w:rsidRDefault="00F62A38" w:rsidP="00143772">
      <w:pPr>
        <w:jc w:val="both"/>
      </w:pPr>
    </w:p>
    <w:p w14:paraId="78C3EB7D" w14:textId="77777777" w:rsidR="002964EE" w:rsidRDefault="002964EE" w:rsidP="00143772">
      <w:pPr>
        <w:pStyle w:val="Heading1"/>
        <w:jc w:val="both"/>
        <w:rPr>
          <w:rFonts w:asciiTheme="majorHAnsi" w:hAnsiTheme="majorHAnsi"/>
        </w:rPr>
      </w:pPr>
      <w:bookmarkStart w:id="61" w:name="_Toc5348034"/>
      <w:r w:rsidRPr="00AD2C83">
        <w:rPr>
          <w:rFonts w:asciiTheme="majorHAnsi" w:hAnsiTheme="majorHAnsi"/>
        </w:rPr>
        <w:t xml:space="preserve">Work </w:t>
      </w:r>
      <w:r w:rsidR="00A5720C" w:rsidRPr="00AD2C83">
        <w:rPr>
          <w:rFonts w:asciiTheme="majorHAnsi" w:hAnsiTheme="majorHAnsi"/>
        </w:rPr>
        <w:t>Packages</w:t>
      </w:r>
      <w:r w:rsidRPr="00AD2C83">
        <w:rPr>
          <w:rFonts w:asciiTheme="majorHAnsi" w:hAnsiTheme="majorHAnsi"/>
        </w:rPr>
        <w:t>, Schedule, and Budget</w:t>
      </w:r>
      <w:bookmarkEnd w:id="61"/>
    </w:p>
    <w:p w14:paraId="5F58403A" w14:textId="77777777" w:rsidR="008F799B" w:rsidRPr="008F799B" w:rsidRDefault="0009529C" w:rsidP="00D54C9D">
      <w:pPr>
        <w:pStyle w:val="Heading2"/>
      </w:pPr>
      <w:bookmarkStart w:id="62" w:name="_Toc5348035"/>
      <w:r>
        <w:t>Work Packages (WBS</w:t>
      </w:r>
      <w:r w:rsidR="00B77B52">
        <w:rPr>
          <w:rFonts w:cstheme="majorBidi"/>
        </w:rPr>
        <w:t>)</w:t>
      </w:r>
    </w:p>
    <w:bookmarkEnd w:id="62"/>
    <w:p w14:paraId="5D55A9E7" w14:textId="615EB303" w:rsidR="0009529C" w:rsidRDefault="00FD0AFA" w:rsidP="008F799B">
      <w:pPr>
        <w:pStyle w:val="Heading1"/>
        <w:numPr>
          <w:ilvl w:val="0"/>
          <w:numId w:val="0"/>
        </w:numPr>
      </w:pPr>
      <w:r>
        <w:rPr>
          <w:noProof/>
        </w:rPr>
        <w:drawing>
          <wp:inline distT="0" distB="0" distL="0" distR="0" wp14:anchorId="09066039" wp14:editId="39215876">
            <wp:extent cx="5391150" cy="6962775"/>
            <wp:effectExtent l="0" t="0" r="0" b="9525"/>
            <wp:docPr id="69" name="Picture 6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hatsApp Image 2019-05-03 at 11.13.27 PM.jpeg"/>
                    <pic:cNvPicPr/>
                  </pic:nvPicPr>
                  <pic:blipFill>
                    <a:blip r:embed="rId48">
                      <a:extLst>
                        <a:ext uri="{28A0092B-C50C-407E-A947-70E740481C1C}">
                          <a14:useLocalDpi xmlns:a14="http://schemas.microsoft.com/office/drawing/2010/main" val="0"/>
                        </a:ext>
                      </a:extLst>
                    </a:blip>
                    <a:stretch>
                      <a:fillRect/>
                    </a:stretch>
                  </pic:blipFill>
                  <pic:spPr>
                    <a:xfrm>
                      <a:off x="0" y="0"/>
                      <a:ext cx="5391150" cy="6962775"/>
                    </a:xfrm>
                    <a:prstGeom prst="rect">
                      <a:avLst/>
                    </a:prstGeom>
                  </pic:spPr>
                </pic:pic>
              </a:graphicData>
            </a:graphic>
          </wp:inline>
        </w:drawing>
      </w:r>
    </w:p>
    <w:p w14:paraId="3A63EE11" w14:textId="44CE776F" w:rsidR="0009529C" w:rsidRDefault="0009529C" w:rsidP="0009529C">
      <w:pPr>
        <w:jc w:val="both"/>
        <w:rPr>
          <w:rFonts w:cstheme="minorHAnsi"/>
          <w:i/>
          <w:iCs/>
          <w:color w:val="548DD4" w:themeColor="text2" w:themeTint="99"/>
          <w:sz w:val="18"/>
          <w:szCs w:val="18"/>
        </w:rPr>
      </w:pPr>
    </w:p>
    <w:p w14:paraId="35A18FC6" w14:textId="77777777" w:rsidR="00044A42" w:rsidRDefault="00044A42" w:rsidP="00143772">
      <w:pPr>
        <w:jc w:val="both"/>
        <w:rPr>
          <w:rFonts w:cstheme="minorHAnsi"/>
          <w:i/>
          <w:iCs/>
          <w:color w:val="548DD4" w:themeColor="text2" w:themeTint="99"/>
          <w:sz w:val="18"/>
          <w:szCs w:val="18"/>
        </w:rPr>
      </w:pPr>
    </w:p>
    <w:p w14:paraId="12157301" w14:textId="77777777" w:rsidR="00044A42" w:rsidRPr="00577404" w:rsidRDefault="00044A42" w:rsidP="00143772">
      <w:pPr>
        <w:jc w:val="both"/>
        <w:rPr>
          <w:rFonts w:cstheme="minorHAnsi"/>
          <w:i/>
          <w:iCs/>
          <w:color w:val="548DD4" w:themeColor="text2" w:themeTint="99"/>
          <w:sz w:val="18"/>
          <w:szCs w:val="18"/>
        </w:rPr>
      </w:pPr>
    </w:p>
    <w:p w14:paraId="78C3EB80" w14:textId="77777777" w:rsidR="001A2A52" w:rsidRPr="001A2A52" w:rsidRDefault="001A2A52" w:rsidP="00BF651C">
      <w:pPr>
        <w:pStyle w:val="Heading2"/>
      </w:pPr>
      <w:bookmarkStart w:id="63" w:name="_Toc5348036"/>
      <w:r w:rsidRPr="001A2A52">
        <w:lastRenderedPageBreak/>
        <w:t>Sprint Schedule</w:t>
      </w:r>
      <w:bookmarkEnd w:id="63"/>
    </w:p>
    <w:tbl>
      <w:tblPr>
        <w:tblW w:w="9828" w:type="dxa"/>
        <w:tblInd w:w="-113" w:type="dxa"/>
        <w:tblBorders>
          <w:top w:val="single" w:sz="4" w:space="0" w:color="BFBFBF"/>
          <w:left w:val="single" w:sz="4" w:space="0" w:color="BFBFBF"/>
          <w:right w:val="single" w:sz="4" w:space="0" w:color="BFBFBF"/>
        </w:tblBorders>
        <w:tblLayout w:type="fixed"/>
        <w:tblLook w:val="04A0" w:firstRow="1" w:lastRow="0" w:firstColumn="1" w:lastColumn="0" w:noHBand="0" w:noVBand="1"/>
      </w:tblPr>
      <w:tblGrid>
        <w:gridCol w:w="990"/>
        <w:gridCol w:w="1530"/>
        <w:gridCol w:w="7308"/>
      </w:tblGrid>
      <w:tr w:rsidR="00DF2BB3" w14:paraId="722EDAA0" w14:textId="77777777" w:rsidTr="007A63C5">
        <w:tc>
          <w:tcPr>
            <w:tcW w:w="990" w:type="dxa"/>
            <w:tcBorders>
              <w:top w:val="single" w:sz="4" w:space="0" w:color="BFBFBF"/>
              <w:left w:val="single" w:sz="4" w:space="0" w:color="BFBFBF"/>
              <w:bottom w:val="single" w:sz="4" w:space="0" w:color="BFBFBF"/>
              <w:right w:val="single" w:sz="4" w:space="0" w:color="BFBFBF"/>
            </w:tcBorders>
            <w:hideMark/>
          </w:tcPr>
          <w:p w14:paraId="298BC331" w14:textId="77777777" w:rsidR="00DF2BB3" w:rsidRDefault="00DF2BB3" w:rsidP="00143772">
            <w:pPr>
              <w:widowControl w:val="0"/>
              <w:autoSpaceDE w:val="0"/>
              <w:autoSpaceDN w:val="0"/>
              <w:adjustRightInd w:val="0"/>
              <w:ind w:right="-720"/>
              <w:jc w:val="both"/>
              <w:rPr>
                <w:rFonts w:ascii="Helvetica" w:hAnsi="Helvetica"/>
                <w:b/>
                <w:bCs/>
              </w:rPr>
            </w:pPr>
            <w:r>
              <w:rPr>
                <w:rFonts w:ascii="Helvetica" w:hAnsi="Helvetica"/>
                <w:b/>
                <w:bCs/>
              </w:rPr>
              <w:t>Sprint</w:t>
            </w:r>
          </w:p>
        </w:tc>
        <w:tc>
          <w:tcPr>
            <w:tcW w:w="1530" w:type="dxa"/>
            <w:tcBorders>
              <w:top w:val="single" w:sz="4" w:space="0" w:color="BFBFBF"/>
              <w:left w:val="single" w:sz="4" w:space="0" w:color="BFBFBF"/>
              <w:bottom w:val="single" w:sz="4" w:space="0" w:color="BFBFBF"/>
              <w:right w:val="single" w:sz="4" w:space="0" w:color="BFBFBF"/>
            </w:tcBorders>
            <w:hideMark/>
          </w:tcPr>
          <w:p w14:paraId="71CBFBAD" w14:textId="77777777" w:rsidR="00DF2BB3" w:rsidRDefault="00DF2BB3" w:rsidP="00143772">
            <w:pPr>
              <w:widowControl w:val="0"/>
              <w:autoSpaceDE w:val="0"/>
              <w:autoSpaceDN w:val="0"/>
              <w:adjustRightInd w:val="0"/>
              <w:ind w:right="-720"/>
              <w:jc w:val="both"/>
              <w:rPr>
                <w:rFonts w:ascii="Helvetica" w:hAnsi="Helvetica"/>
                <w:b/>
                <w:bCs/>
              </w:rPr>
            </w:pPr>
            <w:r>
              <w:rPr>
                <w:rFonts w:ascii="Helvetica" w:hAnsi="Helvetica"/>
                <w:b/>
                <w:bCs/>
              </w:rPr>
              <w:t>Time Period</w:t>
            </w:r>
          </w:p>
        </w:tc>
        <w:tc>
          <w:tcPr>
            <w:tcW w:w="7308" w:type="dxa"/>
            <w:tcBorders>
              <w:top w:val="single" w:sz="4" w:space="0" w:color="BFBFBF"/>
              <w:left w:val="single" w:sz="4" w:space="0" w:color="BFBFBF"/>
              <w:bottom w:val="single" w:sz="4" w:space="0" w:color="BFBFBF"/>
              <w:right w:val="single" w:sz="4" w:space="0" w:color="BFBFBF"/>
            </w:tcBorders>
            <w:hideMark/>
          </w:tcPr>
          <w:p w14:paraId="398303A0" w14:textId="357891A1" w:rsidR="00DF2BB3" w:rsidRDefault="00DF2BB3" w:rsidP="00143772">
            <w:pPr>
              <w:widowControl w:val="0"/>
              <w:autoSpaceDE w:val="0"/>
              <w:autoSpaceDN w:val="0"/>
              <w:adjustRightInd w:val="0"/>
              <w:ind w:right="-720"/>
              <w:jc w:val="both"/>
              <w:rPr>
                <w:rFonts w:ascii="Helvetica" w:hAnsi="Helvetica"/>
                <w:b/>
                <w:bCs/>
              </w:rPr>
            </w:pPr>
            <w:r>
              <w:rPr>
                <w:rFonts w:ascii="Helvetica" w:hAnsi="Helvetica"/>
                <w:b/>
                <w:bCs/>
              </w:rPr>
              <w:t xml:space="preserve">Description </w:t>
            </w:r>
            <w:r w:rsidR="00AE5E06">
              <w:rPr>
                <w:rFonts w:ascii="Helvetica" w:hAnsi="Helvetica"/>
                <w:b/>
                <w:bCs/>
              </w:rPr>
              <w:t>o</w:t>
            </w:r>
            <w:r>
              <w:rPr>
                <w:rFonts w:ascii="Helvetica" w:hAnsi="Helvetica"/>
                <w:b/>
                <w:bCs/>
              </w:rPr>
              <w:t>f The Potentially Shippable Product</w:t>
            </w:r>
          </w:p>
        </w:tc>
      </w:tr>
      <w:tr w:rsidR="00DF2BB3" w14:paraId="16941CE9" w14:textId="77777777" w:rsidTr="007A63C5">
        <w:tc>
          <w:tcPr>
            <w:tcW w:w="990" w:type="dxa"/>
            <w:tcBorders>
              <w:top w:val="single" w:sz="4" w:space="0" w:color="BFBFBF"/>
              <w:left w:val="single" w:sz="4" w:space="0" w:color="BFBFBF"/>
              <w:bottom w:val="single" w:sz="4" w:space="0" w:color="BFBFBF"/>
              <w:right w:val="single" w:sz="4" w:space="0" w:color="BFBFBF"/>
            </w:tcBorders>
            <w:hideMark/>
          </w:tcPr>
          <w:p w14:paraId="0A863399"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1</w:t>
            </w:r>
          </w:p>
        </w:tc>
        <w:tc>
          <w:tcPr>
            <w:tcW w:w="1530" w:type="dxa"/>
            <w:tcBorders>
              <w:top w:val="single" w:sz="4" w:space="0" w:color="BFBFBF"/>
              <w:left w:val="single" w:sz="4" w:space="0" w:color="BFBFBF"/>
              <w:bottom w:val="single" w:sz="4" w:space="0" w:color="BFBFBF"/>
              <w:right w:val="single" w:sz="4" w:space="0" w:color="BFBFBF"/>
            </w:tcBorders>
            <w:hideMark/>
          </w:tcPr>
          <w:p w14:paraId="597637A4"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15 days</w:t>
            </w:r>
          </w:p>
        </w:tc>
        <w:tc>
          <w:tcPr>
            <w:tcW w:w="7308" w:type="dxa"/>
            <w:tcBorders>
              <w:top w:val="single" w:sz="4" w:space="0" w:color="BFBFBF"/>
              <w:left w:val="single" w:sz="4" w:space="0" w:color="BFBFBF"/>
              <w:bottom w:val="single" w:sz="4" w:space="0" w:color="BFBFBF"/>
              <w:right w:val="single" w:sz="4" w:space="0" w:color="BFBFBF"/>
            </w:tcBorders>
            <w:hideMark/>
          </w:tcPr>
          <w:p w14:paraId="50E4C191" w14:textId="77777777" w:rsidR="00ED4D09" w:rsidRDefault="00ED4D09" w:rsidP="00ED4D09">
            <w:pPr>
              <w:widowControl w:val="0"/>
              <w:autoSpaceDE w:val="0"/>
              <w:autoSpaceDN w:val="0"/>
              <w:adjustRightInd w:val="0"/>
              <w:ind w:right="-720"/>
              <w:jc w:val="both"/>
              <w:rPr>
                <w:rFonts w:ascii="Helvetica" w:hAnsi="Helvetica"/>
                <w:sz w:val="20"/>
                <w:szCs w:val="20"/>
              </w:rPr>
            </w:pPr>
            <w:r>
              <w:rPr>
                <w:rFonts w:ascii="Helvetica" w:hAnsi="Helvetica"/>
                <w:sz w:val="20"/>
                <w:szCs w:val="20"/>
              </w:rPr>
              <w:t>By the end of this sprint, we will have implemented our local</w:t>
            </w:r>
          </w:p>
          <w:p w14:paraId="27417E39" w14:textId="6DD63B69" w:rsidR="00ED4D09" w:rsidRDefault="00ED4D09" w:rsidP="00ED4D09">
            <w:pPr>
              <w:widowControl w:val="0"/>
              <w:autoSpaceDE w:val="0"/>
              <w:autoSpaceDN w:val="0"/>
              <w:adjustRightInd w:val="0"/>
              <w:ind w:right="-720"/>
              <w:jc w:val="both"/>
              <w:rPr>
                <w:rFonts w:ascii="Helvetica" w:hAnsi="Helvetica"/>
              </w:rPr>
            </w:pPr>
            <w:r>
              <w:rPr>
                <w:rFonts w:ascii="Helvetica" w:hAnsi="Helvetica"/>
                <w:sz w:val="20"/>
                <w:szCs w:val="20"/>
              </w:rPr>
              <w:t xml:space="preserve"> </w:t>
            </w:r>
            <w:proofErr w:type="gramStart"/>
            <w:r w:rsidR="006978B5">
              <w:rPr>
                <w:rFonts w:ascii="Helvetica" w:hAnsi="Helvetica"/>
                <w:sz w:val="20"/>
                <w:szCs w:val="20"/>
              </w:rPr>
              <w:t>d</w:t>
            </w:r>
            <w:r>
              <w:rPr>
                <w:rFonts w:ascii="Helvetica" w:hAnsi="Helvetica"/>
                <w:sz w:val="20"/>
                <w:szCs w:val="20"/>
              </w:rPr>
              <w:t>ata-base</w:t>
            </w:r>
            <w:proofErr w:type="gramEnd"/>
            <w:r>
              <w:rPr>
                <w:rFonts w:ascii="Helvetica" w:hAnsi="Helvetica"/>
                <w:sz w:val="20"/>
                <w:szCs w:val="20"/>
              </w:rPr>
              <w:t xml:space="preserve"> and tested it (CRUD operations).</w:t>
            </w:r>
          </w:p>
        </w:tc>
      </w:tr>
      <w:tr w:rsidR="00DF2BB3" w14:paraId="2D9041D7" w14:textId="77777777" w:rsidTr="007A63C5">
        <w:tc>
          <w:tcPr>
            <w:tcW w:w="990" w:type="dxa"/>
            <w:tcBorders>
              <w:top w:val="single" w:sz="4" w:space="0" w:color="BFBFBF"/>
              <w:left w:val="single" w:sz="4" w:space="0" w:color="BFBFBF"/>
              <w:bottom w:val="single" w:sz="4" w:space="0" w:color="BFBFBF"/>
              <w:right w:val="single" w:sz="4" w:space="0" w:color="BFBFBF"/>
            </w:tcBorders>
            <w:hideMark/>
          </w:tcPr>
          <w:p w14:paraId="4B25E611"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2</w:t>
            </w:r>
          </w:p>
        </w:tc>
        <w:tc>
          <w:tcPr>
            <w:tcW w:w="1530" w:type="dxa"/>
            <w:tcBorders>
              <w:top w:val="single" w:sz="4" w:space="0" w:color="BFBFBF"/>
              <w:left w:val="single" w:sz="4" w:space="0" w:color="BFBFBF"/>
              <w:bottom w:val="single" w:sz="4" w:space="0" w:color="BFBFBF"/>
              <w:right w:val="single" w:sz="4" w:space="0" w:color="BFBFBF"/>
            </w:tcBorders>
            <w:hideMark/>
          </w:tcPr>
          <w:p w14:paraId="07F808B3"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12 days</w:t>
            </w:r>
          </w:p>
        </w:tc>
        <w:tc>
          <w:tcPr>
            <w:tcW w:w="7308" w:type="dxa"/>
            <w:tcBorders>
              <w:top w:val="single" w:sz="4" w:space="0" w:color="BFBFBF"/>
              <w:left w:val="single" w:sz="4" w:space="0" w:color="BFBFBF"/>
              <w:bottom w:val="single" w:sz="4" w:space="0" w:color="BFBFBF"/>
              <w:right w:val="single" w:sz="4" w:space="0" w:color="BFBFBF"/>
            </w:tcBorders>
            <w:hideMark/>
          </w:tcPr>
          <w:p w14:paraId="51726B6E" w14:textId="56120B72" w:rsidR="00DF2BB3" w:rsidRPr="00ED4D09" w:rsidRDefault="00ED4D09" w:rsidP="00ED4D09">
            <w:pPr>
              <w:widowControl w:val="0"/>
              <w:autoSpaceDE w:val="0"/>
              <w:autoSpaceDN w:val="0"/>
              <w:adjustRightInd w:val="0"/>
              <w:ind w:right="-720"/>
              <w:jc w:val="both"/>
              <w:rPr>
                <w:rFonts w:ascii="Helvetica" w:hAnsi="Helvetica"/>
                <w:sz w:val="20"/>
                <w:szCs w:val="20"/>
              </w:rPr>
            </w:pPr>
            <w:r>
              <w:rPr>
                <w:rFonts w:ascii="Helvetica" w:hAnsi="Helvetica"/>
                <w:sz w:val="20"/>
                <w:szCs w:val="20"/>
              </w:rPr>
              <w:t xml:space="preserve">At the end of this sprint, we will have done </w:t>
            </w:r>
            <w:r w:rsidR="00A066E6">
              <w:rPr>
                <w:rFonts w:ascii="Helvetica" w:hAnsi="Helvetica"/>
                <w:sz w:val="20"/>
                <w:szCs w:val="20"/>
              </w:rPr>
              <w:t xml:space="preserve">with </w:t>
            </w:r>
            <w:r>
              <w:rPr>
                <w:rFonts w:ascii="Helvetica" w:hAnsi="Helvetica"/>
                <w:sz w:val="20"/>
                <w:szCs w:val="20"/>
              </w:rPr>
              <w:t>the user interface.</w:t>
            </w:r>
          </w:p>
        </w:tc>
      </w:tr>
      <w:tr w:rsidR="00DF2BB3" w14:paraId="11C0476B" w14:textId="77777777" w:rsidTr="007A63C5">
        <w:tc>
          <w:tcPr>
            <w:tcW w:w="990" w:type="dxa"/>
            <w:tcBorders>
              <w:top w:val="single" w:sz="4" w:space="0" w:color="BFBFBF"/>
              <w:left w:val="single" w:sz="4" w:space="0" w:color="BFBFBF"/>
              <w:bottom w:val="single" w:sz="4" w:space="0" w:color="BFBFBF"/>
              <w:right w:val="single" w:sz="4" w:space="0" w:color="BFBFBF"/>
            </w:tcBorders>
            <w:hideMark/>
          </w:tcPr>
          <w:p w14:paraId="123A97A5"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3</w:t>
            </w:r>
          </w:p>
        </w:tc>
        <w:tc>
          <w:tcPr>
            <w:tcW w:w="1530" w:type="dxa"/>
            <w:tcBorders>
              <w:top w:val="single" w:sz="4" w:space="0" w:color="BFBFBF"/>
              <w:left w:val="single" w:sz="4" w:space="0" w:color="BFBFBF"/>
              <w:bottom w:val="single" w:sz="4" w:space="0" w:color="BFBFBF"/>
              <w:right w:val="single" w:sz="4" w:space="0" w:color="BFBFBF"/>
            </w:tcBorders>
            <w:hideMark/>
          </w:tcPr>
          <w:p w14:paraId="6CD853CE"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 xml:space="preserve">13 days </w:t>
            </w:r>
          </w:p>
        </w:tc>
        <w:tc>
          <w:tcPr>
            <w:tcW w:w="7308" w:type="dxa"/>
            <w:tcBorders>
              <w:top w:val="single" w:sz="4" w:space="0" w:color="BFBFBF"/>
              <w:left w:val="single" w:sz="4" w:space="0" w:color="BFBFBF"/>
              <w:bottom w:val="single" w:sz="4" w:space="0" w:color="BFBFBF"/>
              <w:right w:val="single" w:sz="4" w:space="0" w:color="BFBFBF"/>
            </w:tcBorders>
            <w:hideMark/>
          </w:tcPr>
          <w:p w14:paraId="6F087280" w14:textId="77777777" w:rsidR="007A63C5" w:rsidRDefault="00DF2BB3" w:rsidP="00143772">
            <w:pPr>
              <w:widowControl w:val="0"/>
              <w:autoSpaceDE w:val="0"/>
              <w:autoSpaceDN w:val="0"/>
              <w:adjustRightInd w:val="0"/>
              <w:ind w:right="-720"/>
              <w:jc w:val="both"/>
              <w:rPr>
                <w:rFonts w:ascii="Helvetica" w:hAnsi="Helvetica"/>
                <w:sz w:val="20"/>
                <w:szCs w:val="20"/>
              </w:rPr>
            </w:pPr>
            <w:r>
              <w:rPr>
                <w:rFonts w:ascii="Helvetica" w:hAnsi="Helvetica"/>
                <w:sz w:val="20"/>
                <w:szCs w:val="20"/>
              </w:rPr>
              <w:t xml:space="preserve">At the end of this sprint, the remaining requirements </w:t>
            </w:r>
          </w:p>
          <w:p w14:paraId="4213EEE3" w14:textId="488917A6" w:rsidR="00DF2BB3" w:rsidRDefault="009C4A62" w:rsidP="00143772">
            <w:pPr>
              <w:widowControl w:val="0"/>
              <w:autoSpaceDE w:val="0"/>
              <w:autoSpaceDN w:val="0"/>
              <w:adjustRightInd w:val="0"/>
              <w:ind w:right="-720"/>
              <w:jc w:val="both"/>
              <w:rPr>
                <w:rFonts w:ascii="Helvetica" w:hAnsi="Helvetica"/>
              </w:rPr>
            </w:pPr>
            <w:proofErr w:type="gramStart"/>
            <w:r>
              <w:rPr>
                <w:rFonts w:ascii="Helvetica" w:hAnsi="Helvetica"/>
                <w:sz w:val="20"/>
                <w:szCs w:val="20"/>
              </w:rPr>
              <w:t>should</w:t>
            </w:r>
            <w:proofErr w:type="gramEnd"/>
            <w:r w:rsidR="00DF2BB3">
              <w:rPr>
                <w:rFonts w:ascii="Helvetica" w:hAnsi="Helvetica"/>
                <w:sz w:val="20"/>
                <w:szCs w:val="20"/>
              </w:rPr>
              <w:t xml:space="preserve"> be done</w:t>
            </w:r>
            <w:r w:rsidR="00FB3D71">
              <w:rPr>
                <w:rFonts w:ascii="Helvetica" w:hAnsi="Helvetica"/>
                <w:sz w:val="20"/>
                <w:szCs w:val="20"/>
              </w:rPr>
              <w:t>,</w:t>
            </w:r>
            <w:r w:rsidR="00DF2BB3">
              <w:rPr>
                <w:rFonts w:ascii="Helvetica" w:hAnsi="Helvetica"/>
                <w:sz w:val="20"/>
                <w:szCs w:val="20"/>
              </w:rPr>
              <w:t xml:space="preserve"> like getting the user input</w:t>
            </w:r>
            <w:r w:rsidR="00CD3EAB">
              <w:rPr>
                <w:rFonts w:ascii="Helvetica" w:hAnsi="Helvetica"/>
                <w:sz w:val="20"/>
                <w:szCs w:val="20"/>
              </w:rPr>
              <w:t xml:space="preserve"> from Siri and Google Assistant</w:t>
            </w:r>
            <w:r w:rsidR="00DF2BB3">
              <w:rPr>
                <w:rFonts w:ascii="Helvetica" w:hAnsi="Helvetica"/>
                <w:sz w:val="20"/>
                <w:szCs w:val="20"/>
              </w:rPr>
              <w:t>.</w:t>
            </w:r>
          </w:p>
        </w:tc>
      </w:tr>
      <w:tr w:rsidR="00DF2BB3" w14:paraId="0CF3D0EA" w14:textId="77777777" w:rsidTr="007A63C5">
        <w:trPr>
          <w:trHeight w:val="827"/>
        </w:trPr>
        <w:tc>
          <w:tcPr>
            <w:tcW w:w="990" w:type="dxa"/>
            <w:tcBorders>
              <w:top w:val="single" w:sz="4" w:space="0" w:color="BFBFBF"/>
              <w:left w:val="single" w:sz="4" w:space="0" w:color="BFBFBF"/>
              <w:bottom w:val="single" w:sz="4" w:space="0" w:color="BFBFBF"/>
              <w:right w:val="single" w:sz="4" w:space="0" w:color="BFBFBF"/>
            </w:tcBorders>
            <w:hideMark/>
          </w:tcPr>
          <w:p w14:paraId="18809C41"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4</w:t>
            </w:r>
          </w:p>
        </w:tc>
        <w:tc>
          <w:tcPr>
            <w:tcW w:w="1530" w:type="dxa"/>
            <w:tcBorders>
              <w:top w:val="single" w:sz="4" w:space="0" w:color="BFBFBF"/>
              <w:left w:val="single" w:sz="4" w:space="0" w:color="BFBFBF"/>
              <w:bottom w:val="single" w:sz="4" w:space="0" w:color="BFBFBF"/>
              <w:right w:val="single" w:sz="4" w:space="0" w:color="BFBFBF"/>
            </w:tcBorders>
            <w:hideMark/>
          </w:tcPr>
          <w:p w14:paraId="18F72EED"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12 days</w:t>
            </w:r>
          </w:p>
        </w:tc>
        <w:tc>
          <w:tcPr>
            <w:tcW w:w="7308" w:type="dxa"/>
            <w:tcBorders>
              <w:top w:val="single" w:sz="4" w:space="0" w:color="BFBFBF"/>
              <w:left w:val="single" w:sz="4" w:space="0" w:color="BFBFBF"/>
              <w:bottom w:val="single" w:sz="4" w:space="0" w:color="BFBFBF"/>
              <w:right w:val="single" w:sz="4" w:space="0" w:color="BFBFBF"/>
            </w:tcBorders>
            <w:hideMark/>
          </w:tcPr>
          <w:p w14:paraId="3150478E" w14:textId="4E5D0ACE" w:rsidR="007A63C5" w:rsidRDefault="00DF2BB3" w:rsidP="00143772">
            <w:pPr>
              <w:widowControl w:val="0"/>
              <w:autoSpaceDE w:val="0"/>
              <w:autoSpaceDN w:val="0"/>
              <w:adjustRightInd w:val="0"/>
              <w:ind w:right="-720"/>
              <w:jc w:val="both"/>
              <w:rPr>
                <w:rFonts w:ascii="Helvetica" w:hAnsi="Helvetica"/>
                <w:sz w:val="20"/>
                <w:szCs w:val="20"/>
              </w:rPr>
            </w:pPr>
            <w:r>
              <w:rPr>
                <w:rFonts w:ascii="Helvetica" w:hAnsi="Helvetica"/>
                <w:sz w:val="20"/>
                <w:szCs w:val="20"/>
              </w:rPr>
              <w:t xml:space="preserve">By the end of this sprint, we </w:t>
            </w:r>
            <w:r w:rsidR="00FB3D71">
              <w:rPr>
                <w:rFonts w:ascii="Helvetica" w:hAnsi="Helvetica"/>
                <w:sz w:val="20"/>
                <w:szCs w:val="20"/>
              </w:rPr>
              <w:t xml:space="preserve">should have </w:t>
            </w:r>
            <w:r>
              <w:rPr>
                <w:rFonts w:ascii="Helvetica" w:hAnsi="Helvetica"/>
                <w:sz w:val="20"/>
                <w:szCs w:val="20"/>
              </w:rPr>
              <w:t>started testing our application</w:t>
            </w:r>
          </w:p>
          <w:p w14:paraId="5DCFEE3F" w14:textId="2A405BFC" w:rsidR="00DF2BB3" w:rsidRDefault="00FB3D71" w:rsidP="00143772">
            <w:pPr>
              <w:widowControl w:val="0"/>
              <w:autoSpaceDE w:val="0"/>
              <w:autoSpaceDN w:val="0"/>
              <w:adjustRightInd w:val="0"/>
              <w:ind w:right="-720"/>
              <w:jc w:val="both"/>
              <w:rPr>
                <w:rFonts w:ascii="Helvetica" w:hAnsi="Helvetica"/>
                <w:sz w:val="20"/>
                <w:szCs w:val="20"/>
              </w:rPr>
            </w:pPr>
            <w:r>
              <w:rPr>
                <w:rFonts w:ascii="Helvetica" w:hAnsi="Helvetica"/>
                <w:sz w:val="20"/>
                <w:szCs w:val="20"/>
              </w:rPr>
              <w:t xml:space="preserve"> </w:t>
            </w:r>
            <w:proofErr w:type="gramStart"/>
            <w:r>
              <w:rPr>
                <w:rFonts w:ascii="Helvetica" w:hAnsi="Helvetica"/>
                <w:sz w:val="20"/>
                <w:szCs w:val="20"/>
              </w:rPr>
              <w:t>to</w:t>
            </w:r>
            <w:proofErr w:type="gramEnd"/>
            <w:r>
              <w:rPr>
                <w:rFonts w:ascii="Helvetica" w:hAnsi="Helvetica"/>
                <w:sz w:val="20"/>
                <w:szCs w:val="20"/>
              </w:rPr>
              <w:t xml:space="preserve"> fix any problems found, in addition to optimization</w:t>
            </w:r>
            <w:r w:rsidR="00DF2BB3">
              <w:rPr>
                <w:rFonts w:ascii="Helvetica" w:hAnsi="Helvetica"/>
                <w:sz w:val="20"/>
                <w:szCs w:val="20"/>
              </w:rPr>
              <w:t>.</w:t>
            </w:r>
          </w:p>
        </w:tc>
      </w:tr>
    </w:tbl>
    <w:p w14:paraId="78C3EBA5" w14:textId="77777777" w:rsidR="00B45BBF" w:rsidRDefault="00B45BBF" w:rsidP="00BF651C">
      <w:pPr>
        <w:pStyle w:val="Heading2"/>
        <w:numPr>
          <w:ilvl w:val="0"/>
          <w:numId w:val="0"/>
        </w:numPr>
        <w:ind w:left="792"/>
      </w:pPr>
    </w:p>
    <w:p w14:paraId="64172909" w14:textId="387497F2" w:rsidR="00952DF0" w:rsidRDefault="00B45BBF" w:rsidP="00BF651C">
      <w:pPr>
        <w:pStyle w:val="Heading2"/>
      </w:pPr>
      <w:bookmarkStart w:id="64" w:name="_Toc5348037"/>
      <w:r w:rsidRPr="00B45BBF">
        <w:t>Budget</w:t>
      </w:r>
      <w:bookmarkEnd w:id="64"/>
    </w:p>
    <w:p w14:paraId="38852E3F" w14:textId="460071E8" w:rsidR="00952DF0" w:rsidRPr="00952DF0" w:rsidRDefault="00952DF0" w:rsidP="00E72F85">
      <w:r>
        <w:t>100$ for apple developer</w:t>
      </w:r>
      <w:r w:rsidR="00E72F85">
        <w:t xml:space="preserve"> id</w:t>
      </w:r>
    </w:p>
    <w:p w14:paraId="78C3EBA7" w14:textId="77777777" w:rsidR="001B60EA" w:rsidRPr="00AD2C83" w:rsidRDefault="001B60EA" w:rsidP="00143772">
      <w:pPr>
        <w:pStyle w:val="Heading1"/>
        <w:jc w:val="both"/>
        <w:rPr>
          <w:rFonts w:asciiTheme="majorHAnsi" w:hAnsiTheme="majorHAnsi"/>
        </w:rPr>
      </w:pPr>
      <w:bookmarkStart w:id="65" w:name="_Toc5348038"/>
      <w:r w:rsidRPr="00AD2C83">
        <w:rPr>
          <w:rFonts w:asciiTheme="majorHAnsi" w:hAnsiTheme="majorHAnsi"/>
        </w:rPr>
        <w:t>Project Resources</w:t>
      </w:r>
      <w:bookmarkEnd w:id="65"/>
    </w:p>
    <w:p w14:paraId="55D117E2" w14:textId="2F8019D7" w:rsidR="00DF2BB3" w:rsidRPr="00CD4430" w:rsidRDefault="00CD4430" w:rsidP="00143772">
      <w:pPr>
        <w:widowControl w:val="0"/>
        <w:autoSpaceDE w:val="0"/>
        <w:autoSpaceDN w:val="0"/>
        <w:adjustRightInd w:val="0"/>
        <w:ind w:right="-720"/>
        <w:jc w:val="both"/>
        <w:rPr>
          <w:rFonts w:ascii="Helvetica" w:hAnsi="Helvetica"/>
        </w:rPr>
      </w:pPr>
      <w:r>
        <w:rPr>
          <w:rFonts w:ascii="Helvetica" w:hAnsi="Helvetica"/>
        </w:rPr>
        <w:t>13.</w:t>
      </w:r>
      <w:r w:rsidR="00B451E9">
        <w:rPr>
          <w:rFonts w:ascii="Helvetica" w:hAnsi="Helvetica"/>
        </w:rPr>
        <w:t>2.1.</w:t>
      </w:r>
      <w:r w:rsidR="00B451E9">
        <w:rPr>
          <w:rFonts w:ascii="Helvetica" w:hAnsi="Helvetica"/>
        </w:rPr>
        <w:tab/>
      </w:r>
      <w:r w:rsidR="00DF2BB3" w:rsidRPr="00CD4430">
        <w:rPr>
          <w:rFonts w:ascii="Helvetica" w:hAnsi="Helvetica"/>
        </w:rPr>
        <w:t>People</w:t>
      </w:r>
    </w:p>
    <w:p w14:paraId="518E1D0E" w14:textId="77777777" w:rsidR="00DF2BB3" w:rsidRDefault="00DF2BB3" w:rsidP="00143772">
      <w:pPr>
        <w:widowControl w:val="0"/>
        <w:autoSpaceDE w:val="0"/>
        <w:autoSpaceDN w:val="0"/>
        <w:adjustRightInd w:val="0"/>
        <w:ind w:right="-720" w:firstLine="360"/>
        <w:jc w:val="both"/>
        <w:rPr>
          <w:rFonts w:ascii="Helvetica" w:hAnsi="Helvetica"/>
        </w:rPr>
      </w:pPr>
      <w:r>
        <w:rPr>
          <w:rFonts w:ascii="Helvetica" w:hAnsi="Helvetica"/>
        </w:rPr>
        <w:t>Team members:</w:t>
      </w:r>
    </w:p>
    <w:p w14:paraId="3471FAC5" w14:textId="77777777" w:rsidR="006978B5" w:rsidRDefault="006978B5" w:rsidP="00143772">
      <w:pPr>
        <w:widowControl w:val="0"/>
        <w:numPr>
          <w:ilvl w:val="1"/>
          <w:numId w:val="13"/>
        </w:numPr>
        <w:autoSpaceDE w:val="0"/>
        <w:autoSpaceDN w:val="0"/>
        <w:adjustRightInd w:val="0"/>
        <w:ind w:left="720" w:right="-720"/>
        <w:jc w:val="both"/>
        <w:rPr>
          <w:rFonts w:ascii="Helvetica" w:hAnsi="Helvetica"/>
        </w:rPr>
      </w:pPr>
      <w:r w:rsidRPr="00D7640E">
        <w:rPr>
          <w:rFonts w:ascii="Helvetica" w:hAnsi="Helvetica"/>
        </w:rPr>
        <w:tab/>
        <w:t xml:space="preserve">Ali </w:t>
      </w:r>
      <w:proofErr w:type="spellStart"/>
      <w:r w:rsidRPr="00D7640E">
        <w:rPr>
          <w:rFonts w:ascii="Helvetica" w:hAnsi="Helvetica"/>
        </w:rPr>
        <w:t>Fayad</w:t>
      </w:r>
      <w:proofErr w:type="spellEnd"/>
    </w:p>
    <w:p w14:paraId="13AE3801" w14:textId="77777777" w:rsidR="006978B5" w:rsidRPr="00D7640E" w:rsidRDefault="006978B5" w:rsidP="00143772">
      <w:pPr>
        <w:widowControl w:val="0"/>
        <w:numPr>
          <w:ilvl w:val="1"/>
          <w:numId w:val="13"/>
        </w:numPr>
        <w:autoSpaceDE w:val="0"/>
        <w:autoSpaceDN w:val="0"/>
        <w:adjustRightInd w:val="0"/>
        <w:ind w:left="720" w:right="-720"/>
        <w:jc w:val="both"/>
        <w:rPr>
          <w:rFonts w:ascii="Helvetica" w:hAnsi="Helvetica"/>
        </w:rPr>
      </w:pPr>
      <w:r>
        <w:rPr>
          <w:rFonts w:ascii="Helvetica" w:hAnsi="Helvetica"/>
        </w:rPr>
        <w:t xml:space="preserve"> </w:t>
      </w:r>
      <w:r>
        <w:rPr>
          <w:rFonts w:ascii="Helvetica" w:hAnsi="Helvetica"/>
        </w:rPr>
        <w:tab/>
        <w:t xml:space="preserve">Ali </w:t>
      </w:r>
      <w:proofErr w:type="spellStart"/>
      <w:r>
        <w:rPr>
          <w:rFonts w:ascii="Helvetica" w:hAnsi="Helvetica"/>
        </w:rPr>
        <w:t>Jaber</w:t>
      </w:r>
      <w:proofErr w:type="spellEnd"/>
    </w:p>
    <w:p w14:paraId="1DA72913" w14:textId="77777777" w:rsidR="006978B5" w:rsidRDefault="006978B5" w:rsidP="00143772">
      <w:pPr>
        <w:widowControl w:val="0"/>
        <w:numPr>
          <w:ilvl w:val="1"/>
          <w:numId w:val="13"/>
        </w:numPr>
        <w:autoSpaceDE w:val="0"/>
        <w:autoSpaceDN w:val="0"/>
        <w:adjustRightInd w:val="0"/>
        <w:ind w:left="720" w:right="-720"/>
        <w:jc w:val="both"/>
        <w:rPr>
          <w:rFonts w:ascii="Helvetica" w:hAnsi="Helvetica"/>
        </w:rPr>
      </w:pPr>
      <w:r>
        <w:rPr>
          <w:rFonts w:ascii="Helvetica" w:hAnsi="Helvetica"/>
        </w:rPr>
        <w:tab/>
      </w:r>
      <w:proofErr w:type="spellStart"/>
      <w:r>
        <w:rPr>
          <w:rFonts w:ascii="Helvetica" w:hAnsi="Helvetica"/>
        </w:rPr>
        <w:t>Anis</w:t>
      </w:r>
      <w:proofErr w:type="spellEnd"/>
      <w:r>
        <w:rPr>
          <w:rFonts w:ascii="Helvetica" w:hAnsi="Helvetica"/>
        </w:rPr>
        <w:t xml:space="preserve"> </w:t>
      </w:r>
      <w:proofErr w:type="spellStart"/>
      <w:r>
        <w:rPr>
          <w:rFonts w:ascii="Helvetica" w:hAnsi="Helvetica"/>
        </w:rPr>
        <w:t>Amer</w:t>
      </w:r>
      <w:proofErr w:type="spellEnd"/>
    </w:p>
    <w:p w14:paraId="30DF85E9" w14:textId="77777777" w:rsidR="006978B5" w:rsidRDefault="006978B5" w:rsidP="00143772">
      <w:pPr>
        <w:widowControl w:val="0"/>
        <w:numPr>
          <w:ilvl w:val="1"/>
          <w:numId w:val="13"/>
        </w:numPr>
        <w:autoSpaceDE w:val="0"/>
        <w:autoSpaceDN w:val="0"/>
        <w:adjustRightInd w:val="0"/>
        <w:ind w:left="720" w:right="-720"/>
        <w:jc w:val="both"/>
        <w:rPr>
          <w:rFonts w:ascii="Helvetica" w:hAnsi="Helvetica"/>
        </w:rPr>
      </w:pPr>
      <w:r>
        <w:rPr>
          <w:rFonts w:ascii="Helvetica" w:hAnsi="Helvetica"/>
        </w:rPr>
        <w:tab/>
        <w:t xml:space="preserve">Hussein </w:t>
      </w:r>
      <w:proofErr w:type="spellStart"/>
      <w:r>
        <w:rPr>
          <w:rFonts w:ascii="Helvetica" w:hAnsi="Helvetica"/>
        </w:rPr>
        <w:t>Banjak</w:t>
      </w:r>
      <w:proofErr w:type="spellEnd"/>
    </w:p>
    <w:p w14:paraId="0A21047A" w14:textId="77777777" w:rsidR="006978B5" w:rsidRDefault="006978B5" w:rsidP="00143772">
      <w:pPr>
        <w:widowControl w:val="0"/>
        <w:numPr>
          <w:ilvl w:val="1"/>
          <w:numId w:val="13"/>
        </w:numPr>
        <w:autoSpaceDE w:val="0"/>
        <w:autoSpaceDN w:val="0"/>
        <w:adjustRightInd w:val="0"/>
        <w:ind w:left="720" w:right="-720"/>
        <w:jc w:val="both"/>
        <w:rPr>
          <w:rFonts w:ascii="Helvetica" w:hAnsi="Helvetica"/>
        </w:rPr>
      </w:pPr>
      <w:r>
        <w:rPr>
          <w:rFonts w:ascii="Helvetica" w:hAnsi="Helvetica"/>
        </w:rPr>
        <w:tab/>
        <w:t xml:space="preserve">Mohamad </w:t>
      </w:r>
      <w:proofErr w:type="spellStart"/>
      <w:r>
        <w:rPr>
          <w:rFonts w:ascii="Helvetica" w:hAnsi="Helvetica"/>
        </w:rPr>
        <w:t>Chehade</w:t>
      </w:r>
      <w:proofErr w:type="spellEnd"/>
    </w:p>
    <w:p w14:paraId="2FB58514" w14:textId="77777777" w:rsidR="006978B5" w:rsidRDefault="006978B5" w:rsidP="00143772">
      <w:pPr>
        <w:widowControl w:val="0"/>
        <w:numPr>
          <w:ilvl w:val="1"/>
          <w:numId w:val="13"/>
        </w:numPr>
        <w:autoSpaceDE w:val="0"/>
        <w:autoSpaceDN w:val="0"/>
        <w:adjustRightInd w:val="0"/>
        <w:ind w:left="720" w:right="-720"/>
        <w:jc w:val="both"/>
        <w:rPr>
          <w:rFonts w:ascii="Helvetica" w:hAnsi="Helvetica"/>
        </w:rPr>
      </w:pPr>
      <w:r>
        <w:rPr>
          <w:rFonts w:ascii="Helvetica" w:hAnsi="Helvetica"/>
        </w:rPr>
        <w:tab/>
        <w:t xml:space="preserve">Professor: Mr. Mahmoud </w:t>
      </w:r>
      <w:proofErr w:type="spellStart"/>
      <w:r>
        <w:rPr>
          <w:rFonts w:ascii="Helvetica" w:hAnsi="Helvetica"/>
        </w:rPr>
        <w:t>Bdeir</w:t>
      </w:r>
      <w:proofErr w:type="spellEnd"/>
    </w:p>
    <w:p w14:paraId="61BF120D" w14:textId="77777777" w:rsidR="006978B5" w:rsidRPr="00543AC2" w:rsidRDefault="006978B5" w:rsidP="00143772">
      <w:pPr>
        <w:pStyle w:val="ListParagraph"/>
        <w:widowControl w:val="0"/>
        <w:numPr>
          <w:ilvl w:val="0"/>
          <w:numId w:val="13"/>
        </w:numPr>
        <w:autoSpaceDE w:val="0"/>
        <w:autoSpaceDN w:val="0"/>
        <w:adjustRightInd w:val="0"/>
        <w:ind w:right="-720"/>
        <w:jc w:val="both"/>
        <w:rPr>
          <w:rFonts w:ascii="Helvetica" w:hAnsi="Helvetica"/>
        </w:rPr>
      </w:pPr>
      <w:r>
        <w:rPr>
          <w:rFonts w:ascii="Helvetica" w:hAnsi="Helvetica"/>
        </w:rPr>
        <w:t xml:space="preserve"> </w:t>
      </w:r>
      <w:r>
        <w:rPr>
          <w:rFonts w:ascii="Helvetica" w:hAnsi="Helvetica"/>
        </w:rPr>
        <w:tab/>
        <w:t>TA</w:t>
      </w:r>
      <w:r w:rsidRPr="00543AC2">
        <w:rPr>
          <w:rFonts w:ascii="Helvetica" w:hAnsi="Helvetica"/>
        </w:rPr>
        <w:t xml:space="preserve">: </w:t>
      </w:r>
      <w:proofErr w:type="spellStart"/>
      <w:r w:rsidRPr="00543AC2">
        <w:rPr>
          <w:rFonts w:ascii="Helvetica" w:hAnsi="Helvetica"/>
        </w:rPr>
        <w:t>Sohaib</w:t>
      </w:r>
      <w:proofErr w:type="spellEnd"/>
      <w:r w:rsidRPr="00543AC2">
        <w:rPr>
          <w:rFonts w:ascii="Helvetica" w:hAnsi="Helvetica"/>
        </w:rPr>
        <w:t xml:space="preserve"> Al-</w:t>
      </w:r>
      <w:proofErr w:type="spellStart"/>
      <w:r w:rsidRPr="00543AC2">
        <w:rPr>
          <w:rFonts w:ascii="Helvetica" w:hAnsi="Helvetica"/>
        </w:rPr>
        <w:t>Jundi</w:t>
      </w:r>
      <w:proofErr w:type="spellEnd"/>
    </w:p>
    <w:p w14:paraId="7A2468FE" w14:textId="77777777" w:rsidR="006978B5" w:rsidRDefault="006978B5" w:rsidP="00143772">
      <w:pPr>
        <w:widowControl w:val="0"/>
        <w:numPr>
          <w:ilvl w:val="1"/>
          <w:numId w:val="13"/>
        </w:numPr>
        <w:autoSpaceDE w:val="0"/>
        <w:autoSpaceDN w:val="0"/>
        <w:adjustRightInd w:val="0"/>
        <w:ind w:left="720" w:right="-720"/>
        <w:jc w:val="both"/>
        <w:rPr>
          <w:rFonts w:ascii="Helvetica" w:hAnsi="Helvetica"/>
        </w:rPr>
      </w:pPr>
      <w:r>
        <w:rPr>
          <w:rFonts w:ascii="Helvetica" w:hAnsi="Helvetica"/>
        </w:rPr>
        <w:t xml:space="preserve"> </w:t>
      </w:r>
      <w:r>
        <w:rPr>
          <w:rFonts w:ascii="Helvetica" w:hAnsi="Helvetica"/>
        </w:rPr>
        <w:tab/>
      </w:r>
      <w:proofErr w:type="spellStart"/>
      <w:r>
        <w:rPr>
          <w:rFonts w:ascii="Helvetica" w:hAnsi="Helvetica"/>
        </w:rPr>
        <w:t>Walid</w:t>
      </w:r>
      <w:proofErr w:type="spellEnd"/>
      <w:r>
        <w:rPr>
          <w:rFonts w:ascii="Helvetica" w:hAnsi="Helvetica"/>
        </w:rPr>
        <w:t xml:space="preserve"> </w:t>
      </w:r>
      <w:proofErr w:type="spellStart"/>
      <w:r>
        <w:rPr>
          <w:rFonts w:ascii="Helvetica" w:hAnsi="Helvetica"/>
        </w:rPr>
        <w:t>Allaw</w:t>
      </w:r>
      <w:proofErr w:type="spellEnd"/>
    </w:p>
    <w:p w14:paraId="7E43AD5E" w14:textId="77777777" w:rsidR="00543AC2" w:rsidRDefault="00543AC2" w:rsidP="00143772">
      <w:pPr>
        <w:widowControl w:val="0"/>
        <w:autoSpaceDE w:val="0"/>
        <w:autoSpaceDN w:val="0"/>
        <w:adjustRightInd w:val="0"/>
        <w:ind w:left="720" w:right="-720"/>
        <w:jc w:val="both"/>
        <w:rPr>
          <w:rFonts w:ascii="Helvetica" w:hAnsi="Helvetica"/>
        </w:rPr>
      </w:pPr>
    </w:p>
    <w:p w14:paraId="2B23A092" w14:textId="77777777" w:rsidR="00DB4F60" w:rsidRDefault="00DB4F60" w:rsidP="00143772">
      <w:pPr>
        <w:widowControl w:val="0"/>
        <w:autoSpaceDE w:val="0"/>
        <w:autoSpaceDN w:val="0"/>
        <w:adjustRightInd w:val="0"/>
        <w:ind w:left="720" w:right="-720"/>
        <w:jc w:val="both"/>
        <w:rPr>
          <w:rFonts w:ascii="Helvetica" w:hAnsi="Helvetica"/>
        </w:rPr>
      </w:pPr>
    </w:p>
    <w:p w14:paraId="10D3C022" w14:textId="77777777" w:rsidR="00DB4F60" w:rsidRDefault="00DB4F60" w:rsidP="00143772">
      <w:pPr>
        <w:widowControl w:val="0"/>
        <w:autoSpaceDE w:val="0"/>
        <w:autoSpaceDN w:val="0"/>
        <w:adjustRightInd w:val="0"/>
        <w:ind w:left="720" w:right="-720"/>
        <w:jc w:val="both"/>
        <w:rPr>
          <w:rFonts w:ascii="Helvetica" w:hAnsi="Helvetica"/>
        </w:rPr>
      </w:pPr>
    </w:p>
    <w:p w14:paraId="267E8995" w14:textId="77777777" w:rsidR="00DB4F60" w:rsidRDefault="00DB4F60" w:rsidP="00143772">
      <w:pPr>
        <w:widowControl w:val="0"/>
        <w:autoSpaceDE w:val="0"/>
        <w:autoSpaceDN w:val="0"/>
        <w:adjustRightInd w:val="0"/>
        <w:ind w:left="720" w:right="-720"/>
        <w:jc w:val="both"/>
        <w:rPr>
          <w:rFonts w:ascii="Helvetica" w:hAnsi="Helvetica"/>
        </w:rPr>
      </w:pPr>
    </w:p>
    <w:p w14:paraId="28A16648" w14:textId="77777777" w:rsidR="00C0340E" w:rsidRDefault="00C0340E" w:rsidP="00143772">
      <w:pPr>
        <w:widowControl w:val="0"/>
        <w:autoSpaceDE w:val="0"/>
        <w:autoSpaceDN w:val="0"/>
        <w:adjustRightInd w:val="0"/>
        <w:ind w:left="720" w:right="-720"/>
        <w:jc w:val="both"/>
        <w:rPr>
          <w:rFonts w:ascii="Helvetica" w:hAnsi="Helvetica"/>
        </w:rPr>
      </w:pPr>
    </w:p>
    <w:p w14:paraId="362634B3" w14:textId="77777777" w:rsidR="00DF2BB3" w:rsidRDefault="00DF2BB3" w:rsidP="00143772">
      <w:pPr>
        <w:widowControl w:val="0"/>
        <w:numPr>
          <w:ilvl w:val="0"/>
          <w:numId w:val="31"/>
        </w:numPr>
        <w:autoSpaceDE w:val="0"/>
        <w:autoSpaceDN w:val="0"/>
        <w:adjustRightInd w:val="0"/>
        <w:ind w:right="-720"/>
        <w:jc w:val="both"/>
        <w:rPr>
          <w:rFonts w:ascii="Helvetica" w:hAnsi="Helvetica"/>
        </w:rPr>
      </w:pPr>
      <w:r>
        <w:rPr>
          <w:rFonts w:ascii="Helvetica" w:hAnsi="Helvetica"/>
        </w:rPr>
        <w:lastRenderedPageBreak/>
        <w:t>2.2.</w:t>
      </w:r>
      <w:r>
        <w:rPr>
          <w:rFonts w:ascii="Helvetica" w:hAnsi="Helvetica"/>
        </w:rPr>
        <w:tab/>
        <w:t>Hardware and Software</w:t>
      </w:r>
    </w:p>
    <w:p w14:paraId="72C08087"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Hardware:</w:t>
      </w:r>
    </w:p>
    <w:p w14:paraId="5E0FC283" w14:textId="628ED8A6" w:rsidR="00DF2BB3" w:rsidRDefault="00DF2BB3" w:rsidP="00143772">
      <w:pPr>
        <w:widowControl w:val="0"/>
        <w:numPr>
          <w:ilvl w:val="1"/>
          <w:numId w:val="15"/>
        </w:numPr>
        <w:autoSpaceDE w:val="0"/>
        <w:autoSpaceDN w:val="0"/>
        <w:adjustRightInd w:val="0"/>
        <w:ind w:left="720" w:right="-720"/>
        <w:jc w:val="both"/>
        <w:rPr>
          <w:rFonts w:ascii="Helvetica" w:hAnsi="Helvetica"/>
        </w:rPr>
      </w:pPr>
      <w:r>
        <w:rPr>
          <w:rFonts w:ascii="Helvetica" w:hAnsi="Helvetica"/>
        </w:rPr>
        <w:tab/>
        <w:t>Personal laptops</w:t>
      </w:r>
    </w:p>
    <w:p w14:paraId="1DA60504" w14:textId="77777777" w:rsidR="00DF2BB3" w:rsidRDefault="00DF2BB3" w:rsidP="00143772">
      <w:pPr>
        <w:widowControl w:val="0"/>
        <w:autoSpaceDE w:val="0"/>
        <w:autoSpaceDN w:val="0"/>
        <w:adjustRightInd w:val="0"/>
        <w:ind w:right="-720"/>
        <w:jc w:val="both"/>
        <w:rPr>
          <w:rFonts w:ascii="Helvetica" w:hAnsi="Helvetica"/>
        </w:rPr>
      </w:pPr>
      <w:r>
        <w:rPr>
          <w:rFonts w:ascii="Helvetica" w:hAnsi="Helvetica"/>
        </w:rPr>
        <w:t>Software:</w:t>
      </w:r>
    </w:p>
    <w:p w14:paraId="051B33BD" w14:textId="4636FB69" w:rsidR="00DF2BB3" w:rsidRDefault="00DF2BB3" w:rsidP="00143772">
      <w:pPr>
        <w:widowControl w:val="0"/>
        <w:numPr>
          <w:ilvl w:val="1"/>
          <w:numId w:val="16"/>
        </w:numPr>
        <w:autoSpaceDE w:val="0"/>
        <w:autoSpaceDN w:val="0"/>
        <w:adjustRightInd w:val="0"/>
        <w:ind w:left="720" w:right="-720"/>
        <w:jc w:val="both"/>
        <w:rPr>
          <w:rFonts w:ascii="Helvetica" w:hAnsi="Helvetica"/>
        </w:rPr>
      </w:pPr>
      <w:r>
        <w:rPr>
          <w:rFonts w:ascii="Helvetica" w:hAnsi="Helvetica"/>
        </w:rPr>
        <w:tab/>
        <w:t>Target Process</w:t>
      </w:r>
    </w:p>
    <w:p w14:paraId="7F9C7F7F" w14:textId="7D4E76F8" w:rsidR="00DF2BB3" w:rsidRDefault="00DF2BB3" w:rsidP="00143772">
      <w:pPr>
        <w:widowControl w:val="0"/>
        <w:numPr>
          <w:ilvl w:val="1"/>
          <w:numId w:val="16"/>
        </w:numPr>
        <w:autoSpaceDE w:val="0"/>
        <w:autoSpaceDN w:val="0"/>
        <w:adjustRightInd w:val="0"/>
        <w:ind w:left="720" w:right="-720"/>
        <w:jc w:val="both"/>
        <w:rPr>
          <w:rFonts w:ascii="Helvetica" w:hAnsi="Helvetica"/>
        </w:rPr>
      </w:pPr>
      <w:r>
        <w:rPr>
          <w:rFonts w:ascii="Helvetica" w:hAnsi="Helvetica"/>
        </w:rPr>
        <w:tab/>
        <w:t>Slack</w:t>
      </w:r>
    </w:p>
    <w:p w14:paraId="79506D55" w14:textId="797B5049" w:rsidR="00F24263" w:rsidRPr="005E4849" w:rsidRDefault="00F24263" w:rsidP="00143772">
      <w:pPr>
        <w:pStyle w:val="ListParagraph"/>
        <w:numPr>
          <w:ilvl w:val="0"/>
          <w:numId w:val="16"/>
        </w:numPr>
        <w:jc w:val="both"/>
        <w:rPr>
          <w:rFonts w:asciiTheme="majorHAnsi" w:hAnsiTheme="majorHAnsi"/>
        </w:rPr>
      </w:pPr>
      <w:r>
        <w:rPr>
          <w:rFonts w:asciiTheme="majorHAnsi" w:hAnsiTheme="majorHAnsi"/>
        </w:rPr>
        <w:t xml:space="preserve"> </w:t>
      </w:r>
      <w:r>
        <w:rPr>
          <w:rFonts w:asciiTheme="majorHAnsi" w:hAnsiTheme="majorHAnsi"/>
        </w:rPr>
        <w:tab/>
      </w:r>
      <w:r w:rsidRPr="00A66702">
        <w:rPr>
          <w:rFonts w:asciiTheme="majorHAnsi" w:hAnsiTheme="majorHAnsi"/>
        </w:rPr>
        <w:t xml:space="preserve">Draw.io </w:t>
      </w:r>
    </w:p>
    <w:p w14:paraId="31D420ED" w14:textId="270170BB" w:rsidR="00DF2BB3" w:rsidRDefault="00DF2BB3" w:rsidP="00143772">
      <w:pPr>
        <w:widowControl w:val="0"/>
        <w:numPr>
          <w:ilvl w:val="1"/>
          <w:numId w:val="16"/>
        </w:numPr>
        <w:autoSpaceDE w:val="0"/>
        <w:autoSpaceDN w:val="0"/>
        <w:adjustRightInd w:val="0"/>
        <w:ind w:left="720" w:right="-720"/>
        <w:jc w:val="both"/>
        <w:rPr>
          <w:rFonts w:ascii="Helvetica" w:hAnsi="Helvetica"/>
        </w:rPr>
      </w:pPr>
      <w:r>
        <w:rPr>
          <w:rFonts w:ascii="Helvetica" w:hAnsi="Helvetica"/>
        </w:rPr>
        <w:tab/>
        <w:t>Flutter Framework</w:t>
      </w:r>
    </w:p>
    <w:p w14:paraId="31FFEC41" w14:textId="235C4CF7" w:rsidR="00DF2BB3" w:rsidRDefault="00DF2BB3" w:rsidP="00143772">
      <w:pPr>
        <w:widowControl w:val="0"/>
        <w:numPr>
          <w:ilvl w:val="1"/>
          <w:numId w:val="16"/>
        </w:numPr>
        <w:autoSpaceDE w:val="0"/>
        <w:autoSpaceDN w:val="0"/>
        <w:adjustRightInd w:val="0"/>
        <w:ind w:left="720" w:right="-720"/>
        <w:jc w:val="both"/>
        <w:rPr>
          <w:rFonts w:ascii="Helvetica" w:hAnsi="Helvetica"/>
        </w:rPr>
      </w:pPr>
      <w:r>
        <w:rPr>
          <w:rFonts w:ascii="Helvetica" w:hAnsi="Helvetica"/>
        </w:rPr>
        <w:tab/>
        <w:t>Adobe Photoshop CS6</w:t>
      </w:r>
    </w:p>
    <w:p w14:paraId="42175061" w14:textId="77777777" w:rsidR="00DF2BB3" w:rsidRDefault="00DF2BB3" w:rsidP="00143772">
      <w:pPr>
        <w:widowControl w:val="0"/>
        <w:numPr>
          <w:ilvl w:val="0"/>
          <w:numId w:val="27"/>
        </w:numPr>
        <w:autoSpaceDE w:val="0"/>
        <w:autoSpaceDN w:val="0"/>
        <w:adjustRightInd w:val="0"/>
        <w:ind w:right="-720"/>
        <w:jc w:val="both"/>
        <w:rPr>
          <w:rFonts w:ascii="Helvetica" w:hAnsi="Helvetica"/>
        </w:rPr>
      </w:pPr>
      <w:r>
        <w:rPr>
          <w:rFonts w:ascii="Helvetica" w:hAnsi="Helvetica"/>
        </w:rPr>
        <w:t>2.3.</w:t>
      </w:r>
      <w:r>
        <w:rPr>
          <w:rFonts w:ascii="Helvetica" w:hAnsi="Helvetica"/>
        </w:rPr>
        <w:tab/>
        <w:t>Special Resources</w:t>
      </w:r>
    </w:p>
    <w:p w14:paraId="1373801E" w14:textId="77777777" w:rsidR="00DF2BB3" w:rsidRDefault="00DF2BB3" w:rsidP="00143772">
      <w:pPr>
        <w:widowControl w:val="0"/>
        <w:autoSpaceDE w:val="0"/>
        <w:autoSpaceDN w:val="0"/>
        <w:adjustRightInd w:val="0"/>
        <w:ind w:right="-720" w:firstLine="720"/>
        <w:jc w:val="both"/>
        <w:rPr>
          <w:rFonts w:ascii="Helvetica" w:hAnsi="Helvetica"/>
        </w:rPr>
      </w:pPr>
      <w:r>
        <w:rPr>
          <w:rFonts w:ascii="Helvetica" w:hAnsi="Helvetica"/>
        </w:rPr>
        <w:t>None Required.</w:t>
      </w:r>
    </w:p>
    <w:p w14:paraId="5106C16F" w14:textId="563ED118" w:rsidR="00DF2BB3" w:rsidRDefault="00427606" w:rsidP="00143772">
      <w:pPr>
        <w:widowControl w:val="0"/>
        <w:numPr>
          <w:ilvl w:val="0"/>
          <w:numId w:val="29"/>
        </w:numPr>
        <w:autoSpaceDE w:val="0"/>
        <w:autoSpaceDN w:val="0"/>
        <w:adjustRightInd w:val="0"/>
        <w:ind w:right="-720"/>
        <w:jc w:val="both"/>
        <w:rPr>
          <w:rFonts w:ascii="Helvetica" w:hAnsi="Helvetica"/>
        </w:rPr>
      </w:pPr>
      <w:r>
        <w:rPr>
          <w:rFonts w:ascii="Helvetica" w:hAnsi="Helvetica"/>
        </w:rPr>
        <w:t>2.4.</w:t>
      </w:r>
      <w:r>
        <w:rPr>
          <w:rFonts w:ascii="Helvetica" w:hAnsi="Helvetica"/>
        </w:rPr>
        <w:tab/>
      </w:r>
      <w:r w:rsidR="00DF2BB3">
        <w:rPr>
          <w:rFonts w:ascii="Helvetica" w:hAnsi="Helvetica"/>
        </w:rPr>
        <w:t>Reference Materials</w:t>
      </w:r>
    </w:p>
    <w:p w14:paraId="0B37A48E" w14:textId="77777777" w:rsidR="00DF2BB3" w:rsidRDefault="00DF2BB3" w:rsidP="00143772">
      <w:pPr>
        <w:widowControl w:val="0"/>
        <w:autoSpaceDE w:val="0"/>
        <w:autoSpaceDN w:val="0"/>
        <w:adjustRightInd w:val="0"/>
        <w:ind w:right="-720" w:firstLine="720"/>
        <w:jc w:val="both"/>
        <w:rPr>
          <w:rFonts w:ascii="Helvetica" w:hAnsi="Helvetica"/>
        </w:rPr>
      </w:pPr>
      <w:r>
        <w:rPr>
          <w:rFonts w:ascii="Helvetica" w:hAnsi="Helvetica"/>
        </w:rPr>
        <w:t>None Referenced.</w:t>
      </w:r>
    </w:p>
    <w:p w14:paraId="78C3EBAD" w14:textId="77777777" w:rsidR="00744D49" w:rsidRPr="00744D49" w:rsidRDefault="00744D49" w:rsidP="00143772">
      <w:pPr>
        <w:jc w:val="both"/>
      </w:pPr>
    </w:p>
    <w:p w14:paraId="78C3EBAE" w14:textId="77777777" w:rsidR="0084776B" w:rsidRDefault="0084776B" w:rsidP="00143772">
      <w:pPr>
        <w:pStyle w:val="Heading1"/>
        <w:ind w:left="540" w:hanging="540"/>
        <w:jc w:val="both"/>
        <w:rPr>
          <w:rFonts w:asciiTheme="majorHAnsi" w:hAnsiTheme="majorHAnsi"/>
        </w:rPr>
      </w:pPr>
      <w:bookmarkStart w:id="66" w:name="_Toc5348039"/>
      <w:r w:rsidRPr="0084776B">
        <w:rPr>
          <w:rFonts w:asciiTheme="majorHAnsi" w:hAnsiTheme="majorHAnsi"/>
        </w:rPr>
        <w:t>About You</w:t>
      </w:r>
      <w:bookmarkEnd w:id="66"/>
    </w:p>
    <w:p w14:paraId="78C3EBAF" w14:textId="77777777" w:rsidR="0084776B" w:rsidRDefault="006C508A" w:rsidP="00BF651C">
      <w:pPr>
        <w:pStyle w:val="Heading2"/>
      </w:pPr>
      <w:bookmarkStart w:id="67" w:name="_Toc5348040"/>
      <w:r>
        <w:t>About Me</w:t>
      </w:r>
      <w:bookmarkEnd w:id="67"/>
    </w:p>
    <w:p w14:paraId="067BA12D" w14:textId="77777777" w:rsidR="006417E2" w:rsidRPr="00F82BB0" w:rsidRDefault="006417E2" w:rsidP="006417E2">
      <w:pPr>
        <w:widowControl w:val="0"/>
        <w:autoSpaceDE w:val="0"/>
        <w:autoSpaceDN w:val="0"/>
        <w:adjustRightInd w:val="0"/>
        <w:ind w:right="-720"/>
        <w:jc w:val="both"/>
        <w:rPr>
          <w:rFonts w:asciiTheme="majorHAnsi" w:hAnsiTheme="majorHAnsi"/>
          <w:u w:val="single"/>
        </w:rPr>
      </w:pPr>
      <w:r w:rsidRPr="00F82BB0">
        <w:rPr>
          <w:rFonts w:asciiTheme="majorHAnsi" w:hAnsiTheme="majorHAnsi"/>
          <w:u w:val="single"/>
        </w:rPr>
        <w:t xml:space="preserve">Ali </w:t>
      </w:r>
      <w:proofErr w:type="spellStart"/>
      <w:r w:rsidRPr="00F82BB0">
        <w:rPr>
          <w:rFonts w:asciiTheme="majorHAnsi" w:hAnsiTheme="majorHAnsi"/>
          <w:u w:val="single"/>
        </w:rPr>
        <w:t>Fayad</w:t>
      </w:r>
      <w:proofErr w:type="spellEnd"/>
      <w:r w:rsidRPr="00F82BB0">
        <w:rPr>
          <w:rFonts w:asciiTheme="majorHAnsi" w:hAnsiTheme="majorHAnsi"/>
          <w:u w:val="single"/>
        </w:rPr>
        <w:t>:</w:t>
      </w:r>
    </w:p>
    <w:p w14:paraId="4FE2FAE3" w14:textId="77777777" w:rsidR="006417E2" w:rsidRPr="00F82BB0" w:rsidRDefault="006417E2" w:rsidP="006417E2">
      <w:pPr>
        <w:ind w:firstLine="450"/>
        <w:jc w:val="both"/>
        <w:rPr>
          <w:rFonts w:asciiTheme="majorHAnsi" w:hAnsiTheme="majorHAnsi"/>
        </w:rPr>
      </w:pPr>
      <w:r w:rsidRPr="00F82BB0">
        <w:rPr>
          <w:rFonts w:asciiTheme="majorHAnsi" w:hAnsiTheme="majorHAnsi"/>
        </w:rPr>
        <w:t xml:space="preserve">I am Ali </w:t>
      </w:r>
      <w:proofErr w:type="spellStart"/>
      <w:r w:rsidRPr="00F82BB0">
        <w:rPr>
          <w:rFonts w:asciiTheme="majorHAnsi" w:hAnsiTheme="majorHAnsi"/>
        </w:rPr>
        <w:t>Fayad</w:t>
      </w:r>
      <w:proofErr w:type="spellEnd"/>
      <w:r w:rsidRPr="00F82BB0">
        <w:rPr>
          <w:rFonts w:asciiTheme="majorHAnsi" w:hAnsiTheme="majorHAnsi"/>
        </w:rPr>
        <w:t>, a 2</w:t>
      </w:r>
      <w:r w:rsidRPr="00F82BB0">
        <w:rPr>
          <w:rFonts w:asciiTheme="majorHAnsi" w:hAnsiTheme="majorHAnsi"/>
          <w:vertAlign w:val="superscript"/>
        </w:rPr>
        <w:t>nd</w:t>
      </w:r>
      <w:r w:rsidRPr="00F82BB0">
        <w:rPr>
          <w:rFonts w:asciiTheme="majorHAnsi" w:hAnsiTheme="majorHAnsi"/>
        </w:rPr>
        <w:t xml:space="preserve">-year </w:t>
      </w:r>
      <w:proofErr w:type="spellStart"/>
      <w:r w:rsidRPr="00F82BB0">
        <w:rPr>
          <w:rFonts w:asciiTheme="majorHAnsi" w:hAnsiTheme="majorHAnsi"/>
        </w:rPr>
        <w:t>cmps</w:t>
      </w:r>
      <w:proofErr w:type="spellEnd"/>
      <w:r w:rsidRPr="00F82BB0">
        <w:rPr>
          <w:rFonts w:asciiTheme="majorHAnsi" w:hAnsiTheme="majorHAnsi"/>
        </w:rPr>
        <w:t xml:space="preserve"> student. I am very interested in philosophy, mainly logic, epistemology, and metaphysics, which are three very interrelated fields of philosophy. Mainly, metaphysics uses logic and epistemology to understand the fundamental nature of existence and being using </w:t>
      </w:r>
      <w:proofErr w:type="spellStart"/>
      <w:r w:rsidRPr="00F82BB0">
        <w:rPr>
          <w:rFonts w:asciiTheme="majorHAnsi" w:hAnsiTheme="majorHAnsi"/>
        </w:rPr>
        <w:t>apriori</w:t>
      </w:r>
      <w:proofErr w:type="spellEnd"/>
      <w:r w:rsidRPr="00F82BB0">
        <w:rPr>
          <w:rFonts w:asciiTheme="majorHAnsi" w:hAnsiTheme="majorHAnsi"/>
        </w:rPr>
        <w:t xml:space="preserve"> knowledge – the opposite of empiricism and experimenting. Metaphysics gives a more fundamental understanding of being and is more abstracted and generalized than applied sciences. I entered AUB as a </w:t>
      </w:r>
      <w:proofErr w:type="spellStart"/>
      <w:r w:rsidRPr="00F82BB0">
        <w:rPr>
          <w:rFonts w:asciiTheme="majorHAnsi" w:hAnsiTheme="majorHAnsi"/>
        </w:rPr>
        <w:t>cmps</w:t>
      </w:r>
      <w:proofErr w:type="spellEnd"/>
      <w:r w:rsidRPr="00F82BB0">
        <w:rPr>
          <w:rFonts w:asciiTheme="majorHAnsi" w:hAnsiTheme="majorHAnsi"/>
        </w:rPr>
        <w:t xml:space="preserve"> premed but stopped doing premed after being exposed to the logic behind computer science, which happened to occur as I started developing an interest in metaphysics. I am motivated by gaining more knowledge, for as long as the technical limitations allow.</w:t>
      </w:r>
    </w:p>
    <w:p w14:paraId="51BFB181" w14:textId="77777777" w:rsidR="006417E2" w:rsidRPr="00F82BB0" w:rsidRDefault="006417E2" w:rsidP="006417E2">
      <w:pPr>
        <w:ind w:firstLine="450"/>
        <w:jc w:val="both"/>
        <w:rPr>
          <w:rFonts w:asciiTheme="majorHAnsi" w:hAnsiTheme="majorHAnsi"/>
        </w:rPr>
      </w:pPr>
      <w:r w:rsidRPr="00F82BB0">
        <w:rPr>
          <w:rFonts w:asciiTheme="majorHAnsi" w:hAnsiTheme="majorHAnsi"/>
        </w:rPr>
        <w:t>In the future, some friends and I are planning a startup computer science company which would provide various solutions for the community’s different needs. I am interested in all fields of computer science, but particularly software engineering and machine learning. Additionally, I see myself working alongside friend-colleagues in our own startup company. The fact that we have known each other for a very long tie would dramatically increase team collaboration and focus on finding solutions for problems.</w:t>
      </w:r>
    </w:p>
    <w:p w14:paraId="66D5369A" w14:textId="77777777" w:rsidR="005612CD" w:rsidRPr="00F82BB0" w:rsidRDefault="005612CD" w:rsidP="005612CD">
      <w:pPr>
        <w:widowControl w:val="0"/>
        <w:autoSpaceDE w:val="0"/>
        <w:autoSpaceDN w:val="0"/>
        <w:adjustRightInd w:val="0"/>
        <w:ind w:right="-720"/>
        <w:jc w:val="both"/>
        <w:rPr>
          <w:rFonts w:asciiTheme="majorHAnsi" w:hAnsiTheme="majorHAnsi"/>
          <w:u w:val="single"/>
        </w:rPr>
      </w:pPr>
      <w:r w:rsidRPr="00F82BB0">
        <w:rPr>
          <w:rFonts w:asciiTheme="majorHAnsi" w:hAnsiTheme="majorHAnsi"/>
          <w:u w:val="single"/>
        </w:rPr>
        <w:t xml:space="preserve">Ali </w:t>
      </w:r>
      <w:proofErr w:type="spellStart"/>
      <w:r w:rsidRPr="00F82BB0">
        <w:rPr>
          <w:rFonts w:asciiTheme="majorHAnsi" w:hAnsiTheme="majorHAnsi"/>
          <w:u w:val="single"/>
        </w:rPr>
        <w:t>Jaber</w:t>
      </w:r>
      <w:proofErr w:type="spellEnd"/>
      <w:r w:rsidRPr="00F82BB0">
        <w:rPr>
          <w:rFonts w:asciiTheme="majorHAnsi" w:hAnsiTheme="majorHAnsi"/>
          <w:u w:val="single"/>
        </w:rPr>
        <w:t>:</w:t>
      </w:r>
    </w:p>
    <w:p w14:paraId="1C9C9155" w14:textId="77777777" w:rsidR="005612CD" w:rsidRPr="00F82BB0" w:rsidRDefault="005612CD" w:rsidP="005612CD">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lastRenderedPageBreak/>
        <w:t>A computer science student at AUB. My main interest in the field of computer science is Programming. I enjoy programming classes more than the theoretical part of this field. I like to code and create my own programs just to test and always build up from scratches. I found that self-teaching is an effective way to acquire experience and the ability to solve problems in the upcoming future.</w:t>
      </w:r>
    </w:p>
    <w:p w14:paraId="78434E99" w14:textId="76E8C4CA" w:rsidR="005612CD" w:rsidRPr="00F82BB0" w:rsidRDefault="005612CD" w:rsidP="00F82BB0">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t>I’m thinking of completing my master’s degree in this field, work in a company that develops applications, and software and maybe an instructor in the university.</w:t>
      </w:r>
    </w:p>
    <w:p w14:paraId="508B489C" w14:textId="77777777" w:rsidR="005612CD" w:rsidRPr="00F82BB0" w:rsidRDefault="005612CD" w:rsidP="005612CD">
      <w:pPr>
        <w:widowControl w:val="0"/>
        <w:autoSpaceDE w:val="0"/>
        <w:autoSpaceDN w:val="0"/>
        <w:adjustRightInd w:val="0"/>
        <w:ind w:right="-720"/>
        <w:jc w:val="both"/>
        <w:rPr>
          <w:rFonts w:asciiTheme="majorHAnsi" w:hAnsiTheme="majorHAnsi"/>
          <w:u w:val="single"/>
        </w:rPr>
      </w:pPr>
    </w:p>
    <w:p w14:paraId="0A6D619E" w14:textId="77777777" w:rsidR="005612CD" w:rsidRPr="00F82BB0" w:rsidRDefault="005612CD" w:rsidP="005612CD">
      <w:pPr>
        <w:widowControl w:val="0"/>
        <w:autoSpaceDE w:val="0"/>
        <w:autoSpaceDN w:val="0"/>
        <w:adjustRightInd w:val="0"/>
        <w:ind w:right="-720"/>
        <w:jc w:val="both"/>
        <w:rPr>
          <w:rFonts w:asciiTheme="majorHAnsi" w:hAnsiTheme="majorHAnsi"/>
        </w:rPr>
      </w:pPr>
      <w:proofErr w:type="spellStart"/>
      <w:r w:rsidRPr="00F82BB0">
        <w:rPr>
          <w:rFonts w:asciiTheme="majorHAnsi" w:hAnsiTheme="majorHAnsi"/>
          <w:u w:val="single"/>
        </w:rPr>
        <w:t>Anis</w:t>
      </w:r>
      <w:proofErr w:type="spellEnd"/>
      <w:r w:rsidRPr="00F82BB0">
        <w:rPr>
          <w:rFonts w:asciiTheme="majorHAnsi" w:hAnsiTheme="majorHAnsi"/>
          <w:u w:val="single"/>
        </w:rPr>
        <w:t xml:space="preserve"> </w:t>
      </w:r>
      <w:proofErr w:type="spellStart"/>
      <w:r w:rsidRPr="00F82BB0">
        <w:rPr>
          <w:rFonts w:asciiTheme="majorHAnsi" w:hAnsiTheme="majorHAnsi"/>
          <w:u w:val="single"/>
        </w:rPr>
        <w:t>Amer</w:t>
      </w:r>
      <w:proofErr w:type="spellEnd"/>
      <w:r w:rsidRPr="00F82BB0">
        <w:rPr>
          <w:rFonts w:asciiTheme="majorHAnsi" w:hAnsiTheme="majorHAnsi"/>
          <w:u w:val="single"/>
        </w:rPr>
        <w:t>:</w:t>
      </w:r>
    </w:p>
    <w:p w14:paraId="21468ED1" w14:textId="77777777" w:rsidR="005612CD" w:rsidRPr="00F82BB0" w:rsidRDefault="005612CD" w:rsidP="005612CD">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t xml:space="preserve">I am </w:t>
      </w:r>
      <w:proofErr w:type="spellStart"/>
      <w:r w:rsidRPr="00F82BB0">
        <w:rPr>
          <w:rFonts w:asciiTheme="majorHAnsi" w:hAnsiTheme="majorHAnsi" w:cstheme="minorHAnsi"/>
        </w:rPr>
        <w:t>Anis</w:t>
      </w:r>
      <w:proofErr w:type="spellEnd"/>
      <w:r w:rsidRPr="00F82BB0">
        <w:rPr>
          <w:rFonts w:asciiTheme="majorHAnsi" w:hAnsiTheme="majorHAnsi" w:cstheme="minorHAnsi"/>
        </w:rPr>
        <w:t xml:space="preserve"> </w:t>
      </w:r>
      <w:proofErr w:type="spellStart"/>
      <w:r w:rsidRPr="00F82BB0">
        <w:rPr>
          <w:rFonts w:asciiTheme="majorHAnsi" w:hAnsiTheme="majorHAnsi" w:cstheme="minorHAnsi"/>
        </w:rPr>
        <w:t>Amer</w:t>
      </w:r>
      <w:proofErr w:type="spellEnd"/>
      <w:r w:rsidRPr="00F82BB0">
        <w:rPr>
          <w:rFonts w:asciiTheme="majorHAnsi" w:hAnsiTheme="majorHAnsi" w:cstheme="minorHAnsi"/>
        </w:rPr>
        <w:t>, a computer science student at AUB. I am interested in developing mobile applications, and my motivation comes from making human life easier. I am a hard worker, and I seek to acquire knowledge in order to be up to date with this exponential growth of technology.</w:t>
      </w:r>
    </w:p>
    <w:p w14:paraId="2AE1A60B" w14:textId="77777777" w:rsidR="005612CD" w:rsidRPr="00F82BB0" w:rsidRDefault="005612CD" w:rsidP="005612CD">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t>My future plan is to have my own startup. Besides, my motivation comes from fulfilling human needs in societies where life becomes easier. However, in 5 years, I want to work with a company because I want and experience that helps me, later, work on my startup. Moreover, I would like to be introducing computer science to schools in my region because I see this as an essential need.</w:t>
      </w:r>
    </w:p>
    <w:p w14:paraId="57297FDB" w14:textId="77777777" w:rsidR="00E0502A" w:rsidRPr="00F82BB0" w:rsidRDefault="00E0502A" w:rsidP="00E0502A">
      <w:pPr>
        <w:widowControl w:val="0"/>
        <w:autoSpaceDE w:val="0"/>
        <w:autoSpaceDN w:val="0"/>
        <w:adjustRightInd w:val="0"/>
        <w:ind w:right="-720"/>
        <w:jc w:val="both"/>
        <w:rPr>
          <w:rFonts w:asciiTheme="majorHAnsi" w:hAnsiTheme="majorHAnsi"/>
          <w:u w:val="single"/>
        </w:rPr>
      </w:pPr>
      <w:r w:rsidRPr="00F82BB0">
        <w:rPr>
          <w:rFonts w:asciiTheme="majorHAnsi" w:hAnsiTheme="majorHAnsi"/>
          <w:u w:val="single"/>
        </w:rPr>
        <w:t xml:space="preserve">Hussein </w:t>
      </w:r>
      <w:proofErr w:type="spellStart"/>
      <w:r w:rsidRPr="00F82BB0">
        <w:rPr>
          <w:rFonts w:asciiTheme="majorHAnsi" w:hAnsiTheme="majorHAnsi"/>
          <w:u w:val="single"/>
        </w:rPr>
        <w:t>Banjak</w:t>
      </w:r>
      <w:proofErr w:type="spellEnd"/>
      <w:r w:rsidRPr="00F82BB0">
        <w:rPr>
          <w:rFonts w:asciiTheme="majorHAnsi" w:hAnsiTheme="majorHAnsi"/>
          <w:u w:val="single"/>
        </w:rPr>
        <w:t>:</w:t>
      </w:r>
    </w:p>
    <w:p w14:paraId="6E1AE061" w14:textId="77777777" w:rsidR="00E0502A" w:rsidRPr="00F82BB0" w:rsidRDefault="00E0502A" w:rsidP="00E0502A">
      <w:pPr>
        <w:ind w:firstLine="720"/>
        <w:jc w:val="both"/>
        <w:rPr>
          <w:rFonts w:asciiTheme="majorHAnsi" w:hAnsiTheme="majorHAnsi"/>
        </w:rPr>
      </w:pPr>
      <w:r w:rsidRPr="00F82BB0">
        <w:rPr>
          <w:rFonts w:asciiTheme="majorHAnsi" w:hAnsiTheme="majorHAnsi"/>
        </w:rPr>
        <w:t>I am majoring in computer science at AUB. I have first picked up programming at the university which then turned into a second hobby mainly due to its problem-solving criteria. Always being up to challenge, I gradually got more into inquiry and knowledge seeking. This, in turn, pushed me into working hard pursuing my goals which also played a big role in improving my academic level. After acquiring my bachelor's degree, I plan to either apply for graduate studies or work in the software industry.</w:t>
      </w:r>
    </w:p>
    <w:p w14:paraId="4A0A4165" w14:textId="199DFA8D" w:rsidR="006417E2" w:rsidRDefault="00E0502A" w:rsidP="0080171A">
      <w:pPr>
        <w:ind w:firstLine="720"/>
        <w:jc w:val="both"/>
        <w:rPr>
          <w:rFonts w:asciiTheme="majorHAnsi" w:hAnsiTheme="majorHAnsi"/>
        </w:rPr>
      </w:pPr>
      <w:r w:rsidRPr="00F82BB0">
        <w:rPr>
          <w:rFonts w:asciiTheme="majorHAnsi" w:hAnsiTheme="majorHAnsi"/>
        </w:rPr>
        <w:t xml:space="preserve">Well, in five years, I’d like to be seen as someone with deep expertise in the software sector. I’m also really excited to take the lead on some projects while gaining more skills and experience. </w:t>
      </w:r>
    </w:p>
    <w:p w14:paraId="5CA1C3FE" w14:textId="77777777" w:rsidR="0080171A" w:rsidRPr="0080171A" w:rsidRDefault="0080171A" w:rsidP="0080171A">
      <w:pPr>
        <w:ind w:firstLine="720"/>
        <w:jc w:val="both"/>
        <w:rPr>
          <w:rFonts w:asciiTheme="majorHAnsi" w:hAnsiTheme="majorHAnsi"/>
        </w:rPr>
      </w:pPr>
    </w:p>
    <w:p w14:paraId="03CBE89A" w14:textId="77777777" w:rsidR="00DF2BB3" w:rsidRPr="00F82BB0" w:rsidRDefault="00DF2BB3" w:rsidP="00143772">
      <w:pPr>
        <w:widowControl w:val="0"/>
        <w:autoSpaceDE w:val="0"/>
        <w:autoSpaceDN w:val="0"/>
        <w:adjustRightInd w:val="0"/>
        <w:ind w:right="-720"/>
        <w:jc w:val="both"/>
        <w:rPr>
          <w:rFonts w:asciiTheme="majorHAnsi" w:hAnsiTheme="majorHAnsi"/>
          <w:u w:val="single"/>
        </w:rPr>
      </w:pPr>
      <w:r w:rsidRPr="00F82BB0">
        <w:rPr>
          <w:rFonts w:asciiTheme="majorHAnsi" w:hAnsiTheme="majorHAnsi"/>
          <w:u w:val="single"/>
        </w:rPr>
        <w:t xml:space="preserve">Mohamad </w:t>
      </w:r>
      <w:proofErr w:type="spellStart"/>
      <w:r w:rsidRPr="00F82BB0">
        <w:rPr>
          <w:rFonts w:asciiTheme="majorHAnsi" w:hAnsiTheme="majorHAnsi"/>
          <w:u w:val="single"/>
        </w:rPr>
        <w:t>Chehade</w:t>
      </w:r>
      <w:proofErr w:type="spellEnd"/>
      <w:r w:rsidRPr="00F82BB0">
        <w:rPr>
          <w:rFonts w:asciiTheme="majorHAnsi" w:hAnsiTheme="majorHAnsi"/>
          <w:u w:val="single"/>
        </w:rPr>
        <w:t>:</w:t>
      </w:r>
    </w:p>
    <w:p w14:paraId="40A70CB9" w14:textId="120F932A" w:rsidR="00DF2BB3" w:rsidRDefault="00DF2BB3" w:rsidP="000C167A">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t xml:space="preserve">I am a computer science student at AUB.  </w:t>
      </w:r>
      <w:r w:rsidR="00984FEB" w:rsidRPr="00F82BB0">
        <w:rPr>
          <w:rFonts w:asciiTheme="majorHAnsi" w:hAnsiTheme="majorHAnsi" w:cstheme="minorHAnsi"/>
        </w:rPr>
        <w:t>After entering AUB</w:t>
      </w:r>
      <w:r w:rsidRPr="00F82BB0">
        <w:rPr>
          <w:rFonts w:asciiTheme="majorHAnsi" w:hAnsiTheme="majorHAnsi" w:cstheme="minorHAnsi"/>
        </w:rPr>
        <w:t xml:space="preserve">, I discovered </w:t>
      </w:r>
      <w:r w:rsidR="00984FEB" w:rsidRPr="00F82BB0">
        <w:rPr>
          <w:rFonts w:asciiTheme="majorHAnsi" w:hAnsiTheme="majorHAnsi" w:cstheme="minorHAnsi"/>
        </w:rPr>
        <w:t>that programming is my passion</w:t>
      </w:r>
      <w:r w:rsidRPr="00F82BB0">
        <w:rPr>
          <w:rFonts w:asciiTheme="majorHAnsi" w:hAnsiTheme="majorHAnsi" w:cstheme="minorHAnsi"/>
        </w:rPr>
        <w:t xml:space="preserve">. </w:t>
      </w:r>
      <w:r w:rsidR="00444D64" w:rsidRPr="00F82BB0">
        <w:rPr>
          <w:rFonts w:asciiTheme="majorHAnsi" w:hAnsiTheme="majorHAnsi" w:cstheme="minorHAnsi"/>
        </w:rPr>
        <w:t>Therefore, I would always look for</w:t>
      </w:r>
      <w:r w:rsidRPr="00F82BB0">
        <w:rPr>
          <w:rFonts w:asciiTheme="majorHAnsi" w:hAnsiTheme="majorHAnsi" w:cstheme="minorHAnsi"/>
        </w:rPr>
        <w:t xml:space="preserve"> programming</w:t>
      </w:r>
      <w:r w:rsidR="00444D64" w:rsidRPr="00F82BB0">
        <w:rPr>
          <w:rFonts w:asciiTheme="majorHAnsi" w:hAnsiTheme="majorHAnsi" w:cstheme="minorHAnsi"/>
        </w:rPr>
        <w:t xml:space="preserve"> challenges</w:t>
      </w:r>
      <w:r w:rsidRPr="00F82BB0">
        <w:rPr>
          <w:rFonts w:asciiTheme="majorHAnsi" w:hAnsiTheme="majorHAnsi" w:cstheme="minorHAnsi"/>
        </w:rPr>
        <w:t xml:space="preserve"> no matter </w:t>
      </w:r>
      <w:r w:rsidR="00444D64" w:rsidRPr="00F82BB0">
        <w:rPr>
          <w:rFonts w:asciiTheme="majorHAnsi" w:hAnsiTheme="majorHAnsi" w:cstheme="minorHAnsi"/>
        </w:rPr>
        <w:t xml:space="preserve">the </w:t>
      </w:r>
      <w:r w:rsidRPr="00F82BB0">
        <w:rPr>
          <w:rFonts w:asciiTheme="majorHAnsi" w:hAnsiTheme="majorHAnsi" w:cstheme="minorHAnsi"/>
        </w:rPr>
        <w:t>difficulty, which made me a knowledgeable individual</w:t>
      </w:r>
      <w:r w:rsidR="009B25BC" w:rsidRPr="00F82BB0">
        <w:rPr>
          <w:rFonts w:asciiTheme="majorHAnsi" w:hAnsiTheme="majorHAnsi" w:cstheme="minorHAnsi"/>
        </w:rPr>
        <w:t xml:space="preserve"> in programming</w:t>
      </w:r>
      <w:r w:rsidRPr="00F82BB0">
        <w:rPr>
          <w:rFonts w:asciiTheme="majorHAnsi" w:hAnsiTheme="majorHAnsi" w:cstheme="minorHAnsi"/>
        </w:rPr>
        <w:t xml:space="preserve">. Lastly, </w:t>
      </w:r>
      <w:r w:rsidR="000C167A" w:rsidRPr="00F82BB0">
        <w:rPr>
          <w:rFonts w:asciiTheme="majorHAnsi" w:hAnsiTheme="majorHAnsi" w:cstheme="minorHAnsi"/>
        </w:rPr>
        <w:t xml:space="preserve">due to my love for </w:t>
      </w:r>
      <w:proofErr w:type="spellStart"/>
      <w:r w:rsidR="000C167A" w:rsidRPr="00F82BB0">
        <w:rPr>
          <w:rFonts w:asciiTheme="majorHAnsi" w:hAnsiTheme="majorHAnsi" w:cstheme="minorHAnsi"/>
        </w:rPr>
        <w:t>Cmps</w:t>
      </w:r>
      <w:proofErr w:type="spellEnd"/>
      <w:r w:rsidR="000C167A" w:rsidRPr="00F82BB0">
        <w:rPr>
          <w:rFonts w:asciiTheme="majorHAnsi" w:hAnsiTheme="majorHAnsi" w:cstheme="minorHAnsi"/>
        </w:rPr>
        <w:t xml:space="preserve">, I always put in extra effort to make sure that the project quality is up to my </w:t>
      </w:r>
      <w:r w:rsidR="007B321A" w:rsidRPr="00F82BB0">
        <w:rPr>
          <w:rFonts w:asciiTheme="majorHAnsi" w:hAnsiTheme="majorHAnsi" w:cstheme="minorHAnsi"/>
        </w:rPr>
        <w:t>standards</w:t>
      </w:r>
      <w:r w:rsidRPr="00F82BB0">
        <w:rPr>
          <w:rFonts w:asciiTheme="majorHAnsi" w:hAnsiTheme="majorHAnsi" w:cstheme="minorHAnsi"/>
        </w:rPr>
        <w:t>. All in all, I plan to either apply for graduate studies in the US or work in the software industry.</w:t>
      </w:r>
    </w:p>
    <w:p w14:paraId="44E8E022" w14:textId="77777777" w:rsidR="0080171A" w:rsidRPr="00F82BB0" w:rsidRDefault="0080171A" w:rsidP="000C167A">
      <w:pPr>
        <w:widowControl w:val="0"/>
        <w:autoSpaceDE w:val="0"/>
        <w:autoSpaceDN w:val="0"/>
        <w:adjustRightInd w:val="0"/>
        <w:ind w:right="-720" w:firstLine="720"/>
        <w:jc w:val="both"/>
        <w:rPr>
          <w:rFonts w:asciiTheme="majorHAnsi" w:hAnsiTheme="majorHAnsi" w:cstheme="minorHAnsi"/>
        </w:rPr>
      </w:pPr>
    </w:p>
    <w:p w14:paraId="639FF88F" w14:textId="77777777" w:rsidR="00DF2BB3" w:rsidRPr="00F82BB0" w:rsidRDefault="00DF2BB3" w:rsidP="00143772">
      <w:pPr>
        <w:widowControl w:val="0"/>
        <w:autoSpaceDE w:val="0"/>
        <w:autoSpaceDN w:val="0"/>
        <w:adjustRightInd w:val="0"/>
        <w:ind w:right="-720"/>
        <w:jc w:val="both"/>
        <w:rPr>
          <w:rFonts w:asciiTheme="majorHAnsi" w:hAnsiTheme="majorHAnsi"/>
          <w:u w:val="single"/>
        </w:rPr>
      </w:pPr>
      <w:proofErr w:type="spellStart"/>
      <w:r w:rsidRPr="00F82BB0">
        <w:rPr>
          <w:rFonts w:asciiTheme="majorHAnsi" w:hAnsiTheme="majorHAnsi"/>
          <w:u w:val="single"/>
        </w:rPr>
        <w:t>Walid</w:t>
      </w:r>
      <w:proofErr w:type="spellEnd"/>
      <w:r w:rsidRPr="00F82BB0">
        <w:rPr>
          <w:rFonts w:asciiTheme="majorHAnsi" w:hAnsiTheme="majorHAnsi"/>
          <w:u w:val="single"/>
        </w:rPr>
        <w:t xml:space="preserve"> </w:t>
      </w:r>
      <w:proofErr w:type="spellStart"/>
      <w:r w:rsidRPr="00F82BB0">
        <w:rPr>
          <w:rFonts w:asciiTheme="majorHAnsi" w:hAnsiTheme="majorHAnsi"/>
          <w:u w:val="single"/>
        </w:rPr>
        <w:t>Allaw</w:t>
      </w:r>
      <w:proofErr w:type="spellEnd"/>
      <w:r w:rsidRPr="00F82BB0">
        <w:rPr>
          <w:rFonts w:asciiTheme="majorHAnsi" w:hAnsiTheme="majorHAnsi"/>
          <w:u w:val="single"/>
        </w:rPr>
        <w:t>:</w:t>
      </w:r>
    </w:p>
    <w:p w14:paraId="671C0B50" w14:textId="0C17FADE" w:rsidR="006B714A" w:rsidRPr="00F82BB0" w:rsidRDefault="00DF2BB3" w:rsidP="00143772">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t>I am</w:t>
      </w:r>
      <w:r w:rsidR="0057586B" w:rsidRPr="00F82BB0">
        <w:rPr>
          <w:rFonts w:asciiTheme="majorHAnsi" w:hAnsiTheme="majorHAnsi" w:cstheme="minorHAnsi"/>
        </w:rPr>
        <w:t xml:space="preserve"> </w:t>
      </w:r>
      <w:proofErr w:type="spellStart"/>
      <w:r w:rsidR="0057586B" w:rsidRPr="00F82BB0">
        <w:rPr>
          <w:rFonts w:asciiTheme="majorHAnsi" w:hAnsiTheme="majorHAnsi" w:cstheme="minorHAnsi"/>
        </w:rPr>
        <w:t>Walid</w:t>
      </w:r>
      <w:proofErr w:type="spellEnd"/>
      <w:r w:rsidR="0057586B" w:rsidRPr="00F82BB0">
        <w:rPr>
          <w:rFonts w:asciiTheme="majorHAnsi" w:hAnsiTheme="majorHAnsi" w:cstheme="minorHAnsi"/>
        </w:rPr>
        <w:t xml:space="preserve"> </w:t>
      </w:r>
      <w:proofErr w:type="spellStart"/>
      <w:r w:rsidR="0057586B" w:rsidRPr="00F82BB0">
        <w:rPr>
          <w:rFonts w:asciiTheme="majorHAnsi" w:hAnsiTheme="majorHAnsi" w:cstheme="minorHAnsi"/>
        </w:rPr>
        <w:t>Allaw</w:t>
      </w:r>
      <w:proofErr w:type="spellEnd"/>
      <w:r w:rsidR="0057586B" w:rsidRPr="00F82BB0">
        <w:rPr>
          <w:rFonts w:asciiTheme="majorHAnsi" w:hAnsiTheme="majorHAnsi" w:cstheme="minorHAnsi"/>
        </w:rPr>
        <w:t xml:space="preserve">, a junior </w:t>
      </w:r>
      <w:proofErr w:type="spellStart"/>
      <w:r w:rsidR="0057586B" w:rsidRPr="00F82BB0">
        <w:rPr>
          <w:rFonts w:asciiTheme="majorHAnsi" w:hAnsiTheme="majorHAnsi" w:cstheme="minorHAnsi"/>
        </w:rPr>
        <w:t>cmps</w:t>
      </w:r>
      <w:proofErr w:type="spellEnd"/>
      <w:r w:rsidR="0057586B" w:rsidRPr="00F82BB0">
        <w:rPr>
          <w:rFonts w:asciiTheme="majorHAnsi" w:hAnsiTheme="majorHAnsi" w:cstheme="minorHAnsi"/>
        </w:rPr>
        <w:t xml:space="preserve"> student. I had the chance to get a full scholarship and came to AUB in order to complete my education. First, I aimed to be </w:t>
      </w:r>
      <w:r w:rsidR="00A30E71" w:rsidRPr="00F82BB0">
        <w:rPr>
          <w:rFonts w:asciiTheme="majorHAnsi" w:hAnsiTheme="majorHAnsi" w:cstheme="minorHAnsi"/>
        </w:rPr>
        <w:t xml:space="preserve">an </w:t>
      </w:r>
      <w:r w:rsidR="0057586B" w:rsidRPr="00F82BB0">
        <w:rPr>
          <w:rFonts w:asciiTheme="majorHAnsi" w:hAnsiTheme="majorHAnsi" w:cstheme="minorHAnsi"/>
        </w:rPr>
        <w:t>engineer, but since I was a French</w:t>
      </w:r>
      <w:r w:rsidR="00AD6544" w:rsidRPr="00F82BB0">
        <w:rPr>
          <w:rFonts w:asciiTheme="majorHAnsi" w:hAnsiTheme="majorHAnsi" w:cstheme="minorHAnsi"/>
        </w:rPr>
        <w:t>-</w:t>
      </w:r>
      <w:r w:rsidR="0057586B" w:rsidRPr="00F82BB0">
        <w:rPr>
          <w:rFonts w:asciiTheme="majorHAnsi" w:hAnsiTheme="majorHAnsi" w:cstheme="minorHAnsi"/>
        </w:rPr>
        <w:t xml:space="preserve">educated student, I needed to complete one year at university preparatory program to improve my linguistic skills. </w:t>
      </w:r>
      <w:r w:rsidR="006B714A" w:rsidRPr="00F82BB0">
        <w:rPr>
          <w:rFonts w:asciiTheme="majorHAnsi" w:hAnsiTheme="majorHAnsi" w:cstheme="minorHAnsi"/>
        </w:rPr>
        <w:lastRenderedPageBreak/>
        <w:t>This prevented me f</w:t>
      </w:r>
      <w:r w:rsidR="00B47106" w:rsidRPr="00F82BB0">
        <w:rPr>
          <w:rFonts w:asciiTheme="majorHAnsi" w:hAnsiTheme="majorHAnsi" w:cstheme="minorHAnsi"/>
        </w:rPr>
        <w:t>rom being an engineer, so I cho</w:t>
      </w:r>
      <w:r w:rsidR="006B714A" w:rsidRPr="00F82BB0">
        <w:rPr>
          <w:rFonts w:asciiTheme="majorHAnsi" w:hAnsiTheme="majorHAnsi" w:cstheme="minorHAnsi"/>
        </w:rPr>
        <w:t>se to major in Computer Science</w:t>
      </w:r>
      <w:r w:rsidR="000C0731" w:rsidRPr="00F82BB0">
        <w:rPr>
          <w:rFonts w:asciiTheme="majorHAnsi" w:hAnsiTheme="majorHAnsi" w:cstheme="minorHAnsi"/>
        </w:rPr>
        <w:t>,</w:t>
      </w:r>
      <w:r w:rsidR="006B714A" w:rsidRPr="00F82BB0">
        <w:rPr>
          <w:rFonts w:asciiTheme="majorHAnsi" w:hAnsiTheme="majorHAnsi" w:cstheme="minorHAnsi"/>
        </w:rPr>
        <w:t xml:space="preserve"> although I didn’t have </w:t>
      </w:r>
      <w:r w:rsidR="000C0731" w:rsidRPr="00F82BB0">
        <w:rPr>
          <w:rFonts w:asciiTheme="majorHAnsi" w:hAnsiTheme="majorHAnsi" w:cstheme="minorHAnsi"/>
        </w:rPr>
        <w:t>experience in this field. Since</w:t>
      </w:r>
      <w:r w:rsidR="006B714A" w:rsidRPr="00F82BB0">
        <w:rPr>
          <w:rFonts w:asciiTheme="majorHAnsi" w:hAnsiTheme="majorHAnsi" w:cstheme="minorHAnsi"/>
        </w:rPr>
        <w:t xml:space="preserve"> my first day in this major, I started to be passion</w:t>
      </w:r>
      <w:r w:rsidR="000C0731" w:rsidRPr="00F82BB0">
        <w:rPr>
          <w:rFonts w:asciiTheme="majorHAnsi" w:hAnsiTheme="majorHAnsi" w:cstheme="minorHAnsi"/>
        </w:rPr>
        <w:t>ate</w:t>
      </w:r>
      <w:r w:rsidR="006B714A" w:rsidRPr="00F82BB0">
        <w:rPr>
          <w:rFonts w:asciiTheme="majorHAnsi" w:hAnsiTheme="majorHAnsi" w:cstheme="minorHAnsi"/>
        </w:rPr>
        <w:t xml:space="preserve"> </w:t>
      </w:r>
      <w:r w:rsidR="008E4BF5" w:rsidRPr="00F82BB0">
        <w:rPr>
          <w:rFonts w:asciiTheme="majorHAnsi" w:hAnsiTheme="majorHAnsi" w:cstheme="minorHAnsi"/>
        </w:rPr>
        <w:t>with</w:t>
      </w:r>
      <w:r w:rsidR="006B714A" w:rsidRPr="00F82BB0">
        <w:rPr>
          <w:rFonts w:asciiTheme="majorHAnsi" w:hAnsiTheme="majorHAnsi" w:cstheme="minorHAnsi"/>
        </w:rPr>
        <w:t xml:space="preserve"> what I do, and I did whatever I needed to be better. Now, I am very satisfied about what I do; I feel that I am in the right way to learn more about software engineering and computer science in general.</w:t>
      </w:r>
    </w:p>
    <w:p w14:paraId="0B0F809C" w14:textId="6195A06C" w:rsidR="00DF2BB3" w:rsidRDefault="006B714A" w:rsidP="00143772">
      <w:pPr>
        <w:widowControl w:val="0"/>
        <w:autoSpaceDE w:val="0"/>
        <w:autoSpaceDN w:val="0"/>
        <w:adjustRightInd w:val="0"/>
        <w:ind w:right="-720" w:firstLine="720"/>
        <w:jc w:val="both"/>
        <w:rPr>
          <w:rFonts w:asciiTheme="majorHAnsi" w:hAnsiTheme="majorHAnsi" w:cstheme="minorHAnsi"/>
        </w:rPr>
      </w:pPr>
      <w:r w:rsidRPr="00F82BB0">
        <w:rPr>
          <w:rFonts w:asciiTheme="majorHAnsi" w:hAnsiTheme="majorHAnsi" w:cstheme="minorHAnsi"/>
        </w:rPr>
        <w:t xml:space="preserve">I am planning soon to apply to an internship; I will take this software as an additional opportunity to improve my CV beside the technical skills which I already learned. For the future, </w:t>
      </w:r>
      <w:r w:rsidR="00054E37" w:rsidRPr="00F82BB0">
        <w:rPr>
          <w:rFonts w:asciiTheme="majorHAnsi" w:hAnsiTheme="majorHAnsi" w:cstheme="minorHAnsi"/>
        </w:rPr>
        <w:t>my main plan is to learn because every day we have something new. In addition, definitely I will search for a job in this field most probably in a company or a bank.</w:t>
      </w:r>
    </w:p>
    <w:p w14:paraId="62D0AC72" w14:textId="77777777" w:rsidR="005E0956" w:rsidRPr="00F82BB0" w:rsidRDefault="005E0956" w:rsidP="00143772">
      <w:pPr>
        <w:widowControl w:val="0"/>
        <w:autoSpaceDE w:val="0"/>
        <w:autoSpaceDN w:val="0"/>
        <w:adjustRightInd w:val="0"/>
        <w:ind w:right="-720" w:firstLine="720"/>
        <w:jc w:val="both"/>
        <w:rPr>
          <w:rFonts w:asciiTheme="majorHAnsi" w:hAnsiTheme="majorHAnsi" w:cstheme="minorHAnsi"/>
        </w:rPr>
      </w:pPr>
    </w:p>
    <w:p w14:paraId="04D9A403" w14:textId="5B1AE64C" w:rsidR="00DF2BB3" w:rsidRDefault="00DF2BB3" w:rsidP="00BF651C">
      <w:pPr>
        <w:pStyle w:val="Heading2"/>
      </w:pPr>
      <w:r>
        <w:t xml:space="preserve">Lessons Learned </w:t>
      </w:r>
      <w:r w:rsidR="00AE5E06">
        <w:t>From</w:t>
      </w:r>
      <w:r>
        <w:t xml:space="preserve"> Working in a Team</w:t>
      </w:r>
    </w:p>
    <w:p w14:paraId="2C75B3C0" w14:textId="2755ACAE" w:rsidR="00DF2BB3" w:rsidRPr="00F82BB0" w:rsidRDefault="00DF2BB3" w:rsidP="009C7F7C">
      <w:pPr>
        <w:pStyle w:val="ListParagraph"/>
        <w:widowControl w:val="0"/>
        <w:numPr>
          <w:ilvl w:val="0"/>
          <w:numId w:val="35"/>
        </w:numPr>
        <w:autoSpaceDE w:val="0"/>
        <w:autoSpaceDN w:val="0"/>
        <w:adjustRightInd w:val="0"/>
        <w:ind w:right="-720"/>
        <w:jc w:val="both"/>
        <w:rPr>
          <w:rFonts w:asciiTheme="majorHAnsi" w:hAnsiTheme="majorHAnsi" w:cstheme="minorHAnsi"/>
        </w:rPr>
      </w:pPr>
      <w:r w:rsidRPr="00F82BB0">
        <w:rPr>
          <w:rFonts w:asciiTheme="majorHAnsi" w:hAnsiTheme="majorHAnsi" w:cstheme="minorHAnsi"/>
        </w:rPr>
        <w:t>Every software project need</w:t>
      </w:r>
      <w:r w:rsidR="0057586B" w:rsidRPr="00F82BB0">
        <w:rPr>
          <w:rFonts w:asciiTheme="majorHAnsi" w:hAnsiTheme="majorHAnsi" w:cstheme="minorHAnsi"/>
        </w:rPr>
        <w:t>s</w:t>
      </w:r>
      <w:r w:rsidRPr="00F82BB0">
        <w:rPr>
          <w:rFonts w:asciiTheme="majorHAnsi" w:hAnsiTheme="majorHAnsi" w:cstheme="minorHAnsi"/>
        </w:rPr>
        <w:t xml:space="preserve"> enough communication and patience to work successfully </w:t>
      </w:r>
    </w:p>
    <w:p w14:paraId="3A7D8A1E" w14:textId="63389033" w:rsidR="00DF2BB3" w:rsidRDefault="00DF2BB3" w:rsidP="00DA46E6">
      <w:pPr>
        <w:widowControl w:val="0"/>
        <w:autoSpaceDE w:val="0"/>
        <w:autoSpaceDN w:val="0"/>
        <w:adjustRightInd w:val="0"/>
        <w:ind w:right="-720"/>
        <w:jc w:val="both"/>
        <w:rPr>
          <w:rFonts w:asciiTheme="majorHAnsi" w:hAnsiTheme="majorHAnsi" w:cstheme="minorHAnsi"/>
        </w:rPr>
      </w:pPr>
      <w:r w:rsidRPr="00F82BB0">
        <w:rPr>
          <w:rFonts w:asciiTheme="majorHAnsi" w:hAnsiTheme="majorHAnsi" w:cstheme="minorHAnsi"/>
        </w:rPr>
        <w:t xml:space="preserve">• </w:t>
      </w:r>
      <w:r w:rsidR="00125FA9">
        <w:rPr>
          <w:rFonts w:asciiTheme="majorHAnsi" w:hAnsiTheme="majorHAnsi" w:cstheme="minorHAnsi"/>
        </w:rPr>
        <w:t xml:space="preserve"> </w:t>
      </w:r>
      <w:r w:rsidRPr="00F82BB0">
        <w:rPr>
          <w:rFonts w:asciiTheme="majorHAnsi" w:hAnsiTheme="majorHAnsi" w:cstheme="minorHAnsi"/>
        </w:rPr>
        <w:t xml:space="preserve"> The work should be well divided </w:t>
      </w:r>
      <w:r w:rsidR="00015710" w:rsidRPr="00F82BB0">
        <w:rPr>
          <w:rFonts w:asciiTheme="majorHAnsi" w:hAnsiTheme="majorHAnsi" w:cstheme="minorHAnsi"/>
        </w:rPr>
        <w:t>among</w:t>
      </w:r>
      <w:r w:rsidRPr="00F82BB0">
        <w:rPr>
          <w:rFonts w:asciiTheme="majorHAnsi" w:hAnsiTheme="majorHAnsi" w:cstheme="minorHAnsi"/>
        </w:rPr>
        <w:t xml:space="preserve"> team members because </w:t>
      </w:r>
      <w:r w:rsidR="004D4F03" w:rsidRPr="00F82BB0">
        <w:rPr>
          <w:rFonts w:asciiTheme="majorHAnsi" w:hAnsiTheme="majorHAnsi" w:cstheme="minorHAnsi"/>
        </w:rPr>
        <w:t>being a lone wolf hinders development for everyone</w:t>
      </w:r>
    </w:p>
    <w:p w14:paraId="17561AA1" w14:textId="6C897888" w:rsidR="00125FA9" w:rsidRPr="00125FA9" w:rsidRDefault="00125FA9" w:rsidP="00125FA9">
      <w:pPr>
        <w:widowControl w:val="0"/>
        <w:autoSpaceDE w:val="0"/>
        <w:autoSpaceDN w:val="0"/>
        <w:adjustRightInd w:val="0"/>
        <w:ind w:right="-720"/>
        <w:jc w:val="both"/>
        <w:rPr>
          <w:rFonts w:asciiTheme="majorHAnsi" w:hAnsiTheme="majorHAnsi" w:cstheme="minorHAnsi"/>
        </w:rPr>
      </w:pPr>
      <w:proofErr w:type="gramStart"/>
      <w:r w:rsidRPr="00F82BB0">
        <w:rPr>
          <w:rFonts w:asciiTheme="majorHAnsi" w:hAnsiTheme="majorHAnsi" w:cstheme="minorHAnsi"/>
        </w:rPr>
        <w:t>•</w:t>
      </w:r>
      <w:r>
        <w:rPr>
          <w:rFonts w:asciiTheme="majorHAnsi" w:hAnsiTheme="majorHAnsi" w:cstheme="minorHAnsi"/>
        </w:rPr>
        <w:t xml:space="preserve">  For</w:t>
      </w:r>
      <w:proofErr w:type="gramEnd"/>
      <w:r>
        <w:rPr>
          <w:rFonts w:asciiTheme="majorHAnsi" w:hAnsiTheme="majorHAnsi" w:cstheme="minorHAnsi"/>
        </w:rPr>
        <w:t xml:space="preserve"> successful app development, the group must take advantage of the group’s collective knowledge, because individuals are l</w:t>
      </w:r>
      <w:r w:rsidR="0072432B">
        <w:rPr>
          <w:rFonts w:asciiTheme="majorHAnsi" w:hAnsiTheme="majorHAnsi" w:cstheme="minorHAnsi"/>
        </w:rPr>
        <w:t>imited to their own experiences, therefore</w:t>
      </w:r>
      <w:r>
        <w:rPr>
          <w:rFonts w:asciiTheme="majorHAnsi" w:hAnsiTheme="majorHAnsi" w:cstheme="minorHAnsi"/>
        </w:rPr>
        <w:t xml:space="preserve"> sharing provides members with a broader spectrum of ideas</w:t>
      </w:r>
      <w:r w:rsidR="00A96F7B">
        <w:rPr>
          <w:rFonts w:asciiTheme="majorHAnsi" w:hAnsiTheme="majorHAnsi" w:cstheme="minorHAnsi"/>
        </w:rPr>
        <w:t xml:space="preserve"> and</w:t>
      </w:r>
      <w:r w:rsidR="001A7BB4">
        <w:rPr>
          <w:rFonts w:asciiTheme="majorHAnsi" w:hAnsiTheme="majorHAnsi" w:cstheme="minorHAnsi"/>
        </w:rPr>
        <w:t xml:space="preserve"> diversifies</w:t>
      </w:r>
      <w:r w:rsidR="00A96F7B">
        <w:rPr>
          <w:rFonts w:asciiTheme="majorHAnsi" w:hAnsiTheme="majorHAnsi" w:cstheme="minorHAnsi"/>
        </w:rPr>
        <w:t xml:space="preserve"> options</w:t>
      </w:r>
    </w:p>
    <w:p w14:paraId="7D2871AB" w14:textId="59B7BEA6" w:rsidR="00DF2BB3" w:rsidRPr="00F82BB0" w:rsidRDefault="00DF2BB3" w:rsidP="00143772">
      <w:pPr>
        <w:widowControl w:val="0"/>
        <w:autoSpaceDE w:val="0"/>
        <w:autoSpaceDN w:val="0"/>
        <w:adjustRightInd w:val="0"/>
        <w:ind w:right="-720"/>
        <w:jc w:val="both"/>
        <w:rPr>
          <w:rFonts w:asciiTheme="majorHAnsi" w:hAnsiTheme="majorHAnsi" w:cstheme="minorHAnsi"/>
        </w:rPr>
      </w:pPr>
      <w:r w:rsidRPr="00F82BB0">
        <w:rPr>
          <w:rFonts w:asciiTheme="majorHAnsi" w:hAnsiTheme="majorHAnsi" w:cstheme="minorHAnsi"/>
        </w:rPr>
        <w:t>•    Learned new progra</w:t>
      </w:r>
      <w:r w:rsidR="00E03797" w:rsidRPr="00F82BB0">
        <w:rPr>
          <w:rFonts w:asciiTheme="majorHAnsi" w:hAnsiTheme="majorHAnsi" w:cstheme="minorHAnsi"/>
        </w:rPr>
        <w:t>m</w:t>
      </w:r>
      <w:r w:rsidRPr="00F82BB0">
        <w:rPr>
          <w:rFonts w:asciiTheme="majorHAnsi" w:hAnsiTheme="majorHAnsi" w:cstheme="minorHAnsi"/>
        </w:rPr>
        <w:t xml:space="preserve">ming languages that </w:t>
      </w:r>
      <w:r w:rsidR="008974D3" w:rsidRPr="00F82BB0">
        <w:rPr>
          <w:rFonts w:asciiTheme="majorHAnsi" w:hAnsiTheme="majorHAnsi" w:cstheme="minorHAnsi"/>
        </w:rPr>
        <w:t>were</w:t>
      </w:r>
      <w:r w:rsidRPr="00F82BB0">
        <w:rPr>
          <w:rFonts w:asciiTheme="majorHAnsi" w:hAnsiTheme="majorHAnsi" w:cstheme="minorHAnsi"/>
        </w:rPr>
        <w:t xml:space="preserve"> challenging but fun to integrate.</w:t>
      </w:r>
    </w:p>
    <w:p w14:paraId="139DA5FC" w14:textId="212C61E0" w:rsidR="00DF2BB3" w:rsidRPr="00F82BB0" w:rsidRDefault="00DF2BB3" w:rsidP="00C323BC">
      <w:pPr>
        <w:widowControl w:val="0"/>
        <w:autoSpaceDE w:val="0"/>
        <w:autoSpaceDN w:val="0"/>
        <w:adjustRightInd w:val="0"/>
        <w:ind w:right="-720"/>
        <w:jc w:val="both"/>
        <w:rPr>
          <w:rFonts w:asciiTheme="majorHAnsi" w:hAnsiTheme="majorHAnsi" w:cstheme="minorHAnsi"/>
        </w:rPr>
      </w:pPr>
      <w:r w:rsidRPr="00F82BB0">
        <w:rPr>
          <w:rFonts w:asciiTheme="majorHAnsi" w:hAnsiTheme="majorHAnsi" w:cstheme="minorHAnsi"/>
        </w:rPr>
        <w:t xml:space="preserve">•   Every team member should respect the others’ work even if they have failed </w:t>
      </w:r>
      <w:r w:rsidR="00ED3D7D" w:rsidRPr="00F82BB0">
        <w:rPr>
          <w:rFonts w:asciiTheme="majorHAnsi" w:hAnsiTheme="majorHAnsi" w:cstheme="minorHAnsi"/>
        </w:rPr>
        <w:t xml:space="preserve">in </w:t>
      </w:r>
      <w:r w:rsidRPr="00F82BB0">
        <w:rPr>
          <w:rFonts w:asciiTheme="majorHAnsi" w:hAnsiTheme="majorHAnsi" w:cstheme="minorHAnsi"/>
        </w:rPr>
        <w:t xml:space="preserve">order to maintain their </w:t>
      </w:r>
      <w:r w:rsidR="0050216A" w:rsidRPr="00F82BB0">
        <w:rPr>
          <w:rFonts w:asciiTheme="majorHAnsi" w:hAnsiTheme="majorHAnsi" w:cstheme="minorHAnsi"/>
        </w:rPr>
        <w:t>motivation</w:t>
      </w:r>
      <w:r w:rsidRPr="00F82BB0">
        <w:rPr>
          <w:rFonts w:asciiTheme="majorHAnsi" w:hAnsiTheme="majorHAnsi" w:cstheme="minorHAnsi"/>
        </w:rPr>
        <w:t xml:space="preserve"> to complete the work </w:t>
      </w:r>
      <w:r w:rsidR="005E0C68" w:rsidRPr="00F82BB0">
        <w:rPr>
          <w:rFonts w:asciiTheme="majorHAnsi" w:hAnsiTheme="majorHAnsi" w:cstheme="minorHAnsi"/>
        </w:rPr>
        <w:t>at hand</w:t>
      </w:r>
    </w:p>
    <w:p w14:paraId="21F56793" w14:textId="77777777" w:rsidR="00DF2BB3" w:rsidRPr="00F82BB0" w:rsidRDefault="00DF2BB3" w:rsidP="00143772">
      <w:pPr>
        <w:widowControl w:val="0"/>
        <w:autoSpaceDE w:val="0"/>
        <w:autoSpaceDN w:val="0"/>
        <w:adjustRightInd w:val="0"/>
        <w:ind w:right="-720"/>
        <w:jc w:val="both"/>
        <w:rPr>
          <w:rFonts w:asciiTheme="majorHAnsi" w:hAnsiTheme="majorHAnsi" w:cstheme="minorHAnsi"/>
        </w:rPr>
      </w:pPr>
      <w:r w:rsidRPr="00F82BB0">
        <w:rPr>
          <w:rFonts w:asciiTheme="majorHAnsi" w:hAnsiTheme="majorHAnsi" w:cstheme="minorHAnsi"/>
        </w:rPr>
        <w:t xml:space="preserve">•    Deadlines aren’t a stress creator if all team members face them hand by hand </w:t>
      </w:r>
    </w:p>
    <w:p w14:paraId="5E9340A0" w14:textId="77777777" w:rsidR="00DF2BB3" w:rsidRPr="00F82BB0" w:rsidRDefault="00DF2BB3" w:rsidP="00143772">
      <w:pPr>
        <w:widowControl w:val="0"/>
        <w:autoSpaceDE w:val="0"/>
        <w:autoSpaceDN w:val="0"/>
        <w:adjustRightInd w:val="0"/>
        <w:ind w:right="-720"/>
        <w:jc w:val="both"/>
        <w:rPr>
          <w:rFonts w:asciiTheme="majorHAnsi" w:hAnsiTheme="majorHAnsi" w:cstheme="minorHAnsi"/>
        </w:rPr>
      </w:pPr>
      <w:r w:rsidRPr="00F82BB0">
        <w:rPr>
          <w:rFonts w:asciiTheme="majorHAnsi" w:hAnsiTheme="majorHAnsi" w:cstheme="minorHAnsi"/>
        </w:rPr>
        <w:t>•    Peer review is the best strategy to deliver the best version of the work</w:t>
      </w:r>
    </w:p>
    <w:p w14:paraId="52232C3D" w14:textId="2757E018" w:rsidR="00DF2BB3" w:rsidRPr="00F82BB0" w:rsidRDefault="00C14994" w:rsidP="00143772">
      <w:pPr>
        <w:widowControl w:val="0"/>
        <w:autoSpaceDE w:val="0"/>
        <w:autoSpaceDN w:val="0"/>
        <w:adjustRightInd w:val="0"/>
        <w:ind w:right="-720"/>
        <w:jc w:val="both"/>
        <w:rPr>
          <w:rFonts w:asciiTheme="majorHAnsi" w:hAnsiTheme="majorHAnsi" w:cstheme="minorHAnsi"/>
        </w:rPr>
      </w:pPr>
      <w:proofErr w:type="gramStart"/>
      <w:r>
        <w:rPr>
          <w:rFonts w:asciiTheme="majorHAnsi" w:hAnsiTheme="majorHAnsi" w:cstheme="minorHAnsi"/>
        </w:rPr>
        <w:t xml:space="preserve">•  </w:t>
      </w:r>
      <w:r w:rsidR="00DF2BB3" w:rsidRPr="00F82BB0">
        <w:rPr>
          <w:rFonts w:asciiTheme="majorHAnsi" w:hAnsiTheme="majorHAnsi" w:cstheme="minorHAnsi"/>
        </w:rPr>
        <w:t>Face</w:t>
      </w:r>
      <w:proofErr w:type="gramEnd"/>
      <w:r w:rsidR="00DF2BB3" w:rsidRPr="00F82BB0">
        <w:rPr>
          <w:rFonts w:asciiTheme="majorHAnsi" w:hAnsiTheme="majorHAnsi" w:cstheme="minorHAnsi"/>
        </w:rPr>
        <w:t xml:space="preserve"> to face meetings can help to exchange ideas between the team members and the investors (</w:t>
      </w:r>
      <w:r w:rsidR="007B19B0" w:rsidRPr="00F82BB0">
        <w:rPr>
          <w:rFonts w:asciiTheme="majorHAnsi" w:hAnsiTheme="majorHAnsi" w:cstheme="minorHAnsi"/>
        </w:rPr>
        <w:t>managers) without any confusion</w:t>
      </w:r>
      <w:r w:rsidR="00DF2BB3" w:rsidRPr="00F82BB0">
        <w:rPr>
          <w:rFonts w:asciiTheme="majorHAnsi" w:hAnsiTheme="majorHAnsi" w:cstheme="minorHAnsi"/>
        </w:rPr>
        <w:t xml:space="preserve">, and work directly on fixing some problems </w:t>
      </w:r>
    </w:p>
    <w:p w14:paraId="2A651281" w14:textId="036C5933" w:rsidR="00DF2BB3" w:rsidRPr="00F82BB0" w:rsidRDefault="008D0EA2" w:rsidP="00AB7EEE">
      <w:pPr>
        <w:widowControl w:val="0"/>
        <w:autoSpaceDE w:val="0"/>
        <w:autoSpaceDN w:val="0"/>
        <w:adjustRightInd w:val="0"/>
        <w:ind w:right="-720"/>
        <w:jc w:val="both"/>
        <w:rPr>
          <w:rFonts w:asciiTheme="majorHAnsi" w:hAnsiTheme="majorHAnsi" w:cstheme="minorHAnsi"/>
        </w:rPr>
      </w:pPr>
      <w:r w:rsidRPr="00F82BB0">
        <w:rPr>
          <w:rFonts w:asciiTheme="majorHAnsi" w:hAnsiTheme="majorHAnsi" w:cstheme="minorHAnsi"/>
        </w:rPr>
        <w:t>•    Never expect</w:t>
      </w:r>
      <w:r w:rsidR="00DF2BB3" w:rsidRPr="00F82BB0">
        <w:rPr>
          <w:rFonts w:asciiTheme="majorHAnsi" w:hAnsiTheme="majorHAnsi" w:cstheme="minorHAnsi"/>
        </w:rPr>
        <w:t xml:space="preserve"> successful work without sacrificing </w:t>
      </w:r>
      <w:r w:rsidR="00AB7EEE" w:rsidRPr="00F82BB0">
        <w:rPr>
          <w:rFonts w:asciiTheme="majorHAnsi" w:hAnsiTheme="majorHAnsi" w:cstheme="minorHAnsi"/>
        </w:rPr>
        <w:t>a</w:t>
      </w:r>
      <w:r w:rsidR="00DF2BB3" w:rsidRPr="00F82BB0">
        <w:rPr>
          <w:rFonts w:asciiTheme="majorHAnsi" w:hAnsiTheme="majorHAnsi" w:cstheme="minorHAnsi"/>
        </w:rPr>
        <w:t xml:space="preserve"> major part of your time for it</w:t>
      </w:r>
    </w:p>
    <w:p w14:paraId="78C3EBC9" w14:textId="02165220" w:rsidR="0009528F" w:rsidRPr="00EA3303" w:rsidRDefault="0009528F" w:rsidP="00143772">
      <w:pPr>
        <w:pStyle w:val="ListParagraph"/>
        <w:ind w:left="360"/>
        <w:jc w:val="both"/>
        <w:rPr>
          <w:rFonts w:cstheme="minorHAnsi"/>
        </w:rPr>
      </w:pPr>
    </w:p>
    <w:sectPr w:rsidR="0009528F" w:rsidRPr="00EA3303" w:rsidSect="00C47BFD">
      <w:footerReference w:type="default" r:id="rId4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D4190" w14:textId="77777777" w:rsidR="00FA5348" w:rsidRDefault="00FA5348" w:rsidP="00C47BFD">
      <w:pPr>
        <w:spacing w:after="0" w:line="240" w:lineRule="auto"/>
      </w:pPr>
      <w:r>
        <w:separator/>
      </w:r>
    </w:p>
  </w:endnote>
  <w:endnote w:type="continuationSeparator" w:id="0">
    <w:p w14:paraId="0E6F5E4C" w14:textId="77777777" w:rsidR="00FA5348" w:rsidRDefault="00FA5348" w:rsidP="00C4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0706" w14:textId="7AC1AF2C" w:rsidR="00071E3C" w:rsidRPr="00C47BFD" w:rsidRDefault="00071E3C" w:rsidP="00C47BFD">
    <w:pPr>
      <w:pStyle w:val="Footer"/>
      <w:jc w:val="center"/>
      <w:rPr>
        <w:sz w:val="20"/>
        <w:szCs w:val="20"/>
      </w:rPr>
    </w:pPr>
    <w:r w:rsidRPr="00C47BFD">
      <w:rPr>
        <w:rFonts w:asciiTheme="majorHAnsi" w:eastAsiaTheme="majorEastAsia" w:hAnsiTheme="majorHAnsi" w:cstheme="majorBidi"/>
        <w:sz w:val="24"/>
        <w:szCs w:val="24"/>
      </w:rPr>
      <w:t xml:space="preserve">pg. </w:t>
    </w:r>
    <w:r w:rsidRPr="00C47BFD">
      <w:rPr>
        <w:rFonts w:eastAsiaTheme="minorEastAsia"/>
        <w:sz w:val="20"/>
        <w:szCs w:val="20"/>
      </w:rPr>
      <w:fldChar w:fldCharType="begin"/>
    </w:r>
    <w:r w:rsidRPr="00C47BFD">
      <w:rPr>
        <w:sz w:val="20"/>
        <w:szCs w:val="20"/>
      </w:rPr>
      <w:instrText xml:space="preserve"> PAGE    \* MERGEFORMAT </w:instrText>
    </w:r>
    <w:r w:rsidRPr="00C47BFD">
      <w:rPr>
        <w:rFonts w:eastAsiaTheme="minorEastAsia"/>
        <w:sz w:val="20"/>
        <w:szCs w:val="20"/>
      </w:rPr>
      <w:fldChar w:fldCharType="separate"/>
    </w:r>
    <w:r w:rsidR="00561E5A" w:rsidRPr="00561E5A">
      <w:rPr>
        <w:rFonts w:asciiTheme="majorHAnsi" w:eastAsiaTheme="majorEastAsia" w:hAnsiTheme="majorHAnsi" w:cstheme="majorBidi"/>
        <w:noProof/>
        <w:sz w:val="24"/>
        <w:szCs w:val="24"/>
      </w:rPr>
      <w:t>5</w:t>
    </w:r>
    <w:r w:rsidRPr="00C47BFD">
      <w:rPr>
        <w:rFonts w:asciiTheme="majorHAnsi" w:eastAsiaTheme="majorEastAsia" w:hAnsiTheme="majorHAnsi" w:cstheme="majorBidi"/>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B9CED" w14:textId="77777777" w:rsidR="00FA5348" w:rsidRDefault="00FA5348" w:rsidP="00C47BFD">
      <w:pPr>
        <w:spacing w:after="0" w:line="240" w:lineRule="auto"/>
      </w:pPr>
      <w:r>
        <w:separator/>
      </w:r>
    </w:p>
  </w:footnote>
  <w:footnote w:type="continuationSeparator" w:id="0">
    <w:p w14:paraId="78BD29CA" w14:textId="77777777" w:rsidR="00FA5348" w:rsidRDefault="00FA5348" w:rsidP="00C47B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hybridMultilevel"/>
    <w:tmpl w:val="00000003"/>
    <w:lvl w:ilvl="0" w:tplc="000000C9">
      <w:start w:val="1"/>
      <w:numFmt w:val="decimal"/>
      <w:lvlText w:val="%1."/>
      <w:lvlJc w:val="left"/>
      <w:pPr>
        <w:ind w:left="720" w:hanging="360"/>
      </w:pPr>
    </w:lvl>
    <w:lvl w:ilvl="1" w:tplc="000000CA">
      <w:start w:val="1"/>
      <w:numFmt w:val="decimal"/>
      <w:lvlText w:val="%2."/>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0004"/>
    <w:multiLevelType w:val="hybridMultilevel"/>
    <w:tmpl w:val="00000004"/>
    <w:lvl w:ilvl="0" w:tplc="0000012D">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0005"/>
    <w:multiLevelType w:val="hybridMultilevel"/>
    <w:tmpl w:val="00000005"/>
    <w:lvl w:ilvl="0" w:tplc="00000191">
      <w:start w:val="1"/>
      <w:numFmt w:val="decimal"/>
      <w:lvlText w:val="%1."/>
      <w:lvlJc w:val="left"/>
      <w:pPr>
        <w:ind w:left="720" w:hanging="360"/>
      </w:pPr>
    </w:lvl>
    <w:lvl w:ilvl="1" w:tplc="00000192">
      <w:start w:val="1"/>
      <w:numFmt w:val="decimal"/>
      <w:lvlText w:val="%2."/>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000006"/>
    <w:multiLevelType w:val="hybridMultilevel"/>
    <w:tmpl w:val="00000006"/>
    <w:lvl w:ilvl="0" w:tplc="000001F5">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00000007"/>
    <w:multiLevelType w:val="hybridMultilevel"/>
    <w:tmpl w:val="00000007"/>
    <w:lvl w:ilvl="0" w:tplc="00000259">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00000008"/>
    <w:multiLevelType w:val="hybridMultilevel"/>
    <w:tmpl w:val="00000008"/>
    <w:lvl w:ilvl="0" w:tplc="000002BD">
      <w:start w:val="1"/>
      <w:numFmt w:val="decimal"/>
      <w:lvlText w:val="%1."/>
      <w:lvlJc w:val="left"/>
      <w:pPr>
        <w:ind w:left="720" w:hanging="360"/>
      </w:pPr>
    </w:lvl>
    <w:lvl w:ilvl="1" w:tplc="000002BE">
      <w:start w:val="1"/>
      <w:numFmt w:val="decimal"/>
      <w:lvlText w:val="%2."/>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15:restartNumberingAfterBreak="0">
    <w:nsid w:val="00000009"/>
    <w:multiLevelType w:val="hybridMultilevel"/>
    <w:tmpl w:val="00000009"/>
    <w:lvl w:ilvl="0" w:tplc="00000321">
      <w:start w:val="1"/>
      <w:numFmt w:val="decimal"/>
      <w:lvlText w:val="%1."/>
      <w:lvlJc w:val="left"/>
      <w:pPr>
        <w:ind w:left="720" w:hanging="360"/>
      </w:pPr>
    </w:lvl>
    <w:lvl w:ilvl="1" w:tplc="00000322">
      <w:start w:val="1"/>
      <w:numFmt w:val="decimal"/>
      <w:lvlText w:val="%2."/>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0000000B"/>
    <w:multiLevelType w:val="hybridMultilevel"/>
    <w:tmpl w:val="0000000B"/>
    <w:lvl w:ilvl="0" w:tplc="000003E9">
      <w:start w:val="1"/>
      <w:numFmt w:val="decimal"/>
      <w:lvlText w:val="%1."/>
      <w:lvlJc w:val="left"/>
      <w:pPr>
        <w:ind w:left="1080" w:hanging="360"/>
      </w:pPr>
    </w:lvl>
    <w:lvl w:ilvl="1" w:tplc="000003EA">
      <w:start w:val="1"/>
      <w:numFmt w:val="decimal"/>
      <w:lvlText w:val="%2."/>
      <w:lvlJc w:val="left"/>
      <w:pPr>
        <w:ind w:left="1800" w:hanging="360"/>
      </w:pPr>
    </w:lvl>
    <w:lvl w:ilvl="2" w:tplc="FFFFFFFF">
      <w:numFmt w:val="decimal"/>
      <w:lvlText w:val=""/>
      <w:lvlJc w:val="left"/>
      <w:pPr>
        <w:ind w:left="360" w:firstLine="0"/>
      </w:pPr>
    </w:lvl>
    <w:lvl w:ilvl="3" w:tplc="FFFFFFFF">
      <w:numFmt w:val="decimal"/>
      <w:lvlText w:val=""/>
      <w:lvlJc w:val="left"/>
      <w:pPr>
        <w:ind w:left="360" w:firstLine="0"/>
      </w:pPr>
    </w:lvl>
    <w:lvl w:ilvl="4" w:tplc="FFFFFFFF">
      <w:numFmt w:val="decimal"/>
      <w:lvlText w:val=""/>
      <w:lvlJc w:val="left"/>
      <w:pPr>
        <w:ind w:left="360" w:firstLine="0"/>
      </w:pPr>
    </w:lvl>
    <w:lvl w:ilvl="5" w:tplc="FFFFFFFF">
      <w:numFmt w:val="decimal"/>
      <w:lvlText w:val=""/>
      <w:lvlJc w:val="left"/>
      <w:pPr>
        <w:ind w:left="360" w:firstLine="0"/>
      </w:pPr>
    </w:lvl>
    <w:lvl w:ilvl="6" w:tplc="FFFFFFFF">
      <w:numFmt w:val="decimal"/>
      <w:lvlText w:val=""/>
      <w:lvlJc w:val="left"/>
      <w:pPr>
        <w:ind w:left="360" w:firstLine="0"/>
      </w:pPr>
    </w:lvl>
    <w:lvl w:ilvl="7" w:tplc="FFFFFFFF">
      <w:numFmt w:val="decimal"/>
      <w:lvlText w:val=""/>
      <w:lvlJc w:val="left"/>
      <w:pPr>
        <w:ind w:left="360" w:firstLine="0"/>
      </w:pPr>
    </w:lvl>
    <w:lvl w:ilvl="8" w:tplc="FFFFFFFF">
      <w:numFmt w:val="decimal"/>
      <w:lvlText w:val=""/>
      <w:lvlJc w:val="left"/>
      <w:pPr>
        <w:ind w:left="360" w:firstLine="0"/>
      </w:pPr>
    </w:lvl>
  </w:abstractNum>
  <w:abstractNum w:abstractNumId="8" w15:restartNumberingAfterBreak="0">
    <w:nsid w:val="08F70A1C"/>
    <w:multiLevelType w:val="hybridMultilevel"/>
    <w:tmpl w:val="25A21B18"/>
    <w:lvl w:ilvl="0" w:tplc="FCE80A64">
      <w:start w:val="13"/>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9" w15:restartNumberingAfterBreak="0">
    <w:nsid w:val="08FC5C61"/>
    <w:multiLevelType w:val="hybridMultilevel"/>
    <w:tmpl w:val="755A5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9F4A08"/>
    <w:multiLevelType w:val="hybridMultilevel"/>
    <w:tmpl w:val="D422B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7B2438"/>
    <w:multiLevelType w:val="hybridMultilevel"/>
    <w:tmpl w:val="8318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0673E"/>
    <w:multiLevelType w:val="hybridMultilevel"/>
    <w:tmpl w:val="E0E0A18C"/>
    <w:lvl w:ilvl="0" w:tplc="F666311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AA7184"/>
    <w:multiLevelType w:val="multilevel"/>
    <w:tmpl w:val="F52078B2"/>
    <w:lvl w:ilvl="0">
      <w:start w:val="1"/>
      <w:numFmt w:val="upperRoman"/>
      <w:lvlText w:val="%1."/>
      <w:lvlJc w:val="left"/>
      <w:pPr>
        <w:tabs>
          <w:tab w:val="num" w:pos="720"/>
        </w:tabs>
        <w:ind w:left="360" w:hanging="360"/>
      </w:pPr>
    </w:lvl>
    <w:lvl w:ilvl="1">
      <w:start w:val="1"/>
      <w:numFmt w:val="upperLetter"/>
      <w:lvlText w:val="%2."/>
      <w:lvlJc w:val="left"/>
      <w:pPr>
        <w:tabs>
          <w:tab w:val="num" w:pos="1080"/>
        </w:tabs>
        <w:ind w:left="720" w:firstLine="0"/>
      </w:pPr>
    </w:lvl>
    <w:lvl w:ilvl="2">
      <w:start w:val="1"/>
      <w:numFmt w:val="decimal"/>
      <w:pStyle w:val="Heading3"/>
      <w:lvlText w:val="%3."/>
      <w:lvlJc w:val="left"/>
      <w:pPr>
        <w:tabs>
          <w:tab w:val="num" w:pos="1440"/>
        </w:tabs>
        <w:ind w:left="0" w:firstLine="1080"/>
      </w:pPr>
    </w:lvl>
    <w:lvl w:ilvl="3">
      <w:start w:val="1"/>
      <w:numFmt w:val="decimal"/>
      <w:lvlText w:val="(%4)"/>
      <w:lvlJc w:val="left"/>
      <w:pPr>
        <w:tabs>
          <w:tab w:val="num" w:pos="1800"/>
        </w:tabs>
        <w:ind w:left="1440" w:hanging="360"/>
      </w:pPr>
    </w:lvl>
    <w:lvl w:ilvl="4">
      <w:start w:val="1"/>
      <w:numFmt w:val="lowerLetter"/>
      <w:lvlText w:val="(%5)"/>
      <w:lvlJc w:val="left"/>
      <w:pPr>
        <w:tabs>
          <w:tab w:val="num" w:pos="216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365C30"/>
    <w:multiLevelType w:val="hybridMultilevel"/>
    <w:tmpl w:val="E40E78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550D03"/>
    <w:multiLevelType w:val="multilevel"/>
    <w:tmpl w:val="C6EC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C74CE"/>
    <w:multiLevelType w:val="hybridMultilevel"/>
    <w:tmpl w:val="91AE4682"/>
    <w:lvl w:ilvl="0" w:tplc="3CF29CDC">
      <w:start w:val="13"/>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7" w15:restartNumberingAfterBreak="0">
    <w:nsid w:val="256B420B"/>
    <w:multiLevelType w:val="hybridMultilevel"/>
    <w:tmpl w:val="A83C80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8591C92"/>
    <w:multiLevelType w:val="hybridMultilevel"/>
    <w:tmpl w:val="8AB83D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D913DF8"/>
    <w:multiLevelType w:val="hybridMultilevel"/>
    <w:tmpl w:val="0E924216"/>
    <w:lvl w:ilvl="0" w:tplc="C62C3F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5165253"/>
    <w:multiLevelType w:val="hybridMultilevel"/>
    <w:tmpl w:val="18969F22"/>
    <w:lvl w:ilvl="0" w:tplc="C62C3F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D85B43"/>
    <w:multiLevelType w:val="hybridMultilevel"/>
    <w:tmpl w:val="DDC8BF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E3072B7"/>
    <w:multiLevelType w:val="hybridMultilevel"/>
    <w:tmpl w:val="2F6236D0"/>
    <w:lvl w:ilvl="0" w:tplc="C62C3F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A2AE0"/>
    <w:multiLevelType w:val="hybridMultilevel"/>
    <w:tmpl w:val="38880FA8"/>
    <w:lvl w:ilvl="0" w:tplc="C62C3F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EE1D73"/>
    <w:multiLevelType w:val="hybridMultilevel"/>
    <w:tmpl w:val="AFDE5F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5101FB"/>
    <w:multiLevelType w:val="hybridMultilevel"/>
    <w:tmpl w:val="34E82C6E"/>
    <w:lvl w:ilvl="0" w:tplc="00000259">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47D12"/>
    <w:multiLevelType w:val="hybridMultilevel"/>
    <w:tmpl w:val="56902B96"/>
    <w:lvl w:ilvl="0" w:tplc="C62C3F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62E3E28"/>
    <w:multiLevelType w:val="hybridMultilevel"/>
    <w:tmpl w:val="7C66BB6E"/>
    <w:lvl w:ilvl="0" w:tplc="6808802E">
      <w:start w:val="13"/>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54B8F"/>
    <w:multiLevelType w:val="hybridMultilevel"/>
    <w:tmpl w:val="81A2993C"/>
    <w:lvl w:ilvl="0" w:tplc="D42297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463F06"/>
    <w:multiLevelType w:val="hybridMultilevel"/>
    <w:tmpl w:val="2E469D06"/>
    <w:lvl w:ilvl="0" w:tplc="C62C3F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B1140C1"/>
    <w:multiLevelType w:val="multilevel"/>
    <w:tmpl w:val="DD22FD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86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BE86FA3"/>
    <w:multiLevelType w:val="hybridMultilevel"/>
    <w:tmpl w:val="35964744"/>
    <w:lvl w:ilvl="0" w:tplc="043839C6">
      <w:start w:val="13"/>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2" w15:restartNumberingAfterBreak="0">
    <w:nsid w:val="6C55433B"/>
    <w:multiLevelType w:val="hybridMultilevel"/>
    <w:tmpl w:val="1DFCB5E8"/>
    <w:lvl w:ilvl="0" w:tplc="2E225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626044"/>
    <w:multiLevelType w:val="hybridMultilevel"/>
    <w:tmpl w:val="18FCD77A"/>
    <w:lvl w:ilvl="0" w:tplc="C62C3F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2F1C03"/>
    <w:multiLevelType w:val="hybridMultilevel"/>
    <w:tmpl w:val="8F8EC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8CE5B5D"/>
    <w:multiLevelType w:val="hybridMultilevel"/>
    <w:tmpl w:val="C1349B56"/>
    <w:lvl w:ilvl="0" w:tplc="C62C3F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9E35037"/>
    <w:multiLevelType w:val="hybridMultilevel"/>
    <w:tmpl w:val="0C244762"/>
    <w:lvl w:ilvl="0" w:tplc="C62C3FA0">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C8E157C"/>
    <w:multiLevelType w:val="multilevel"/>
    <w:tmpl w:val="ECC4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2"/>
  </w:num>
  <w:num w:numId="3">
    <w:abstractNumId w:val="30"/>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8"/>
  </w:num>
  <w:num w:numId="8">
    <w:abstractNumId w:val="32"/>
  </w:num>
  <w:num w:numId="9">
    <w:abstractNumId w:val="35"/>
  </w:num>
  <w:num w:numId="10">
    <w:abstractNumId w:val="26"/>
  </w:num>
  <w:num w:numId="11">
    <w:abstractNumId w:val="19"/>
  </w:num>
  <w:num w:numId="1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13">
    <w:abstractNumId w:val="1"/>
  </w:num>
  <w:num w:numId="14">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3"/>
  </w:num>
  <w:num w:numId="16">
    <w:abstractNumId w:val="4"/>
  </w:num>
  <w:num w:numId="17">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21"/>
  </w:num>
  <w:num w:numId="23">
    <w:abstractNumId w:val="34"/>
  </w:num>
  <w:num w:numId="24">
    <w:abstractNumId w:val="9"/>
  </w:num>
  <w:num w:numId="25">
    <w:abstractNumId w:val="24"/>
  </w:num>
  <w:num w:numId="26">
    <w:abstractNumId w:val="5"/>
  </w:num>
  <w:num w:numId="27">
    <w:abstractNumId w:val="8"/>
  </w:num>
  <w:num w:numId="28">
    <w:abstractNumId w:val="6"/>
  </w:num>
  <w:num w:numId="29">
    <w:abstractNumId w:val="16"/>
  </w:num>
  <w:num w:numId="30">
    <w:abstractNumId w:val="2"/>
  </w:num>
  <w:num w:numId="31">
    <w:abstractNumId w:val="31"/>
  </w:num>
  <w:num w:numId="32">
    <w:abstractNumId w:val="0"/>
  </w:num>
  <w:num w:numId="33">
    <w:abstractNumId w:val="27"/>
  </w:num>
  <w:num w:numId="34">
    <w:abstractNumId w:val="11"/>
  </w:num>
  <w:num w:numId="35">
    <w:abstractNumId w:val="25"/>
  </w:num>
  <w:num w:numId="36">
    <w:abstractNumId w:val="36"/>
  </w:num>
  <w:num w:numId="37">
    <w:abstractNumId w:val="20"/>
  </w:num>
  <w:num w:numId="38">
    <w:abstractNumId w:val="33"/>
  </w:num>
  <w:num w:numId="39">
    <w:abstractNumId w:val="23"/>
  </w:num>
  <w:num w:numId="40">
    <w:abstractNumId w:val="22"/>
  </w:num>
  <w:num w:numId="41">
    <w:abstractNumId w:val="7"/>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4"/>
  </w:num>
  <w:num w:numId="45">
    <w:abstractNumId w:val="18"/>
  </w:num>
  <w:num w:numId="46">
    <w:abstractNumId w:val="15"/>
  </w:num>
  <w:num w:numId="47">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4FD"/>
    <w:rsid w:val="00001ABC"/>
    <w:rsid w:val="00005F6B"/>
    <w:rsid w:val="00006CFE"/>
    <w:rsid w:val="00006F1E"/>
    <w:rsid w:val="00007D66"/>
    <w:rsid w:val="000119A0"/>
    <w:rsid w:val="00011D1F"/>
    <w:rsid w:val="00015710"/>
    <w:rsid w:val="00016344"/>
    <w:rsid w:val="00023248"/>
    <w:rsid w:val="0003090C"/>
    <w:rsid w:val="000334A4"/>
    <w:rsid w:val="0003514B"/>
    <w:rsid w:val="00040F64"/>
    <w:rsid w:val="00040FC3"/>
    <w:rsid w:val="0004160A"/>
    <w:rsid w:val="0004278D"/>
    <w:rsid w:val="00042E7D"/>
    <w:rsid w:val="00043281"/>
    <w:rsid w:val="00043A97"/>
    <w:rsid w:val="00044A42"/>
    <w:rsid w:val="000459A3"/>
    <w:rsid w:val="00045F9C"/>
    <w:rsid w:val="0005147B"/>
    <w:rsid w:val="0005218A"/>
    <w:rsid w:val="00054E37"/>
    <w:rsid w:val="000557DF"/>
    <w:rsid w:val="00056869"/>
    <w:rsid w:val="0005788B"/>
    <w:rsid w:val="00061D41"/>
    <w:rsid w:val="000623A5"/>
    <w:rsid w:val="000644C2"/>
    <w:rsid w:val="00064A1A"/>
    <w:rsid w:val="00064BBF"/>
    <w:rsid w:val="00066409"/>
    <w:rsid w:val="00066F55"/>
    <w:rsid w:val="00071E3C"/>
    <w:rsid w:val="00075179"/>
    <w:rsid w:val="00076A9B"/>
    <w:rsid w:val="00091509"/>
    <w:rsid w:val="00092041"/>
    <w:rsid w:val="00093604"/>
    <w:rsid w:val="0009528F"/>
    <w:rsid w:val="0009529C"/>
    <w:rsid w:val="00097D30"/>
    <w:rsid w:val="000A1C72"/>
    <w:rsid w:val="000A3C75"/>
    <w:rsid w:val="000B1D98"/>
    <w:rsid w:val="000B2053"/>
    <w:rsid w:val="000B4657"/>
    <w:rsid w:val="000B496E"/>
    <w:rsid w:val="000B5E1D"/>
    <w:rsid w:val="000C0731"/>
    <w:rsid w:val="000C0FB0"/>
    <w:rsid w:val="000C167A"/>
    <w:rsid w:val="000C1CDE"/>
    <w:rsid w:val="000C2DDF"/>
    <w:rsid w:val="000C31D3"/>
    <w:rsid w:val="000D100B"/>
    <w:rsid w:val="000D379D"/>
    <w:rsid w:val="000D389E"/>
    <w:rsid w:val="000D47C5"/>
    <w:rsid w:val="000D58C8"/>
    <w:rsid w:val="000D69E4"/>
    <w:rsid w:val="000D763D"/>
    <w:rsid w:val="000D7E0A"/>
    <w:rsid w:val="000E0B24"/>
    <w:rsid w:val="000E4224"/>
    <w:rsid w:val="000E4459"/>
    <w:rsid w:val="000F2670"/>
    <w:rsid w:val="000F2881"/>
    <w:rsid w:val="0010000D"/>
    <w:rsid w:val="001021EF"/>
    <w:rsid w:val="00103A5F"/>
    <w:rsid w:val="001069FE"/>
    <w:rsid w:val="00107BA9"/>
    <w:rsid w:val="00112EF1"/>
    <w:rsid w:val="0011679A"/>
    <w:rsid w:val="00120838"/>
    <w:rsid w:val="001215F4"/>
    <w:rsid w:val="00125FA9"/>
    <w:rsid w:val="00130DAC"/>
    <w:rsid w:val="001336A1"/>
    <w:rsid w:val="00133D91"/>
    <w:rsid w:val="00143772"/>
    <w:rsid w:val="00152BD3"/>
    <w:rsid w:val="0015559B"/>
    <w:rsid w:val="001601E9"/>
    <w:rsid w:val="00162072"/>
    <w:rsid w:val="00162AF6"/>
    <w:rsid w:val="00163DB1"/>
    <w:rsid w:val="001643C0"/>
    <w:rsid w:val="001665F2"/>
    <w:rsid w:val="00171DE6"/>
    <w:rsid w:val="0017463E"/>
    <w:rsid w:val="00176722"/>
    <w:rsid w:val="001768F9"/>
    <w:rsid w:val="00184BD4"/>
    <w:rsid w:val="00192098"/>
    <w:rsid w:val="00192BAC"/>
    <w:rsid w:val="0019382E"/>
    <w:rsid w:val="00193E29"/>
    <w:rsid w:val="00195907"/>
    <w:rsid w:val="00195AC9"/>
    <w:rsid w:val="00197C20"/>
    <w:rsid w:val="00197EEC"/>
    <w:rsid w:val="001A0B93"/>
    <w:rsid w:val="001A2A52"/>
    <w:rsid w:val="001A5D46"/>
    <w:rsid w:val="001A7BB4"/>
    <w:rsid w:val="001B1825"/>
    <w:rsid w:val="001B26D7"/>
    <w:rsid w:val="001B60EA"/>
    <w:rsid w:val="001C0F62"/>
    <w:rsid w:val="001C1071"/>
    <w:rsid w:val="001C235E"/>
    <w:rsid w:val="001C3B03"/>
    <w:rsid w:val="001D4E8A"/>
    <w:rsid w:val="001E45E5"/>
    <w:rsid w:val="001E49DB"/>
    <w:rsid w:val="001E5020"/>
    <w:rsid w:val="001E5F48"/>
    <w:rsid w:val="001E6CC1"/>
    <w:rsid w:val="001F15D0"/>
    <w:rsid w:val="001F39CA"/>
    <w:rsid w:val="001F3A90"/>
    <w:rsid w:val="001F4139"/>
    <w:rsid w:val="001F435B"/>
    <w:rsid w:val="001F626F"/>
    <w:rsid w:val="002003A9"/>
    <w:rsid w:val="00201759"/>
    <w:rsid w:val="00204C0B"/>
    <w:rsid w:val="00206E59"/>
    <w:rsid w:val="00207329"/>
    <w:rsid w:val="0021124A"/>
    <w:rsid w:val="00211C93"/>
    <w:rsid w:val="00212118"/>
    <w:rsid w:val="00215738"/>
    <w:rsid w:val="00215BAF"/>
    <w:rsid w:val="00216A84"/>
    <w:rsid w:val="0022011E"/>
    <w:rsid w:val="0022094C"/>
    <w:rsid w:val="00220F66"/>
    <w:rsid w:val="0022216A"/>
    <w:rsid w:val="00223587"/>
    <w:rsid w:val="00224821"/>
    <w:rsid w:val="00225D1A"/>
    <w:rsid w:val="0023151D"/>
    <w:rsid w:val="00232467"/>
    <w:rsid w:val="00232E56"/>
    <w:rsid w:val="00235A1C"/>
    <w:rsid w:val="002373CB"/>
    <w:rsid w:val="002446B9"/>
    <w:rsid w:val="00244C6A"/>
    <w:rsid w:val="00246A08"/>
    <w:rsid w:val="00246E1C"/>
    <w:rsid w:val="002500D1"/>
    <w:rsid w:val="00250102"/>
    <w:rsid w:val="00250D5E"/>
    <w:rsid w:val="00253B75"/>
    <w:rsid w:val="00254C91"/>
    <w:rsid w:val="00256521"/>
    <w:rsid w:val="002565D4"/>
    <w:rsid w:val="00256866"/>
    <w:rsid w:val="00256DF6"/>
    <w:rsid w:val="00257D3E"/>
    <w:rsid w:val="00261BDE"/>
    <w:rsid w:val="002645A8"/>
    <w:rsid w:val="0026477B"/>
    <w:rsid w:val="00264DB7"/>
    <w:rsid w:val="00267EF4"/>
    <w:rsid w:val="002702D8"/>
    <w:rsid w:val="00272111"/>
    <w:rsid w:val="00276C22"/>
    <w:rsid w:val="00280ED9"/>
    <w:rsid w:val="00281528"/>
    <w:rsid w:val="0028193F"/>
    <w:rsid w:val="002819D8"/>
    <w:rsid w:val="00283FE4"/>
    <w:rsid w:val="002902E2"/>
    <w:rsid w:val="00292BD3"/>
    <w:rsid w:val="002956D2"/>
    <w:rsid w:val="00296027"/>
    <w:rsid w:val="002964EE"/>
    <w:rsid w:val="00296D35"/>
    <w:rsid w:val="002A45AD"/>
    <w:rsid w:val="002A660A"/>
    <w:rsid w:val="002A6B73"/>
    <w:rsid w:val="002B3E6A"/>
    <w:rsid w:val="002C154B"/>
    <w:rsid w:val="002C2632"/>
    <w:rsid w:val="002C2DBB"/>
    <w:rsid w:val="002C32FB"/>
    <w:rsid w:val="002C7FF0"/>
    <w:rsid w:val="002D03F5"/>
    <w:rsid w:val="002D517E"/>
    <w:rsid w:val="002E2563"/>
    <w:rsid w:val="002E582B"/>
    <w:rsid w:val="002E60BD"/>
    <w:rsid w:val="002E60C6"/>
    <w:rsid w:val="002F6151"/>
    <w:rsid w:val="00300B9B"/>
    <w:rsid w:val="003012E9"/>
    <w:rsid w:val="003030AF"/>
    <w:rsid w:val="00306B02"/>
    <w:rsid w:val="00307757"/>
    <w:rsid w:val="0031410F"/>
    <w:rsid w:val="0032653B"/>
    <w:rsid w:val="003272CA"/>
    <w:rsid w:val="00330CD4"/>
    <w:rsid w:val="00340E55"/>
    <w:rsid w:val="0034334B"/>
    <w:rsid w:val="00344E3E"/>
    <w:rsid w:val="0034766D"/>
    <w:rsid w:val="00347865"/>
    <w:rsid w:val="0035043B"/>
    <w:rsid w:val="00356033"/>
    <w:rsid w:val="00361BAF"/>
    <w:rsid w:val="00361C85"/>
    <w:rsid w:val="00364329"/>
    <w:rsid w:val="003644B7"/>
    <w:rsid w:val="00364F8B"/>
    <w:rsid w:val="003724FD"/>
    <w:rsid w:val="00375E0F"/>
    <w:rsid w:val="00376CE5"/>
    <w:rsid w:val="00381D34"/>
    <w:rsid w:val="00394719"/>
    <w:rsid w:val="00395C3C"/>
    <w:rsid w:val="00396850"/>
    <w:rsid w:val="00396D75"/>
    <w:rsid w:val="003A2C01"/>
    <w:rsid w:val="003A30F0"/>
    <w:rsid w:val="003A3A80"/>
    <w:rsid w:val="003A4177"/>
    <w:rsid w:val="003A500C"/>
    <w:rsid w:val="003A5123"/>
    <w:rsid w:val="003A6338"/>
    <w:rsid w:val="003A6AB9"/>
    <w:rsid w:val="003A6F8B"/>
    <w:rsid w:val="003A7AF0"/>
    <w:rsid w:val="003B0499"/>
    <w:rsid w:val="003B2121"/>
    <w:rsid w:val="003B4803"/>
    <w:rsid w:val="003C0D1C"/>
    <w:rsid w:val="003C204F"/>
    <w:rsid w:val="003C2252"/>
    <w:rsid w:val="003C2E0D"/>
    <w:rsid w:val="003C3532"/>
    <w:rsid w:val="003C3660"/>
    <w:rsid w:val="003C4765"/>
    <w:rsid w:val="003C6872"/>
    <w:rsid w:val="003D0427"/>
    <w:rsid w:val="003D4EF1"/>
    <w:rsid w:val="003D6460"/>
    <w:rsid w:val="003D6AE9"/>
    <w:rsid w:val="003E5D02"/>
    <w:rsid w:val="003E7EFA"/>
    <w:rsid w:val="003F1AAE"/>
    <w:rsid w:val="003F1F2F"/>
    <w:rsid w:val="003F49F6"/>
    <w:rsid w:val="003F5010"/>
    <w:rsid w:val="00404407"/>
    <w:rsid w:val="00405850"/>
    <w:rsid w:val="0041091E"/>
    <w:rsid w:val="004111C6"/>
    <w:rsid w:val="0042197A"/>
    <w:rsid w:val="004251D0"/>
    <w:rsid w:val="00426DAD"/>
    <w:rsid w:val="00427606"/>
    <w:rsid w:val="00430053"/>
    <w:rsid w:val="00430F18"/>
    <w:rsid w:val="00431ECB"/>
    <w:rsid w:val="00436B90"/>
    <w:rsid w:val="00437E92"/>
    <w:rsid w:val="00441E13"/>
    <w:rsid w:val="00442707"/>
    <w:rsid w:val="0044288D"/>
    <w:rsid w:val="00444074"/>
    <w:rsid w:val="00444D64"/>
    <w:rsid w:val="00446FD3"/>
    <w:rsid w:val="00451999"/>
    <w:rsid w:val="00451FCE"/>
    <w:rsid w:val="00454D48"/>
    <w:rsid w:val="00462680"/>
    <w:rsid w:val="00464288"/>
    <w:rsid w:val="004648FF"/>
    <w:rsid w:val="00473387"/>
    <w:rsid w:val="004762D0"/>
    <w:rsid w:val="00482274"/>
    <w:rsid w:val="004832F9"/>
    <w:rsid w:val="00484A19"/>
    <w:rsid w:val="004863FA"/>
    <w:rsid w:val="00486893"/>
    <w:rsid w:val="0048696D"/>
    <w:rsid w:val="00486F28"/>
    <w:rsid w:val="00495E2C"/>
    <w:rsid w:val="004A55B3"/>
    <w:rsid w:val="004A6493"/>
    <w:rsid w:val="004A6B7B"/>
    <w:rsid w:val="004A716D"/>
    <w:rsid w:val="004B17F8"/>
    <w:rsid w:val="004B2ABC"/>
    <w:rsid w:val="004B32DC"/>
    <w:rsid w:val="004B462E"/>
    <w:rsid w:val="004B5768"/>
    <w:rsid w:val="004C1703"/>
    <w:rsid w:val="004C31FB"/>
    <w:rsid w:val="004D2055"/>
    <w:rsid w:val="004D26A8"/>
    <w:rsid w:val="004D2C37"/>
    <w:rsid w:val="004D4F03"/>
    <w:rsid w:val="004D5E38"/>
    <w:rsid w:val="004D6E7E"/>
    <w:rsid w:val="004E0154"/>
    <w:rsid w:val="004E179C"/>
    <w:rsid w:val="004E1BB6"/>
    <w:rsid w:val="004E2BEB"/>
    <w:rsid w:val="004E3B68"/>
    <w:rsid w:val="004E5D47"/>
    <w:rsid w:val="004E687F"/>
    <w:rsid w:val="004E73D5"/>
    <w:rsid w:val="004F0B2E"/>
    <w:rsid w:val="004F0F03"/>
    <w:rsid w:val="004F1381"/>
    <w:rsid w:val="004F1D0D"/>
    <w:rsid w:val="004F1D0F"/>
    <w:rsid w:val="004F329E"/>
    <w:rsid w:val="004F4327"/>
    <w:rsid w:val="004F6F04"/>
    <w:rsid w:val="0050216A"/>
    <w:rsid w:val="005033D7"/>
    <w:rsid w:val="00503BB5"/>
    <w:rsid w:val="00506E84"/>
    <w:rsid w:val="00507A86"/>
    <w:rsid w:val="0051066B"/>
    <w:rsid w:val="005129A0"/>
    <w:rsid w:val="00512E35"/>
    <w:rsid w:val="0051779B"/>
    <w:rsid w:val="005223B8"/>
    <w:rsid w:val="005250DB"/>
    <w:rsid w:val="0052610C"/>
    <w:rsid w:val="0053112C"/>
    <w:rsid w:val="005362BF"/>
    <w:rsid w:val="005372BD"/>
    <w:rsid w:val="005379E4"/>
    <w:rsid w:val="00543AC2"/>
    <w:rsid w:val="00545EC7"/>
    <w:rsid w:val="0055228C"/>
    <w:rsid w:val="005532E2"/>
    <w:rsid w:val="00553828"/>
    <w:rsid w:val="005547A9"/>
    <w:rsid w:val="005561C6"/>
    <w:rsid w:val="00557E8C"/>
    <w:rsid w:val="005612CD"/>
    <w:rsid w:val="00561E5A"/>
    <w:rsid w:val="00562EEA"/>
    <w:rsid w:val="005643F5"/>
    <w:rsid w:val="00570650"/>
    <w:rsid w:val="00573906"/>
    <w:rsid w:val="00573EEF"/>
    <w:rsid w:val="00575837"/>
    <w:rsid w:val="0057586B"/>
    <w:rsid w:val="00577404"/>
    <w:rsid w:val="00580406"/>
    <w:rsid w:val="00581234"/>
    <w:rsid w:val="00583307"/>
    <w:rsid w:val="0058682C"/>
    <w:rsid w:val="00586909"/>
    <w:rsid w:val="00587114"/>
    <w:rsid w:val="005874D8"/>
    <w:rsid w:val="0059279F"/>
    <w:rsid w:val="00594D26"/>
    <w:rsid w:val="005A363E"/>
    <w:rsid w:val="005A38AB"/>
    <w:rsid w:val="005A3DE0"/>
    <w:rsid w:val="005A5B96"/>
    <w:rsid w:val="005A73C7"/>
    <w:rsid w:val="005B4194"/>
    <w:rsid w:val="005B7DB0"/>
    <w:rsid w:val="005C3031"/>
    <w:rsid w:val="005C43DC"/>
    <w:rsid w:val="005C4595"/>
    <w:rsid w:val="005C4B32"/>
    <w:rsid w:val="005C4EEF"/>
    <w:rsid w:val="005C64D1"/>
    <w:rsid w:val="005C7148"/>
    <w:rsid w:val="005D4BCC"/>
    <w:rsid w:val="005D53E8"/>
    <w:rsid w:val="005E0956"/>
    <w:rsid w:val="005E0C68"/>
    <w:rsid w:val="005E2B4F"/>
    <w:rsid w:val="005E2C01"/>
    <w:rsid w:val="005E3EC1"/>
    <w:rsid w:val="005E4849"/>
    <w:rsid w:val="005E6B84"/>
    <w:rsid w:val="005F0594"/>
    <w:rsid w:val="005F35CC"/>
    <w:rsid w:val="005F3922"/>
    <w:rsid w:val="005F5414"/>
    <w:rsid w:val="00600227"/>
    <w:rsid w:val="00600791"/>
    <w:rsid w:val="00602AE4"/>
    <w:rsid w:val="00602D8B"/>
    <w:rsid w:val="00605BF8"/>
    <w:rsid w:val="006069BB"/>
    <w:rsid w:val="00606B34"/>
    <w:rsid w:val="00615B04"/>
    <w:rsid w:val="006226C6"/>
    <w:rsid w:val="006233CD"/>
    <w:rsid w:val="006256D4"/>
    <w:rsid w:val="00627234"/>
    <w:rsid w:val="006274DA"/>
    <w:rsid w:val="006276EF"/>
    <w:rsid w:val="006334AB"/>
    <w:rsid w:val="00633E6D"/>
    <w:rsid w:val="00635F03"/>
    <w:rsid w:val="0064049F"/>
    <w:rsid w:val="006417E2"/>
    <w:rsid w:val="006418E5"/>
    <w:rsid w:val="0064434D"/>
    <w:rsid w:val="00646133"/>
    <w:rsid w:val="00646B3B"/>
    <w:rsid w:val="00652664"/>
    <w:rsid w:val="006577DF"/>
    <w:rsid w:val="0066632E"/>
    <w:rsid w:val="00671408"/>
    <w:rsid w:val="0067230D"/>
    <w:rsid w:val="006739B8"/>
    <w:rsid w:val="006744EF"/>
    <w:rsid w:val="006801F0"/>
    <w:rsid w:val="00681FDF"/>
    <w:rsid w:val="0068433B"/>
    <w:rsid w:val="00685016"/>
    <w:rsid w:val="00685E54"/>
    <w:rsid w:val="0068719E"/>
    <w:rsid w:val="006877C1"/>
    <w:rsid w:val="00691101"/>
    <w:rsid w:val="0069184F"/>
    <w:rsid w:val="00692CE0"/>
    <w:rsid w:val="00693535"/>
    <w:rsid w:val="0069372F"/>
    <w:rsid w:val="00695522"/>
    <w:rsid w:val="006978B5"/>
    <w:rsid w:val="006A0E90"/>
    <w:rsid w:val="006A2179"/>
    <w:rsid w:val="006A26E6"/>
    <w:rsid w:val="006A6ECB"/>
    <w:rsid w:val="006B1879"/>
    <w:rsid w:val="006B714A"/>
    <w:rsid w:val="006C01FF"/>
    <w:rsid w:val="006C490E"/>
    <w:rsid w:val="006C4981"/>
    <w:rsid w:val="006C508A"/>
    <w:rsid w:val="006C5BC8"/>
    <w:rsid w:val="006D04BD"/>
    <w:rsid w:val="006D259F"/>
    <w:rsid w:val="006D4F2A"/>
    <w:rsid w:val="006E03A3"/>
    <w:rsid w:val="006E0B59"/>
    <w:rsid w:val="006E1CF4"/>
    <w:rsid w:val="006E226F"/>
    <w:rsid w:val="006E3F5F"/>
    <w:rsid w:val="006E65A6"/>
    <w:rsid w:val="006F0230"/>
    <w:rsid w:val="006F5812"/>
    <w:rsid w:val="00700BE1"/>
    <w:rsid w:val="00702107"/>
    <w:rsid w:val="00702530"/>
    <w:rsid w:val="007029D4"/>
    <w:rsid w:val="00702C39"/>
    <w:rsid w:val="00705A71"/>
    <w:rsid w:val="0070607A"/>
    <w:rsid w:val="00710E87"/>
    <w:rsid w:val="00715996"/>
    <w:rsid w:val="00720645"/>
    <w:rsid w:val="00720EF5"/>
    <w:rsid w:val="00723195"/>
    <w:rsid w:val="00723930"/>
    <w:rsid w:val="0072432B"/>
    <w:rsid w:val="007272CD"/>
    <w:rsid w:val="00730475"/>
    <w:rsid w:val="00732BEC"/>
    <w:rsid w:val="00737F41"/>
    <w:rsid w:val="00740175"/>
    <w:rsid w:val="00744D49"/>
    <w:rsid w:val="00747776"/>
    <w:rsid w:val="00747F2D"/>
    <w:rsid w:val="00757420"/>
    <w:rsid w:val="007622C2"/>
    <w:rsid w:val="00762716"/>
    <w:rsid w:val="00765364"/>
    <w:rsid w:val="007677F0"/>
    <w:rsid w:val="007679AE"/>
    <w:rsid w:val="00770A1F"/>
    <w:rsid w:val="00770F68"/>
    <w:rsid w:val="00774FAA"/>
    <w:rsid w:val="007817E3"/>
    <w:rsid w:val="007825EB"/>
    <w:rsid w:val="007827F0"/>
    <w:rsid w:val="00783923"/>
    <w:rsid w:val="00783CBB"/>
    <w:rsid w:val="0078731F"/>
    <w:rsid w:val="00787D94"/>
    <w:rsid w:val="007A55CD"/>
    <w:rsid w:val="007A63C5"/>
    <w:rsid w:val="007A74EF"/>
    <w:rsid w:val="007B06CE"/>
    <w:rsid w:val="007B18FE"/>
    <w:rsid w:val="007B19B0"/>
    <w:rsid w:val="007B321A"/>
    <w:rsid w:val="007B6F6A"/>
    <w:rsid w:val="007B7806"/>
    <w:rsid w:val="007C082B"/>
    <w:rsid w:val="007C1653"/>
    <w:rsid w:val="007C2E5A"/>
    <w:rsid w:val="007C3DCD"/>
    <w:rsid w:val="007C65D9"/>
    <w:rsid w:val="007D32A0"/>
    <w:rsid w:val="007E0B11"/>
    <w:rsid w:val="007E1816"/>
    <w:rsid w:val="007E3CB6"/>
    <w:rsid w:val="007E4851"/>
    <w:rsid w:val="007E6049"/>
    <w:rsid w:val="007F26FF"/>
    <w:rsid w:val="007F28F1"/>
    <w:rsid w:val="007F3A5A"/>
    <w:rsid w:val="007F4F4B"/>
    <w:rsid w:val="0080171A"/>
    <w:rsid w:val="00801DE7"/>
    <w:rsid w:val="00804294"/>
    <w:rsid w:val="0081168C"/>
    <w:rsid w:val="00815EE7"/>
    <w:rsid w:val="00816875"/>
    <w:rsid w:val="008201C2"/>
    <w:rsid w:val="00822E64"/>
    <w:rsid w:val="00826C3E"/>
    <w:rsid w:val="008300DF"/>
    <w:rsid w:val="00830A52"/>
    <w:rsid w:val="008316FF"/>
    <w:rsid w:val="008319A2"/>
    <w:rsid w:val="00832322"/>
    <w:rsid w:val="00832E56"/>
    <w:rsid w:val="00833FEF"/>
    <w:rsid w:val="00837368"/>
    <w:rsid w:val="008375E9"/>
    <w:rsid w:val="00837EB5"/>
    <w:rsid w:val="00842E78"/>
    <w:rsid w:val="0084337B"/>
    <w:rsid w:val="0084486F"/>
    <w:rsid w:val="00844DAB"/>
    <w:rsid w:val="0084776B"/>
    <w:rsid w:val="008556B7"/>
    <w:rsid w:val="00855EFA"/>
    <w:rsid w:val="008565BD"/>
    <w:rsid w:val="008624CA"/>
    <w:rsid w:val="0087611D"/>
    <w:rsid w:val="008834BC"/>
    <w:rsid w:val="008853BC"/>
    <w:rsid w:val="00887298"/>
    <w:rsid w:val="00887658"/>
    <w:rsid w:val="0089070C"/>
    <w:rsid w:val="008928AB"/>
    <w:rsid w:val="008963BB"/>
    <w:rsid w:val="008974D3"/>
    <w:rsid w:val="008A113E"/>
    <w:rsid w:val="008A491E"/>
    <w:rsid w:val="008B4B94"/>
    <w:rsid w:val="008B6507"/>
    <w:rsid w:val="008C18D1"/>
    <w:rsid w:val="008D07FA"/>
    <w:rsid w:val="008D0EA2"/>
    <w:rsid w:val="008D2C64"/>
    <w:rsid w:val="008D2C9A"/>
    <w:rsid w:val="008D424D"/>
    <w:rsid w:val="008D4995"/>
    <w:rsid w:val="008D6AD2"/>
    <w:rsid w:val="008D76DF"/>
    <w:rsid w:val="008D7E32"/>
    <w:rsid w:val="008E39C6"/>
    <w:rsid w:val="008E4BF5"/>
    <w:rsid w:val="008E590C"/>
    <w:rsid w:val="008E5D57"/>
    <w:rsid w:val="008F0238"/>
    <w:rsid w:val="008F5662"/>
    <w:rsid w:val="008F657A"/>
    <w:rsid w:val="008F660C"/>
    <w:rsid w:val="008F6A77"/>
    <w:rsid w:val="008F75E8"/>
    <w:rsid w:val="008F799B"/>
    <w:rsid w:val="009021F7"/>
    <w:rsid w:val="00905426"/>
    <w:rsid w:val="00910E66"/>
    <w:rsid w:val="00913B06"/>
    <w:rsid w:val="00917439"/>
    <w:rsid w:val="00920967"/>
    <w:rsid w:val="009234CA"/>
    <w:rsid w:val="00923FFA"/>
    <w:rsid w:val="00927C54"/>
    <w:rsid w:val="00930291"/>
    <w:rsid w:val="00932821"/>
    <w:rsid w:val="00933E85"/>
    <w:rsid w:val="009427D6"/>
    <w:rsid w:val="00942E97"/>
    <w:rsid w:val="0095236C"/>
    <w:rsid w:val="00952DF0"/>
    <w:rsid w:val="00953267"/>
    <w:rsid w:val="0095661F"/>
    <w:rsid w:val="00956854"/>
    <w:rsid w:val="0095799B"/>
    <w:rsid w:val="009617A4"/>
    <w:rsid w:val="0096270B"/>
    <w:rsid w:val="00962A71"/>
    <w:rsid w:val="00965C4D"/>
    <w:rsid w:val="00965EE9"/>
    <w:rsid w:val="00970FEF"/>
    <w:rsid w:val="00971229"/>
    <w:rsid w:val="00971682"/>
    <w:rsid w:val="00972FD5"/>
    <w:rsid w:val="009739C1"/>
    <w:rsid w:val="00973F8B"/>
    <w:rsid w:val="00974437"/>
    <w:rsid w:val="00976B13"/>
    <w:rsid w:val="00977B2B"/>
    <w:rsid w:val="00981948"/>
    <w:rsid w:val="009819FA"/>
    <w:rsid w:val="0098346D"/>
    <w:rsid w:val="00984FEB"/>
    <w:rsid w:val="00985412"/>
    <w:rsid w:val="00985FDD"/>
    <w:rsid w:val="0099191B"/>
    <w:rsid w:val="00991CE5"/>
    <w:rsid w:val="00993178"/>
    <w:rsid w:val="00994F65"/>
    <w:rsid w:val="00995A84"/>
    <w:rsid w:val="009A1E94"/>
    <w:rsid w:val="009A2E5B"/>
    <w:rsid w:val="009A4E71"/>
    <w:rsid w:val="009A71E6"/>
    <w:rsid w:val="009B1B0D"/>
    <w:rsid w:val="009B25BC"/>
    <w:rsid w:val="009B25BE"/>
    <w:rsid w:val="009B2B34"/>
    <w:rsid w:val="009B3067"/>
    <w:rsid w:val="009C4A62"/>
    <w:rsid w:val="009C51C8"/>
    <w:rsid w:val="009C61AE"/>
    <w:rsid w:val="009C7F7C"/>
    <w:rsid w:val="009D0B79"/>
    <w:rsid w:val="009D13A5"/>
    <w:rsid w:val="009E08DC"/>
    <w:rsid w:val="009E1D0A"/>
    <w:rsid w:val="009E1DDF"/>
    <w:rsid w:val="009E4B6B"/>
    <w:rsid w:val="009E598A"/>
    <w:rsid w:val="009E5AE8"/>
    <w:rsid w:val="009F0049"/>
    <w:rsid w:val="009F11C5"/>
    <w:rsid w:val="009F1CE6"/>
    <w:rsid w:val="009F48EF"/>
    <w:rsid w:val="009F52D2"/>
    <w:rsid w:val="009F6953"/>
    <w:rsid w:val="009F7C90"/>
    <w:rsid w:val="00A00F60"/>
    <w:rsid w:val="00A01A4A"/>
    <w:rsid w:val="00A03BA8"/>
    <w:rsid w:val="00A066E6"/>
    <w:rsid w:val="00A130E4"/>
    <w:rsid w:val="00A13576"/>
    <w:rsid w:val="00A15845"/>
    <w:rsid w:val="00A16EDE"/>
    <w:rsid w:val="00A23EBE"/>
    <w:rsid w:val="00A25698"/>
    <w:rsid w:val="00A30E71"/>
    <w:rsid w:val="00A32DE0"/>
    <w:rsid w:val="00A424C0"/>
    <w:rsid w:val="00A42CC2"/>
    <w:rsid w:val="00A43CF8"/>
    <w:rsid w:val="00A46230"/>
    <w:rsid w:val="00A46934"/>
    <w:rsid w:val="00A4758D"/>
    <w:rsid w:val="00A47771"/>
    <w:rsid w:val="00A47E2F"/>
    <w:rsid w:val="00A511C3"/>
    <w:rsid w:val="00A51DE7"/>
    <w:rsid w:val="00A52C99"/>
    <w:rsid w:val="00A52E5E"/>
    <w:rsid w:val="00A5720C"/>
    <w:rsid w:val="00A6016E"/>
    <w:rsid w:val="00A633D4"/>
    <w:rsid w:val="00A65426"/>
    <w:rsid w:val="00A6717A"/>
    <w:rsid w:val="00A67510"/>
    <w:rsid w:val="00A67C73"/>
    <w:rsid w:val="00A73C55"/>
    <w:rsid w:val="00A74023"/>
    <w:rsid w:val="00A75C78"/>
    <w:rsid w:val="00A81B90"/>
    <w:rsid w:val="00A83665"/>
    <w:rsid w:val="00A836E8"/>
    <w:rsid w:val="00A92CEA"/>
    <w:rsid w:val="00A954C7"/>
    <w:rsid w:val="00A955E2"/>
    <w:rsid w:val="00A95CFE"/>
    <w:rsid w:val="00A96E89"/>
    <w:rsid w:val="00A96F7B"/>
    <w:rsid w:val="00A97BA2"/>
    <w:rsid w:val="00AA0A6E"/>
    <w:rsid w:val="00AA1066"/>
    <w:rsid w:val="00AA3C6B"/>
    <w:rsid w:val="00AA48C7"/>
    <w:rsid w:val="00AA5D98"/>
    <w:rsid w:val="00AA6392"/>
    <w:rsid w:val="00AB2A36"/>
    <w:rsid w:val="00AB309E"/>
    <w:rsid w:val="00AB6C30"/>
    <w:rsid w:val="00AB77E7"/>
    <w:rsid w:val="00AB7EEE"/>
    <w:rsid w:val="00AC1A33"/>
    <w:rsid w:val="00AC1A61"/>
    <w:rsid w:val="00AC2162"/>
    <w:rsid w:val="00AC2F41"/>
    <w:rsid w:val="00AD08CB"/>
    <w:rsid w:val="00AD16D7"/>
    <w:rsid w:val="00AD2C83"/>
    <w:rsid w:val="00AD6544"/>
    <w:rsid w:val="00AE495D"/>
    <w:rsid w:val="00AE4F9E"/>
    <w:rsid w:val="00AE5519"/>
    <w:rsid w:val="00AE5D54"/>
    <w:rsid w:val="00AE5E06"/>
    <w:rsid w:val="00AE7FE8"/>
    <w:rsid w:val="00AF16FE"/>
    <w:rsid w:val="00AF5FCB"/>
    <w:rsid w:val="00B03160"/>
    <w:rsid w:val="00B05EC6"/>
    <w:rsid w:val="00B07D6E"/>
    <w:rsid w:val="00B07D97"/>
    <w:rsid w:val="00B07F48"/>
    <w:rsid w:val="00B1024C"/>
    <w:rsid w:val="00B10937"/>
    <w:rsid w:val="00B1331F"/>
    <w:rsid w:val="00B16BDD"/>
    <w:rsid w:val="00B17532"/>
    <w:rsid w:val="00B177CA"/>
    <w:rsid w:val="00B20EFC"/>
    <w:rsid w:val="00B2102F"/>
    <w:rsid w:val="00B223C6"/>
    <w:rsid w:val="00B243DA"/>
    <w:rsid w:val="00B25CDD"/>
    <w:rsid w:val="00B27E81"/>
    <w:rsid w:val="00B27EBD"/>
    <w:rsid w:val="00B30967"/>
    <w:rsid w:val="00B3298E"/>
    <w:rsid w:val="00B451E9"/>
    <w:rsid w:val="00B45BBF"/>
    <w:rsid w:val="00B47106"/>
    <w:rsid w:val="00B47DC2"/>
    <w:rsid w:val="00B51788"/>
    <w:rsid w:val="00B52031"/>
    <w:rsid w:val="00B52AEC"/>
    <w:rsid w:val="00B55D54"/>
    <w:rsid w:val="00B61195"/>
    <w:rsid w:val="00B61632"/>
    <w:rsid w:val="00B636BA"/>
    <w:rsid w:val="00B638EE"/>
    <w:rsid w:val="00B64920"/>
    <w:rsid w:val="00B713B8"/>
    <w:rsid w:val="00B72A12"/>
    <w:rsid w:val="00B76A87"/>
    <w:rsid w:val="00B77B52"/>
    <w:rsid w:val="00B836DC"/>
    <w:rsid w:val="00B858DB"/>
    <w:rsid w:val="00B9165F"/>
    <w:rsid w:val="00B930A1"/>
    <w:rsid w:val="00B932EB"/>
    <w:rsid w:val="00BA0A8B"/>
    <w:rsid w:val="00BA6344"/>
    <w:rsid w:val="00BB015F"/>
    <w:rsid w:val="00BB1EF4"/>
    <w:rsid w:val="00BB3835"/>
    <w:rsid w:val="00BC1516"/>
    <w:rsid w:val="00BC1E11"/>
    <w:rsid w:val="00BC3A08"/>
    <w:rsid w:val="00BC4067"/>
    <w:rsid w:val="00BC568E"/>
    <w:rsid w:val="00BC5DDC"/>
    <w:rsid w:val="00BD0FEA"/>
    <w:rsid w:val="00BD716D"/>
    <w:rsid w:val="00BE3575"/>
    <w:rsid w:val="00BE6011"/>
    <w:rsid w:val="00BF651C"/>
    <w:rsid w:val="00BF7612"/>
    <w:rsid w:val="00C03148"/>
    <w:rsid w:val="00C0340E"/>
    <w:rsid w:val="00C05295"/>
    <w:rsid w:val="00C06077"/>
    <w:rsid w:val="00C066FB"/>
    <w:rsid w:val="00C11C40"/>
    <w:rsid w:val="00C14994"/>
    <w:rsid w:val="00C16B26"/>
    <w:rsid w:val="00C17ABA"/>
    <w:rsid w:val="00C23058"/>
    <w:rsid w:val="00C24890"/>
    <w:rsid w:val="00C30C66"/>
    <w:rsid w:val="00C31E4C"/>
    <w:rsid w:val="00C323BC"/>
    <w:rsid w:val="00C35487"/>
    <w:rsid w:val="00C36A77"/>
    <w:rsid w:val="00C4197B"/>
    <w:rsid w:val="00C44AF4"/>
    <w:rsid w:val="00C45305"/>
    <w:rsid w:val="00C46E63"/>
    <w:rsid w:val="00C47BFD"/>
    <w:rsid w:val="00C53416"/>
    <w:rsid w:val="00C5622A"/>
    <w:rsid w:val="00C5694F"/>
    <w:rsid w:val="00C6063E"/>
    <w:rsid w:val="00C6312A"/>
    <w:rsid w:val="00C63FCF"/>
    <w:rsid w:val="00C65A51"/>
    <w:rsid w:val="00C66A37"/>
    <w:rsid w:val="00C66C8C"/>
    <w:rsid w:val="00C67B5B"/>
    <w:rsid w:val="00C72861"/>
    <w:rsid w:val="00C81444"/>
    <w:rsid w:val="00C838D9"/>
    <w:rsid w:val="00C866A6"/>
    <w:rsid w:val="00C91733"/>
    <w:rsid w:val="00C94F59"/>
    <w:rsid w:val="00C967C1"/>
    <w:rsid w:val="00CA02B7"/>
    <w:rsid w:val="00CA15AA"/>
    <w:rsid w:val="00CA3563"/>
    <w:rsid w:val="00CA358B"/>
    <w:rsid w:val="00CA4A05"/>
    <w:rsid w:val="00CA7170"/>
    <w:rsid w:val="00CB1958"/>
    <w:rsid w:val="00CB336F"/>
    <w:rsid w:val="00CB57D6"/>
    <w:rsid w:val="00CB5B67"/>
    <w:rsid w:val="00CB5E7E"/>
    <w:rsid w:val="00CB73DB"/>
    <w:rsid w:val="00CC0F6E"/>
    <w:rsid w:val="00CC173C"/>
    <w:rsid w:val="00CC1986"/>
    <w:rsid w:val="00CC4F63"/>
    <w:rsid w:val="00CC5725"/>
    <w:rsid w:val="00CC5C89"/>
    <w:rsid w:val="00CD0016"/>
    <w:rsid w:val="00CD00BC"/>
    <w:rsid w:val="00CD04FF"/>
    <w:rsid w:val="00CD1ABA"/>
    <w:rsid w:val="00CD3717"/>
    <w:rsid w:val="00CD3EAB"/>
    <w:rsid w:val="00CD4430"/>
    <w:rsid w:val="00CD56C7"/>
    <w:rsid w:val="00CE19AA"/>
    <w:rsid w:val="00CE1CD1"/>
    <w:rsid w:val="00CE2B77"/>
    <w:rsid w:val="00CE73F0"/>
    <w:rsid w:val="00CF068C"/>
    <w:rsid w:val="00CF1A8E"/>
    <w:rsid w:val="00CF1D06"/>
    <w:rsid w:val="00CF3D70"/>
    <w:rsid w:val="00CF555E"/>
    <w:rsid w:val="00D015A9"/>
    <w:rsid w:val="00D01D94"/>
    <w:rsid w:val="00D0222D"/>
    <w:rsid w:val="00D10407"/>
    <w:rsid w:val="00D10510"/>
    <w:rsid w:val="00D10B54"/>
    <w:rsid w:val="00D11DE1"/>
    <w:rsid w:val="00D12D5A"/>
    <w:rsid w:val="00D13A54"/>
    <w:rsid w:val="00D14077"/>
    <w:rsid w:val="00D14194"/>
    <w:rsid w:val="00D152A1"/>
    <w:rsid w:val="00D15BD3"/>
    <w:rsid w:val="00D1688D"/>
    <w:rsid w:val="00D17DBC"/>
    <w:rsid w:val="00D21366"/>
    <w:rsid w:val="00D22C84"/>
    <w:rsid w:val="00D2315D"/>
    <w:rsid w:val="00D23B01"/>
    <w:rsid w:val="00D248A4"/>
    <w:rsid w:val="00D2527F"/>
    <w:rsid w:val="00D2650A"/>
    <w:rsid w:val="00D3080F"/>
    <w:rsid w:val="00D32B40"/>
    <w:rsid w:val="00D331BC"/>
    <w:rsid w:val="00D34B15"/>
    <w:rsid w:val="00D40DA8"/>
    <w:rsid w:val="00D51981"/>
    <w:rsid w:val="00D53FC3"/>
    <w:rsid w:val="00D548C5"/>
    <w:rsid w:val="00D54C9D"/>
    <w:rsid w:val="00D62C5E"/>
    <w:rsid w:val="00D6645D"/>
    <w:rsid w:val="00D66A2F"/>
    <w:rsid w:val="00D66BB7"/>
    <w:rsid w:val="00D700FA"/>
    <w:rsid w:val="00D72899"/>
    <w:rsid w:val="00D72994"/>
    <w:rsid w:val="00D7640E"/>
    <w:rsid w:val="00D76905"/>
    <w:rsid w:val="00D772AB"/>
    <w:rsid w:val="00D77A94"/>
    <w:rsid w:val="00D80C1D"/>
    <w:rsid w:val="00D82745"/>
    <w:rsid w:val="00D82DA0"/>
    <w:rsid w:val="00D8620F"/>
    <w:rsid w:val="00D91DFB"/>
    <w:rsid w:val="00D975F1"/>
    <w:rsid w:val="00DA0C1C"/>
    <w:rsid w:val="00DA1814"/>
    <w:rsid w:val="00DA25FF"/>
    <w:rsid w:val="00DA46E6"/>
    <w:rsid w:val="00DA5160"/>
    <w:rsid w:val="00DA7D4E"/>
    <w:rsid w:val="00DB2889"/>
    <w:rsid w:val="00DB362D"/>
    <w:rsid w:val="00DB3BD0"/>
    <w:rsid w:val="00DB4D35"/>
    <w:rsid w:val="00DB4F60"/>
    <w:rsid w:val="00DB5D8E"/>
    <w:rsid w:val="00DC26E3"/>
    <w:rsid w:val="00DC30DF"/>
    <w:rsid w:val="00DC4C03"/>
    <w:rsid w:val="00DD0D35"/>
    <w:rsid w:val="00DD10C8"/>
    <w:rsid w:val="00DD22B7"/>
    <w:rsid w:val="00DD2CA6"/>
    <w:rsid w:val="00DD387F"/>
    <w:rsid w:val="00DD44C7"/>
    <w:rsid w:val="00DD52E8"/>
    <w:rsid w:val="00DD6A8C"/>
    <w:rsid w:val="00DD6D7E"/>
    <w:rsid w:val="00DE1634"/>
    <w:rsid w:val="00DE3C09"/>
    <w:rsid w:val="00DE641B"/>
    <w:rsid w:val="00DF2BB3"/>
    <w:rsid w:val="00DF45C6"/>
    <w:rsid w:val="00DF4C31"/>
    <w:rsid w:val="00DF6CD8"/>
    <w:rsid w:val="00DF776A"/>
    <w:rsid w:val="00E03797"/>
    <w:rsid w:val="00E0502A"/>
    <w:rsid w:val="00E059DE"/>
    <w:rsid w:val="00E0664A"/>
    <w:rsid w:val="00E11394"/>
    <w:rsid w:val="00E2194C"/>
    <w:rsid w:val="00E24093"/>
    <w:rsid w:val="00E24C4F"/>
    <w:rsid w:val="00E24CA8"/>
    <w:rsid w:val="00E30324"/>
    <w:rsid w:val="00E30367"/>
    <w:rsid w:val="00E35CD0"/>
    <w:rsid w:val="00E40100"/>
    <w:rsid w:val="00E419EC"/>
    <w:rsid w:val="00E445AB"/>
    <w:rsid w:val="00E44914"/>
    <w:rsid w:val="00E44DF5"/>
    <w:rsid w:val="00E450CD"/>
    <w:rsid w:val="00E47710"/>
    <w:rsid w:val="00E47C0A"/>
    <w:rsid w:val="00E508C3"/>
    <w:rsid w:val="00E600CB"/>
    <w:rsid w:val="00E60C01"/>
    <w:rsid w:val="00E64944"/>
    <w:rsid w:val="00E66563"/>
    <w:rsid w:val="00E67269"/>
    <w:rsid w:val="00E72F85"/>
    <w:rsid w:val="00E74AAA"/>
    <w:rsid w:val="00E80D2B"/>
    <w:rsid w:val="00E82384"/>
    <w:rsid w:val="00E833A0"/>
    <w:rsid w:val="00E83E2D"/>
    <w:rsid w:val="00E91550"/>
    <w:rsid w:val="00E965E4"/>
    <w:rsid w:val="00E97988"/>
    <w:rsid w:val="00EA3303"/>
    <w:rsid w:val="00EA4FF7"/>
    <w:rsid w:val="00EA6F0A"/>
    <w:rsid w:val="00EB036F"/>
    <w:rsid w:val="00EB15A8"/>
    <w:rsid w:val="00EB5F94"/>
    <w:rsid w:val="00EC2939"/>
    <w:rsid w:val="00EC4CEF"/>
    <w:rsid w:val="00EC646D"/>
    <w:rsid w:val="00ED1C98"/>
    <w:rsid w:val="00ED2812"/>
    <w:rsid w:val="00ED346F"/>
    <w:rsid w:val="00ED3D7D"/>
    <w:rsid w:val="00ED4D09"/>
    <w:rsid w:val="00ED504F"/>
    <w:rsid w:val="00EE1B49"/>
    <w:rsid w:val="00EE1F12"/>
    <w:rsid w:val="00EE2E34"/>
    <w:rsid w:val="00EE4BD3"/>
    <w:rsid w:val="00EE5844"/>
    <w:rsid w:val="00EF2A77"/>
    <w:rsid w:val="00EF44BD"/>
    <w:rsid w:val="00EF7875"/>
    <w:rsid w:val="00F0748D"/>
    <w:rsid w:val="00F138D7"/>
    <w:rsid w:val="00F17943"/>
    <w:rsid w:val="00F24263"/>
    <w:rsid w:val="00F25138"/>
    <w:rsid w:val="00F256D5"/>
    <w:rsid w:val="00F273FA"/>
    <w:rsid w:val="00F27AA5"/>
    <w:rsid w:val="00F27C43"/>
    <w:rsid w:val="00F314EC"/>
    <w:rsid w:val="00F31558"/>
    <w:rsid w:val="00F318CD"/>
    <w:rsid w:val="00F3214A"/>
    <w:rsid w:val="00F365F5"/>
    <w:rsid w:val="00F36F1C"/>
    <w:rsid w:val="00F376A7"/>
    <w:rsid w:val="00F44018"/>
    <w:rsid w:val="00F44693"/>
    <w:rsid w:val="00F478F8"/>
    <w:rsid w:val="00F51C38"/>
    <w:rsid w:val="00F52212"/>
    <w:rsid w:val="00F54A16"/>
    <w:rsid w:val="00F563F9"/>
    <w:rsid w:val="00F569C4"/>
    <w:rsid w:val="00F62A38"/>
    <w:rsid w:val="00F6484A"/>
    <w:rsid w:val="00F65287"/>
    <w:rsid w:val="00F6538A"/>
    <w:rsid w:val="00F66B66"/>
    <w:rsid w:val="00F73D74"/>
    <w:rsid w:val="00F80989"/>
    <w:rsid w:val="00F82B30"/>
    <w:rsid w:val="00F82BB0"/>
    <w:rsid w:val="00F83020"/>
    <w:rsid w:val="00F85D11"/>
    <w:rsid w:val="00F8705C"/>
    <w:rsid w:val="00F87C84"/>
    <w:rsid w:val="00F93111"/>
    <w:rsid w:val="00FA0E2C"/>
    <w:rsid w:val="00FA150B"/>
    <w:rsid w:val="00FA4F43"/>
    <w:rsid w:val="00FA5348"/>
    <w:rsid w:val="00FA6E6D"/>
    <w:rsid w:val="00FA7956"/>
    <w:rsid w:val="00FB12E9"/>
    <w:rsid w:val="00FB27B5"/>
    <w:rsid w:val="00FB2D44"/>
    <w:rsid w:val="00FB3D71"/>
    <w:rsid w:val="00FC01DB"/>
    <w:rsid w:val="00FC44B1"/>
    <w:rsid w:val="00FC5B44"/>
    <w:rsid w:val="00FC6C09"/>
    <w:rsid w:val="00FC704C"/>
    <w:rsid w:val="00FC7561"/>
    <w:rsid w:val="00FD0AFA"/>
    <w:rsid w:val="00FD0C1D"/>
    <w:rsid w:val="00FD0EA8"/>
    <w:rsid w:val="00FD72CD"/>
    <w:rsid w:val="00FE1413"/>
    <w:rsid w:val="00FE1835"/>
    <w:rsid w:val="00FE1B40"/>
    <w:rsid w:val="00FE5F79"/>
    <w:rsid w:val="00FE6BC4"/>
    <w:rsid w:val="00FE7A12"/>
    <w:rsid w:val="00FF1B54"/>
    <w:rsid w:val="00FF3378"/>
    <w:rsid w:val="00FF5F41"/>
    <w:rsid w:val="00FF79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EA38"/>
  <w15:docId w15:val="{52CCF8A8-04F7-43BD-B9F4-A7B05864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9F0049"/>
    <w:pPr>
      <w:numPr>
        <w:numId w:val="3"/>
      </w:numPr>
      <w:outlineLvl w:val="0"/>
    </w:pPr>
    <w:rPr>
      <w:b/>
      <w:bCs/>
      <w:sz w:val="28"/>
      <w:szCs w:val="28"/>
    </w:rPr>
  </w:style>
  <w:style w:type="paragraph" w:styleId="Heading2">
    <w:name w:val="heading 2"/>
    <w:basedOn w:val="Normal"/>
    <w:next w:val="Normal"/>
    <w:link w:val="Heading2Char"/>
    <w:autoRedefine/>
    <w:qFormat/>
    <w:rsid w:val="00BF651C"/>
    <w:pPr>
      <w:numPr>
        <w:ilvl w:val="1"/>
        <w:numId w:val="3"/>
      </w:numPr>
      <w:outlineLvl w:val="1"/>
    </w:pPr>
    <w:rPr>
      <w:rFonts w:asciiTheme="majorHAnsi" w:hAnsiTheme="majorHAnsi"/>
    </w:rPr>
  </w:style>
  <w:style w:type="paragraph" w:styleId="Heading3">
    <w:name w:val="heading 3"/>
    <w:basedOn w:val="Normal"/>
    <w:next w:val="Normal"/>
    <w:link w:val="Heading3Char"/>
    <w:autoRedefine/>
    <w:qFormat/>
    <w:rsid w:val="00995A84"/>
    <w:pPr>
      <w:keepNext/>
      <w:numPr>
        <w:ilvl w:val="2"/>
        <w:numId w:val="1"/>
      </w:numPr>
      <w:spacing w:before="240" w:after="60" w:line="240" w:lineRule="auto"/>
      <w:outlineLvl w:val="2"/>
    </w:pPr>
    <w:rPr>
      <w:rFonts w:ascii="Verdana" w:eastAsia="Times New Roman" w:hAnsi="Verdana"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3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178"/>
    <w:rPr>
      <w:rFonts w:ascii="Tahoma" w:hAnsi="Tahoma" w:cs="Tahoma"/>
      <w:sz w:val="16"/>
      <w:szCs w:val="16"/>
    </w:rPr>
  </w:style>
  <w:style w:type="table" w:styleId="TableGrid">
    <w:name w:val="Table Grid"/>
    <w:basedOn w:val="TableNormal"/>
    <w:uiPriority w:val="59"/>
    <w:rsid w:val="00993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484A"/>
    <w:pPr>
      <w:ind w:left="720"/>
      <w:contextualSpacing/>
    </w:pPr>
  </w:style>
  <w:style w:type="character" w:customStyle="1" w:styleId="Heading2Char">
    <w:name w:val="Heading 2 Char"/>
    <w:basedOn w:val="DefaultParagraphFont"/>
    <w:link w:val="Heading2"/>
    <w:rsid w:val="00BF651C"/>
    <w:rPr>
      <w:rFonts w:asciiTheme="majorHAnsi" w:hAnsiTheme="majorHAnsi"/>
    </w:rPr>
  </w:style>
  <w:style w:type="character" w:customStyle="1" w:styleId="Heading3Char">
    <w:name w:val="Heading 3 Char"/>
    <w:basedOn w:val="DefaultParagraphFont"/>
    <w:link w:val="Heading3"/>
    <w:rsid w:val="00995A84"/>
    <w:rPr>
      <w:rFonts w:ascii="Verdana" w:eastAsia="Times New Roman" w:hAnsi="Verdana" w:cs="Times New Roman"/>
      <w:sz w:val="20"/>
      <w:szCs w:val="20"/>
    </w:rPr>
  </w:style>
  <w:style w:type="character" w:customStyle="1" w:styleId="Heading1Char">
    <w:name w:val="Heading 1 Char"/>
    <w:basedOn w:val="DefaultParagraphFont"/>
    <w:link w:val="Heading1"/>
    <w:uiPriority w:val="9"/>
    <w:rsid w:val="009F0049"/>
    <w:rPr>
      <w:b/>
      <w:bCs/>
      <w:sz w:val="28"/>
      <w:szCs w:val="28"/>
    </w:rPr>
  </w:style>
  <w:style w:type="paragraph" w:styleId="TOCHeading">
    <w:name w:val="TOC Heading"/>
    <w:basedOn w:val="Heading1"/>
    <w:next w:val="Normal"/>
    <w:uiPriority w:val="39"/>
    <w:unhideWhenUsed/>
    <w:qFormat/>
    <w:rsid w:val="00D2527F"/>
    <w:pPr>
      <w:keepNext/>
      <w:keepLines/>
      <w:numPr>
        <w:numId w:val="0"/>
      </w:numPr>
      <w:spacing w:before="480" w:after="0"/>
      <w:contextualSpacing w:val="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C30C66"/>
    <w:pPr>
      <w:tabs>
        <w:tab w:val="left" w:pos="440"/>
        <w:tab w:val="right" w:leader="dot" w:pos="9350"/>
      </w:tabs>
      <w:spacing w:after="100"/>
    </w:pPr>
  </w:style>
  <w:style w:type="paragraph" w:styleId="TOC2">
    <w:name w:val="toc 2"/>
    <w:basedOn w:val="Normal"/>
    <w:next w:val="Normal"/>
    <w:autoRedefine/>
    <w:uiPriority w:val="39"/>
    <w:unhideWhenUsed/>
    <w:rsid w:val="009F48EF"/>
    <w:pPr>
      <w:tabs>
        <w:tab w:val="left" w:pos="880"/>
        <w:tab w:val="right" w:leader="dot" w:pos="9350"/>
      </w:tabs>
      <w:spacing w:after="100"/>
      <w:ind w:left="220"/>
    </w:pPr>
    <w:rPr>
      <w:rFonts w:asciiTheme="majorHAnsi" w:hAnsiTheme="majorHAnsi"/>
      <w:noProof/>
    </w:rPr>
  </w:style>
  <w:style w:type="character" w:styleId="Hyperlink">
    <w:name w:val="Hyperlink"/>
    <w:basedOn w:val="DefaultParagraphFont"/>
    <w:uiPriority w:val="99"/>
    <w:unhideWhenUsed/>
    <w:rsid w:val="00D2527F"/>
    <w:rPr>
      <w:color w:val="0000FF" w:themeColor="hyperlink"/>
      <w:u w:val="single"/>
    </w:rPr>
  </w:style>
  <w:style w:type="paragraph" w:styleId="Caption">
    <w:name w:val="caption"/>
    <w:basedOn w:val="Normal"/>
    <w:next w:val="Normal"/>
    <w:uiPriority w:val="35"/>
    <w:unhideWhenUsed/>
    <w:qFormat/>
    <w:rsid w:val="00B916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44C6A"/>
    <w:pPr>
      <w:spacing w:after="0"/>
    </w:pPr>
  </w:style>
  <w:style w:type="paragraph" w:styleId="NormalWeb">
    <w:name w:val="Normal (Web)"/>
    <w:basedOn w:val="Normal"/>
    <w:uiPriority w:val="99"/>
    <w:semiHidden/>
    <w:unhideWhenUsed/>
    <w:rsid w:val="00F51C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36E8"/>
    <w:rPr>
      <w:b/>
      <w:bCs/>
    </w:rPr>
  </w:style>
  <w:style w:type="character" w:customStyle="1" w:styleId="apple-converted-space">
    <w:name w:val="apple-converted-space"/>
    <w:basedOn w:val="DefaultParagraphFont"/>
    <w:rsid w:val="00CA3563"/>
  </w:style>
  <w:style w:type="paragraph" w:styleId="Header">
    <w:name w:val="header"/>
    <w:basedOn w:val="Normal"/>
    <w:link w:val="HeaderChar"/>
    <w:uiPriority w:val="99"/>
    <w:unhideWhenUsed/>
    <w:rsid w:val="00C47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BFD"/>
  </w:style>
  <w:style w:type="paragraph" w:styleId="Footer">
    <w:name w:val="footer"/>
    <w:basedOn w:val="Normal"/>
    <w:link w:val="FooterChar"/>
    <w:uiPriority w:val="99"/>
    <w:unhideWhenUsed/>
    <w:rsid w:val="00C47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BFD"/>
  </w:style>
  <w:style w:type="table" w:styleId="TableGridLight">
    <w:name w:val="Grid Table Light"/>
    <w:basedOn w:val="TableNormal"/>
    <w:uiPriority w:val="40"/>
    <w:rsid w:val="00DF2BB3"/>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B07D6E"/>
    <w:rPr>
      <w:color w:val="800080" w:themeColor="followedHyperlink"/>
      <w:u w:val="single"/>
    </w:rPr>
  </w:style>
  <w:style w:type="character" w:styleId="CommentReference">
    <w:name w:val="annotation reference"/>
    <w:basedOn w:val="DefaultParagraphFont"/>
    <w:uiPriority w:val="99"/>
    <w:semiHidden/>
    <w:unhideWhenUsed/>
    <w:rsid w:val="00B52031"/>
    <w:rPr>
      <w:sz w:val="16"/>
      <w:szCs w:val="16"/>
    </w:rPr>
  </w:style>
  <w:style w:type="paragraph" w:styleId="CommentText">
    <w:name w:val="annotation text"/>
    <w:basedOn w:val="Normal"/>
    <w:link w:val="CommentTextChar"/>
    <w:uiPriority w:val="99"/>
    <w:semiHidden/>
    <w:unhideWhenUsed/>
    <w:rsid w:val="00B52031"/>
    <w:pPr>
      <w:spacing w:line="240" w:lineRule="auto"/>
    </w:pPr>
    <w:rPr>
      <w:sz w:val="20"/>
      <w:szCs w:val="20"/>
    </w:rPr>
  </w:style>
  <w:style w:type="character" w:customStyle="1" w:styleId="CommentTextChar">
    <w:name w:val="Comment Text Char"/>
    <w:basedOn w:val="DefaultParagraphFont"/>
    <w:link w:val="CommentText"/>
    <w:uiPriority w:val="99"/>
    <w:semiHidden/>
    <w:rsid w:val="00B52031"/>
    <w:rPr>
      <w:sz w:val="20"/>
      <w:szCs w:val="20"/>
    </w:rPr>
  </w:style>
  <w:style w:type="paragraph" w:styleId="CommentSubject">
    <w:name w:val="annotation subject"/>
    <w:basedOn w:val="CommentText"/>
    <w:next w:val="CommentText"/>
    <w:link w:val="CommentSubjectChar"/>
    <w:uiPriority w:val="99"/>
    <w:semiHidden/>
    <w:unhideWhenUsed/>
    <w:rsid w:val="00B52031"/>
    <w:rPr>
      <w:b/>
      <w:bCs/>
    </w:rPr>
  </w:style>
  <w:style w:type="character" w:customStyle="1" w:styleId="CommentSubjectChar">
    <w:name w:val="Comment Subject Char"/>
    <w:basedOn w:val="CommentTextChar"/>
    <w:link w:val="CommentSubject"/>
    <w:uiPriority w:val="99"/>
    <w:semiHidden/>
    <w:rsid w:val="00B52031"/>
    <w:rPr>
      <w:b/>
      <w:bCs/>
      <w:sz w:val="20"/>
      <w:szCs w:val="20"/>
    </w:rPr>
  </w:style>
  <w:style w:type="character" w:customStyle="1" w:styleId="entity-id">
    <w:name w:val="entity-id"/>
    <w:basedOn w:val="DefaultParagraphFont"/>
    <w:rsid w:val="00C91733"/>
  </w:style>
  <w:style w:type="paragraph" w:customStyle="1" w:styleId="Graphic">
    <w:name w:val="Graphic"/>
    <w:basedOn w:val="Normal"/>
    <w:uiPriority w:val="99"/>
    <w:rsid w:val="005C4EEF"/>
    <w:pPr>
      <w:spacing w:before="300" w:after="180" w:line="240" w:lineRule="auto"/>
      <w:jc w:val="center"/>
    </w:pPr>
    <w:rPr>
      <w:rFonts w:ascii="Book Antiqua" w:eastAsia="Times New Roman" w:hAnsi="Book Antiqua" w:cs="Book Antiqua"/>
      <w:lang w:val="en-GB"/>
    </w:rPr>
  </w:style>
  <w:style w:type="paragraph" w:customStyle="1" w:styleId="TableContent">
    <w:name w:val="Table Content"/>
    <w:basedOn w:val="Normal"/>
    <w:link w:val="TableContentChar2"/>
    <w:uiPriority w:val="99"/>
    <w:rsid w:val="005C4EEF"/>
    <w:pPr>
      <w:spacing w:before="60" w:after="60" w:line="240" w:lineRule="auto"/>
    </w:pPr>
    <w:rPr>
      <w:rFonts w:ascii="Arial" w:eastAsia="Times New Roman" w:hAnsi="Arial" w:cs="Arial"/>
      <w:sz w:val="17"/>
      <w:szCs w:val="17"/>
      <w:lang w:val="en-GB"/>
    </w:rPr>
  </w:style>
  <w:style w:type="character" w:customStyle="1" w:styleId="TableContentChar2">
    <w:name w:val="Table Content Char2"/>
    <w:basedOn w:val="DefaultParagraphFont"/>
    <w:link w:val="TableContent"/>
    <w:uiPriority w:val="99"/>
    <w:locked/>
    <w:rsid w:val="005C4EEF"/>
    <w:rPr>
      <w:rFonts w:ascii="Arial" w:eastAsia="Times New Roman" w:hAnsi="Arial" w:cs="Arial"/>
      <w:sz w:val="17"/>
      <w:szCs w:val="17"/>
      <w:lang w:val="en-GB"/>
    </w:rPr>
  </w:style>
  <w:style w:type="paragraph" w:customStyle="1" w:styleId="TableHeading">
    <w:name w:val="Table Heading"/>
    <w:basedOn w:val="TableContent"/>
    <w:next w:val="TableContent"/>
    <w:link w:val="TableHeadingChar2"/>
    <w:uiPriority w:val="99"/>
    <w:rsid w:val="005C4EEF"/>
    <w:rPr>
      <w:b/>
      <w:bCs/>
      <w:color w:val="000000"/>
    </w:rPr>
  </w:style>
  <w:style w:type="character" w:customStyle="1" w:styleId="TableHeadingChar2">
    <w:name w:val="Table Heading Char2"/>
    <w:basedOn w:val="TableContentChar2"/>
    <w:link w:val="TableHeading"/>
    <w:uiPriority w:val="99"/>
    <w:locked/>
    <w:rsid w:val="005C4EEF"/>
    <w:rPr>
      <w:rFonts w:ascii="Arial" w:eastAsia="Times New Roman" w:hAnsi="Arial" w:cs="Arial"/>
      <w:b/>
      <w:bCs/>
      <w:color w:val="000000"/>
      <w:sz w:val="17"/>
      <w:szCs w:val="17"/>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6288">
      <w:bodyDiv w:val="1"/>
      <w:marLeft w:val="0"/>
      <w:marRight w:val="0"/>
      <w:marTop w:val="0"/>
      <w:marBottom w:val="0"/>
      <w:divBdr>
        <w:top w:val="none" w:sz="0" w:space="0" w:color="auto"/>
        <w:left w:val="none" w:sz="0" w:space="0" w:color="auto"/>
        <w:bottom w:val="none" w:sz="0" w:space="0" w:color="auto"/>
        <w:right w:val="none" w:sz="0" w:space="0" w:color="auto"/>
      </w:divBdr>
    </w:div>
    <w:div w:id="101540847">
      <w:bodyDiv w:val="1"/>
      <w:marLeft w:val="0"/>
      <w:marRight w:val="0"/>
      <w:marTop w:val="0"/>
      <w:marBottom w:val="0"/>
      <w:divBdr>
        <w:top w:val="none" w:sz="0" w:space="0" w:color="auto"/>
        <w:left w:val="none" w:sz="0" w:space="0" w:color="auto"/>
        <w:bottom w:val="none" w:sz="0" w:space="0" w:color="auto"/>
        <w:right w:val="none" w:sz="0" w:space="0" w:color="auto"/>
      </w:divBdr>
    </w:div>
    <w:div w:id="113721665">
      <w:bodyDiv w:val="1"/>
      <w:marLeft w:val="0"/>
      <w:marRight w:val="0"/>
      <w:marTop w:val="0"/>
      <w:marBottom w:val="0"/>
      <w:divBdr>
        <w:top w:val="none" w:sz="0" w:space="0" w:color="auto"/>
        <w:left w:val="none" w:sz="0" w:space="0" w:color="auto"/>
        <w:bottom w:val="none" w:sz="0" w:space="0" w:color="auto"/>
        <w:right w:val="none" w:sz="0" w:space="0" w:color="auto"/>
      </w:divBdr>
      <w:divsChild>
        <w:div w:id="930234029">
          <w:marLeft w:val="0"/>
          <w:marRight w:val="0"/>
          <w:marTop w:val="0"/>
          <w:marBottom w:val="0"/>
          <w:divBdr>
            <w:top w:val="none" w:sz="0" w:space="0" w:color="auto"/>
            <w:left w:val="none" w:sz="0" w:space="0" w:color="auto"/>
            <w:bottom w:val="none" w:sz="0" w:space="0" w:color="auto"/>
            <w:right w:val="none" w:sz="0" w:space="0" w:color="auto"/>
          </w:divBdr>
          <w:divsChild>
            <w:div w:id="1180852569">
              <w:marLeft w:val="0"/>
              <w:marRight w:val="0"/>
              <w:marTop w:val="0"/>
              <w:marBottom w:val="0"/>
              <w:divBdr>
                <w:top w:val="none" w:sz="0" w:space="0" w:color="auto"/>
                <w:left w:val="none" w:sz="0" w:space="0" w:color="auto"/>
                <w:bottom w:val="none" w:sz="0" w:space="0" w:color="auto"/>
                <w:right w:val="none" w:sz="0" w:space="0" w:color="auto"/>
              </w:divBdr>
              <w:divsChild>
                <w:div w:id="1826357773">
                  <w:marLeft w:val="0"/>
                  <w:marRight w:val="0"/>
                  <w:marTop w:val="0"/>
                  <w:marBottom w:val="0"/>
                  <w:divBdr>
                    <w:top w:val="none" w:sz="0" w:space="0" w:color="auto"/>
                    <w:left w:val="none" w:sz="0" w:space="0" w:color="auto"/>
                    <w:bottom w:val="none" w:sz="0" w:space="0" w:color="auto"/>
                    <w:right w:val="none" w:sz="0" w:space="0" w:color="auto"/>
                  </w:divBdr>
                  <w:divsChild>
                    <w:div w:id="642273852">
                      <w:marLeft w:val="0"/>
                      <w:marRight w:val="0"/>
                      <w:marTop w:val="0"/>
                      <w:marBottom w:val="0"/>
                      <w:divBdr>
                        <w:top w:val="none" w:sz="0" w:space="0" w:color="auto"/>
                        <w:left w:val="none" w:sz="0" w:space="0" w:color="auto"/>
                        <w:bottom w:val="none" w:sz="0" w:space="0" w:color="auto"/>
                        <w:right w:val="none" w:sz="0" w:space="0" w:color="auto"/>
                      </w:divBdr>
                      <w:divsChild>
                        <w:div w:id="956521346">
                          <w:marLeft w:val="0"/>
                          <w:marRight w:val="0"/>
                          <w:marTop w:val="0"/>
                          <w:marBottom w:val="0"/>
                          <w:divBdr>
                            <w:top w:val="none" w:sz="0" w:space="0" w:color="auto"/>
                            <w:left w:val="none" w:sz="0" w:space="0" w:color="auto"/>
                            <w:bottom w:val="none" w:sz="0" w:space="0" w:color="auto"/>
                            <w:right w:val="none" w:sz="0" w:space="0" w:color="auto"/>
                          </w:divBdr>
                          <w:divsChild>
                            <w:div w:id="1595555676">
                              <w:marLeft w:val="0"/>
                              <w:marRight w:val="0"/>
                              <w:marTop w:val="0"/>
                              <w:marBottom w:val="0"/>
                              <w:divBdr>
                                <w:top w:val="none" w:sz="0" w:space="0" w:color="auto"/>
                                <w:left w:val="none" w:sz="0" w:space="0" w:color="auto"/>
                                <w:bottom w:val="none" w:sz="0" w:space="0" w:color="auto"/>
                                <w:right w:val="none" w:sz="0" w:space="0" w:color="auto"/>
                              </w:divBdr>
                              <w:divsChild>
                                <w:div w:id="72819657">
                                  <w:marLeft w:val="0"/>
                                  <w:marRight w:val="0"/>
                                  <w:marTop w:val="0"/>
                                  <w:marBottom w:val="0"/>
                                  <w:divBdr>
                                    <w:top w:val="none" w:sz="0" w:space="0" w:color="auto"/>
                                    <w:left w:val="none" w:sz="0" w:space="0" w:color="auto"/>
                                    <w:bottom w:val="none" w:sz="0" w:space="0" w:color="auto"/>
                                    <w:right w:val="none" w:sz="0" w:space="0" w:color="auto"/>
                                  </w:divBdr>
                                  <w:divsChild>
                                    <w:div w:id="364451691">
                                      <w:marLeft w:val="0"/>
                                      <w:marRight w:val="0"/>
                                      <w:marTop w:val="0"/>
                                      <w:marBottom w:val="0"/>
                                      <w:divBdr>
                                        <w:top w:val="none" w:sz="0" w:space="0" w:color="auto"/>
                                        <w:left w:val="none" w:sz="0" w:space="0" w:color="auto"/>
                                        <w:bottom w:val="none" w:sz="0" w:space="0" w:color="auto"/>
                                        <w:right w:val="none" w:sz="0" w:space="0" w:color="auto"/>
                                      </w:divBdr>
                                      <w:divsChild>
                                        <w:div w:id="303320190">
                                          <w:marLeft w:val="0"/>
                                          <w:marRight w:val="0"/>
                                          <w:marTop w:val="0"/>
                                          <w:marBottom w:val="0"/>
                                          <w:divBdr>
                                            <w:top w:val="none" w:sz="0" w:space="0" w:color="auto"/>
                                            <w:left w:val="none" w:sz="0" w:space="0" w:color="auto"/>
                                            <w:bottom w:val="none" w:sz="0" w:space="0" w:color="auto"/>
                                            <w:right w:val="none" w:sz="0" w:space="0" w:color="auto"/>
                                          </w:divBdr>
                                          <w:divsChild>
                                            <w:div w:id="1024357408">
                                              <w:marLeft w:val="0"/>
                                              <w:marRight w:val="0"/>
                                              <w:marTop w:val="0"/>
                                              <w:marBottom w:val="0"/>
                                              <w:divBdr>
                                                <w:top w:val="none" w:sz="0" w:space="0" w:color="auto"/>
                                                <w:left w:val="none" w:sz="0" w:space="0" w:color="auto"/>
                                                <w:bottom w:val="none" w:sz="0" w:space="0" w:color="auto"/>
                                                <w:right w:val="none" w:sz="0" w:space="0" w:color="auto"/>
                                              </w:divBdr>
                                              <w:divsChild>
                                                <w:div w:id="144706642">
                                                  <w:marLeft w:val="0"/>
                                                  <w:marRight w:val="0"/>
                                                  <w:marTop w:val="0"/>
                                                  <w:marBottom w:val="0"/>
                                                  <w:divBdr>
                                                    <w:top w:val="none" w:sz="0" w:space="0" w:color="auto"/>
                                                    <w:left w:val="none" w:sz="0" w:space="0" w:color="auto"/>
                                                    <w:bottom w:val="none" w:sz="0" w:space="0" w:color="auto"/>
                                                    <w:right w:val="none" w:sz="0" w:space="0" w:color="auto"/>
                                                  </w:divBdr>
                                                  <w:divsChild>
                                                    <w:div w:id="2041664956">
                                                      <w:marLeft w:val="0"/>
                                                      <w:marRight w:val="0"/>
                                                      <w:marTop w:val="0"/>
                                                      <w:marBottom w:val="0"/>
                                                      <w:divBdr>
                                                        <w:top w:val="none" w:sz="0" w:space="0" w:color="auto"/>
                                                        <w:left w:val="none" w:sz="0" w:space="0" w:color="auto"/>
                                                        <w:bottom w:val="none" w:sz="0" w:space="0" w:color="auto"/>
                                                        <w:right w:val="none" w:sz="0" w:space="0" w:color="auto"/>
                                                      </w:divBdr>
                                                    </w:div>
                                                    <w:div w:id="656614191">
                                                      <w:marLeft w:val="0"/>
                                                      <w:marRight w:val="0"/>
                                                      <w:marTop w:val="0"/>
                                                      <w:marBottom w:val="0"/>
                                                      <w:divBdr>
                                                        <w:top w:val="none" w:sz="0" w:space="0" w:color="auto"/>
                                                        <w:left w:val="none" w:sz="0" w:space="0" w:color="auto"/>
                                                        <w:bottom w:val="none" w:sz="0" w:space="0" w:color="auto"/>
                                                        <w:right w:val="none" w:sz="0" w:space="0" w:color="auto"/>
                                                      </w:divBdr>
                                                    </w:div>
                                                    <w:div w:id="1113747312">
                                                      <w:marLeft w:val="0"/>
                                                      <w:marRight w:val="0"/>
                                                      <w:marTop w:val="0"/>
                                                      <w:marBottom w:val="0"/>
                                                      <w:divBdr>
                                                        <w:top w:val="none" w:sz="0" w:space="0" w:color="auto"/>
                                                        <w:left w:val="none" w:sz="0" w:space="0" w:color="auto"/>
                                                        <w:bottom w:val="none" w:sz="0" w:space="0" w:color="auto"/>
                                                        <w:right w:val="none" w:sz="0" w:space="0" w:color="auto"/>
                                                      </w:divBdr>
                                                    </w:div>
                                                    <w:div w:id="1305622375">
                                                      <w:marLeft w:val="0"/>
                                                      <w:marRight w:val="0"/>
                                                      <w:marTop w:val="0"/>
                                                      <w:marBottom w:val="0"/>
                                                      <w:divBdr>
                                                        <w:top w:val="none" w:sz="0" w:space="0" w:color="auto"/>
                                                        <w:left w:val="none" w:sz="0" w:space="0" w:color="auto"/>
                                                        <w:bottom w:val="none" w:sz="0" w:space="0" w:color="auto"/>
                                                        <w:right w:val="none" w:sz="0" w:space="0" w:color="auto"/>
                                                      </w:divBdr>
                                                    </w:div>
                                                    <w:div w:id="265118790">
                                                      <w:marLeft w:val="0"/>
                                                      <w:marRight w:val="0"/>
                                                      <w:marTop w:val="0"/>
                                                      <w:marBottom w:val="0"/>
                                                      <w:divBdr>
                                                        <w:top w:val="none" w:sz="0" w:space="0" w:color="auto"/>
                                                        <w:left w:val="none" w:sz="0" w:space="0" w:color="auto"/>
                                                        <w:bottom w:val="none" w:sz="0" w:space="0" w:color="auto"/>
                                                        <w:right w:val="none" w:sz="0" w:space="0" w:color="auto"/>
                                                      </w:divBdr>
                                                    </w:div>
                                                    <w:div w:id="85536259">
                                                      <w:marLeft w:val="0"/>
                                                      <w:marRight w:val="0"/>
                                                      <w:marTop w:val="0"/>
                                                      <w:marBottom w:val="0"/>
                                                      <w:divBdr>
                                                        <w:top w:val="none" w:sz="0" w:space="0" w:color="auto"/>
                                                        <w:left w:val="none" w:sz="0" w:space="0" w:color="auto"/>
                                                        <w:bottom w:val="none" w:sz="0" w:space="0" w:color="auto"/>
                                                        <w:right w:val="none" w:sz="0" w:space="0" w:color="auto"/>
                                                      </w:divBdr>
                                                    </w:div>
                                                    <w:div w:id="9088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219237">
      <w:bodyDiv w:val="1"/>
      <w:marLeft w:val="0"/>
      <w:marRight w:val="0"/>
      <w:marTop w:val="0"/>
      <w:marBottom w:val="0"/>
      <w:divBdr>
        <w:top w:val="none" w:sz="0" w:space="0" w:color="auto"/>
        <w:left w:val="none" w:sz="0" w:space="0" w:color="auto"/>
        <w:bottom w:val="none" w:sz="0" w:space="0" w:color="auto"/>
        <w:right w:val="none" w:sz="0" w:space="0" w:color="auto"/>
      </w:divBdr>
    </w:div>
    <w:div w:id="211576371">
      <w:bodyDiv w:val="1"/>
      <w:marLeft w:val="0"/>
      <w:marRight w:val="0"/>
      <w:marTop w:val="0"/>
      <w:marBottom w:val="0"/>
      <w:divBdr>
        <w:top w:val="none" w:sz="0" w:space="0" w:color="auto"/>
        <w:left w:val="none" w:sz="0" w:space="0" w:color="auto"/>
        <w:bottom w:val="none" w:sz="0" w:space="0" w:color="auto"/>
        <w:right w:val="none" w:sz="0" w:space="0" w:color="auto"/>
      </w:divBdr>
      <w:divsChild>
        <w:div w:id="1558514894">
          <w:marLeft w:val="0"/>
          <w:marRight w:val="0"/>
          <w:marTop w:val="0"/>
          <w:marBottom w:val="0"/>
          <w:divBdr>
            <w:top w:val="none" w:sz="0" w:space="0" w:color="auto"/>
            <w:left w:val="none" w:sz="0" w:space="0" w:color="auto"/>
            <w:bottom w:val="none" w:sz="0" w:space="0" w:color="auto"/>
            <w:right w:val="none" w:sz="0" w:space="0" w:color="auto"/>
          </w:divBdr>
        </w:div>
        <w:div w:id="1226185194">
          <w:marLeft w:val="0"/>
          <w:marRight w:val="0"/>
          <w:marTop w:val="0"/>
          <w:marBottom w:val="0"/>
          <w:divBdr>
            <w:top w:val="none" w:sz="0" w:space="0" w:color="auto"/>
            <w:left w:val="none" w:sz="0" w:space="0" w:color="auto"/>
            <w:bottom w:val="none" w:sz="0" w:space="0" w:color="auto"/>
            <w:right w:val="none" w:sz="0" w:space="0" w:color="auto"/>
          </w:divBdr>
        </w:div>
        <w:div w:id="615723780">
          <w:marLeft w:val="0"/>
          <w:marRight w:val="0"/>
          <w:marTop w:val="0"/>
          <w:marBottom w:val="0"/>
          <w:divBdr>
            <w:top w:val="none" w:sz="0" w:space="0" w:color="auto"/>
            <w:left w:val="none" w:sz="0" w:space="0" w:color="auto"/>
            <w:bottom w:val="none" w:sz="0" w:space="0" w:color="auto"/>
            <w:right w:val="none" w:sz="0" w:space="0" w:color="auto"/>
          </w:divBdr>
        </w:div>
        <w:div w:id="684327611">
          <w:marLeft w:val="0"/>
          <w:marRight w:val="0"/>
          <w:marTop w:val="0"/>
          <w:marBottom w:val="0"/>
          <w:divBdr>
            <w:top w:val="none" w:sz="0" w:space="0" w:color="auto"/>
            <w:left w:val="none" w:sz="0" w:space="0" w:color="auto"/>
            <w:bottom w:val="none" w:sz="0" w:space="0" w:color="auto"/>
            <w:right w:val="none" w:sz="0" w:space="0" w:color="auto"/>
          </w:divBdr>
        </w:div>
        <w:div w:id="1396658695">
          <w:marLeft w:val="0"/>
          <w:marRight w:val="0"/>
          <w:marTop w:val="0"/>
          <w:marBottom w:val="0"/>
          <w:divBdr>
            <w:top w:val="none" w:sz="0" w:space="0" w:color="auto"/>
            <w:left w:val="none" w:sz="0" w:space="0" w:color="auto"/>
            <w:bottom w:val="none" w:sz="0" w:space="0" w:color="auto"/>
            <w:right w:val="none" w:sz="0" w:space="0" w:color="auto"/>
          </w:divBdr>
        </w:div>
        <w:div w:id="780563384">
          <w:marLeft w:val="0"/>
          <w:marRight w:val="0"/>
          <w:marTop w:val="0"/>
          <w:marBottom w:val="0"/>
          <w:divBdr>
            <w:top w:val="none" w:sz="0" w:space="0" w:color="auto"/>
            <w:left w:val="none" w:sz="0" w:space="0" w:color="auto"/>
            <w:bottom w:val="none" w:sz="0" w:space="0" w:color="auto"/>
            <w:right w:val="none" w:sz="0" w:space="0" w:color="auto"/>
          </w:divBdr>
        </w:div>
        <w:div w:id="167183711">
          <w:marLeft w:val="0"/>
          <w:marRight w:val="0"/>
          <w:marTop w:val="0"/>
          <w:marBottom w:val="0"/>
          <w:divBdr>
            <w:top w:val="none" w:sz="0" w:space="0" w:color="auto"/>
            <w:left w:val="none" w:sz="0" w:space="0" w:color="auto"/>
            <w:bottom w:val="none" w:sz="0" w:space="0" w:color="auto"/>
            <w:right w:val="none" w:sz="0" w:space="0" w:color="auto"/>
          </w:divBdr>
        </w:div>
        <w:div w:id="492915532">
          <w:marLeft w:val="0"/>
          <w:marRight w:val="0"/>
          <w:marTop w:val="0"/>
          <w:marBottom w:val="0"/>
          <w:divBdr>
            <w:top w:val="none" w:sz="0" w:space="0" w:color="auto"/>
            <w:left w:val="none" w:sz="0" w:space="0" w:color="auto"/>
            <w:bottom w:val="none" w:sz="0" w:space="0" w:color="auto"/>
            <w:right w:val="none" w:sz="0" w:space="0" w:color="auto"/>
          </w:divBdr>
        </w:div>
        <w:div w:id="978072545">
          <w:marLeft w:val="0"/>
          <w:marRight w:val="0"/>
          <w:marTop w:val="0"/>
          <w:marBottom w:val="0"/>
          <w:divBdr>
            <w:top w:val="none" w:sz="0" w:space="0" w:color="auto"/>
            <w:left w:val="none" w:sz="0" w:space="0" w:color="auto"/>
            <w:bottom w:val="none" w:sz="0" w:space="0" w:color="auto"/>
            <w:right w:val="none" w:sz="0" w:space="0" w:color="auto"/>
          </w:divBdr>
        </w:div>
        <w:div w:id="1496916888">
          <w:marLeft w:val="0"/>
          <w:marRight w:val="0"/>
          <w:marTop w:val="0"/>
          <w:marBottom w:val="0"/>
          <w:divBdr>
            <w:top w:val="none" w:sz="0" w:space="0" w:color="auto"/>
            <w:left w:val="none" w:sz="0" w:space="0" w:color="auto"/>
            <w:bottom w:val="none" w:sz="0" w:space="0" w:color="auto"/>
            <w:right w:val="none" w:sz="0" w:space="0" w:color="auto"/>
          </w:divBdr>
        </w:div>
      </w:divsChild>
    </w:div>
    <w:div w:id="240919562">
      <w:bodyDiv w:val="1"/>
      <w:marLeft w:val="0"/>
      <w:marRight w:val="0"/>
      <w:marTop w:val="0"/>
      <w:marBottom w:val="0"/>
      <w:divBdr>
        <w:top w:val="none" w:sz="0" w:space="0" w:color="auto"/>
        <w:left w:val="none" w:sz="0" w:space="0" w:color="auto"/>
        <w:bottom w:val="none" w:sz="0" w:space="0" w:color="auto"/>
        <w:right w:val="none" w:sz="0" w:space="0" w:color="auto"/>
      </w:divBdr>
    </w:div>
    <w:div w:id="269508166">
      <w:bodyDiv w:val="1"/>
      <w:marLeft w:val="0"/>
      <w:marRight w:val="0"/>
      <w:marTop w:val="0"/>
      <w:marBottom w:val="0"/>
      <w:divBdr>
        <w:top w:val="none" w:sz="0" w:space="0" w:color="auto"/>
        <w:left w:val="none" w:sz="0" w:space="0" w:color="auto"/>
        <w:bottom w:val="none" w:sz="0" w:space="0" w:color="auto"/>
        <w:right w:val="none" w:sz="0" w:space="0" w:color="auto"/>
      </w:divBdr>
    </w:div>
    <w:div w:id="298582694">
      <w:bodyDiv w:val="1"/>
      <w:marLeft w:val="0"/>
      <w:marRight w:val="0"/>
      <w:marTop w:val="0"/>
      <w:marBottom w:val="0"/>
      <w:divBdr>
        <w:top w:val="none" w:sz="0" w:space="0" w:color="auto"/>
        <w:left w:val="none" w:sz="0" w:space="0" w:color="auto"/>
        <w:bottom w:val="none" w:sz="0" w:space="0" w:color="auto"/>
        <w:right w:val="none" w:sz="0" w:space="0" w:color="auto"/>
      </w:divBdr>
      <w:divsChild>
        <w:div w:id="1295909427">
          <w:marLeft w:val="0"/>
          <w:marRight w:val="0"/>
          <w:marTop w:val="0"/>
          <w:marBottom w:val="0"/>
          <w:divBdr>
            <w:top w:val="none" w:sz="0" w:space="0" w:color="auto"/>
            <w:left w:val="none" w:sz="0" w:space="0" w:color="auto"/>
            <w:bottom w:val="none" w:sz="0" w:space="0" w:color="auto"/>
            <w:right w:val="none" w:sz="0" w:space="0" w:color="auto"/>
          </w:divBdr>
        </w:div>
        <w:div w:id="1673338610">
          <w:marLeft w:val="0"/>
          <w:marRight w:val="0"/>
          <w:marTop w:val="0"/>
          <w:marBottom w:val="0"/>
          <w:divBdr>
            <w:top w:val="none" w:sz="0" w:space="0" w:color="auto"/>
            <w:left w:val="none" w:sz="0" w:space="0" w:color="auto"/>
            <w:bottom w:val="none" w:sz="0" w:space="0" w:color="auto"/>
            <w:right w:val="none" w:sz="0" w:space="0" w:color="auto"/>
          </w:divBdr>
        </w:div>
        <w:div w:id="936715305">
          <w:marLeft w:val="0"/>
          <w:marRight w:val="0"/>
          <w:marTop w:val="0"/>
          <w:marBottom w:val="0"/>
          <w:divBdr>
            <w:top w:val="none" w:sz="0" w:space="0" w:color="auto"/>
            <w:left w:val="none" w:sz="0" w:space="0" w:color="auto"/>
            <w:bottom w:val="none" w:sz="0" w:space="0" w:color="auto"/>
            <w:right w:val="none" w:sz="0" w:space="0" w:color="auto"/>
          </w:divBdr>
        </w:div>
        <w:div w:id="1309624965">
          <w:marLeft w:val="0"/>
          <w:marRight w:val="0"/>
          <w:marTop w:val="0"/>
          <w:marBottom w:val="0"/>
          <w:divBdr>
            <w:top w:val="none" w:sz="0" w:space="0" w:color="auto"/>
            <w:left w:val="none" w:sz="0" w:space="0" w:color="auto"/>
            <w:bottom w:val="none" w:sz="0" w:space="0" w:color="auto"/>
            <w:right w:val="none" w:sz="0" w:space="0" w:color="auto"/>
          </w:divBdr>
        </w:div>
        <w:div w:id="1973173470">
          <w:marLeft w:val="0"/>
          <w:marRight w:val="0"/>
          <w:marTop w:val="0"/>
          <w:marBottom w:val="0"/>
          <w:divBdr>
            <w:top w:val="none" w:sz="0" w:space="0" w:color="auto"/>
            <w:left w:val="none" w:sz="0" w:space="0" w:color="auto"/>
            <w:bottom w:val="none" w:sz="0" w:space="0" w:color="auto"/>
            <w:right w:val="none" w:sz="0" w:space="0" w:color="auto"/>
          </w:divBdr>
        </w:div>
        <w:div w:id="519007847">
          <w:marLeft w:val="0"/>
          <w:marRight w:val="0"/>
          <w:marTop w:val="0"/>
          <w:marBottom w:val="0"/>
          <w:divBdr>
            <w:top w:val="none" w:sz="0" w:space="0" w:color="auto"/>
            <w:left w:val="none" w:sz="0" w:space="0" w:color="auto"/>
            <w:bottom w:val="none" w:sz="0" w:space="0" w:color="auto"/>
            <w:right w:val="none" w:sz="0" w:space="0" w:color="auto"/>
          </w:divBdr>
        </w:div>
        <w:div w:id="2079400205">
          <w:marLeft w:val="0"/>
          <w:marRight w:val="0"/>
          <w:marTop w:val="0"/>
          <w:marBottom w:val="0"/>
          <w:divBdr>
            <w:top w:val="none" w:sz="0" w:space="0" w:color="auto"/>
            <w:left w:val="none" w:sz="0" w:space="0" w:color="auto"/>
            <w:bottom w:val="none" w:sz="0" w:space="0" w:color="auto"/>
            <w:right w:val="none" w:sz="0" w:space="0" w:color="auto"/>
          </w:divBdr>
        </w:div>
        <w:div w:id="313990339">
          <w:marLeft w:val="0"/>
          <w:marRight w:val="0"/>
          <w:marTop w:val="0"/>
          <w:marBottom w:val="0"/>
          <w:divBdr>
            <w:top w:val="none" w:sz="0" w:space="0" w:color="auto"/>
            <w:left w:val="none" w:sz="0" w:space="0" w:color="auto"/>
            <w:bottom w:val="none" w:sz="0" w:space="0" w:color="auto"/>
            <w:right w:val="none" w:sz="0" w:space="0" w:color="auto"/>
          </w:divBdr>
        </w:div>
        <w:div w:id="2087074127">
          <w:marLeft w:val="0"/>
          <w:marRight w:val="0"/>
          <w:marTop w:val="0"/>
          <w:marBottom w:val="0"/>
          <w:divBdr>
            <w:top w:val="none" w:sz="0" w:space="0" w:color="auto"/>
            <w:left w:val="none" w:sz="0" w:space="0" w:color="auto"/>
            <w:bottom w:val="none" w:sz="0" w:space="0" w:color="auto"/>
            <w:right w:val="none" w:sz="0" w:space="0" w:color="auto"/>
          </w:divBdr>
        </w:div>
        <w:div w:id="559484466">
          <w:marLeft w:val="0"/>
          <w:marRight w:val="0"/>
          <w:marTop w:val="0"/>
          <w:marBottom w:val="0"/>
          <w:divBdr>
            <w:top w:val="none" w:sz="0" w:space="0" w:color="auto"/>
            <w:left w:val="none" w:sz="0" w:space="0" w:color="auto"/>
            <w:bottom w:val="none" w:sz="0" w:space="0" w:color="auto"/>
            <w:right w:val="none" w:sz="0" w:space="0" w:color="auto"/>
          </w:divBdr>
        </w:div>
      </w:divsChild>
    </w:div>
    <w:div w:id="350956674">
      <w:bodyDiv w:val="1"/>
      <w:marLeft w:val="0"/>
      <w:marRight w:val="0"/>
      <w:marTop w:val="0"/>
      <w:marBottom w:val="0"/>
      <w:divBdr>
        <w:top w:val="none" w:sz="0" w:space="0" w:color="auto"/>
        <w:left w:val="none" w:sz="0" w:space="0" w:color="auto"/>
        <w:bottom w:val="none" w:sz="0" w:space="0" w:color="auto"/>
        <w:right w:val="none" w:sz="0" w:space="0" w:color="auto"/>
      </w:divBdr>
    </w:div>
    <w:div w:id="425543163">
      <w:bodyDiv w:val="1"/>
      <w:marLeft w:val="0"/>
      <w:marRight w:val="0"/>
      <w:marTop w:val="0"/>
      <w:marBottom w:val="0"/>
      <w:divBdr>
        <w:top w:val="none" w:sz="0" w:space="0" w:color="auto"/>
        <w:left w:val="none" w:sz="0" w:space="0" w:color="auto"/>
        <w:bottom w:val="none" w:sz="0" w:space="0" w:color="auto"/>
        <w:right w:val="none" w:sz="0" w:space="0" w:color="auto"/>
      </w:divBdr>
    </w:div>
    <w:div w:id="425806761">
      <w:bodyDiv w:val="1"/>
      <w:marLeft w:val="0"/>
      <w:marRight w:val="0"/>
      <w:marTop w:val="0"/>
      <w:marBottom w:val="0"/>
      <w:divBdr>
        <w:top w:val="none" w:sz="0" w:space="0" w:color="auto"/>
        <w:left w:val="none" w:sz="0" w:space="0" w:color="auto"/>
        <w:bottom w:val="none" w:sz="0" w:space="0" w:color="auto"/>
        <w:right w:val="none" w:sz="0" w:space="0" w:color="auto"/>
      </w:divBdr>
    </w:div>
    <w:div w:id="445272001">
      <w:bodyDiv w:val="1"/>
      <w:marLeft w:val="0"/>
      <w:marRight w:val="0"/>
      <w:marTop w:val="0"/>
      <w:marBottom w:val="0"/>
      <w:divBdr>
        <w:top w:val="none" w:sz="0" w:space="0" w:color="auto"/>
        <w:left w:val="none" w:sz="0" w:space="0" w:color="auto"/>
        <w:bottom w:val="none" w:sz="0" w:space="0" w:color="auto"/>
        <w:right w:val="none" w:sz="0" w:space="0" w:color="auto"/>
      </w:divBdr>
    </w:div>
    <w:div w:id="540165428">
      <w:bodyDiv w:val="1"/>
      <w:marLeft w:val="0"/>
      <w:marRight w:val="0"/>
      <w:marTop w:val="0"/>
      <w:marBottom w:val="0"/>
      <w:divBdr>
        <w:top w:val="none" w:sz="0" w:space="0" w:color="auto"/>
        <w:left w:val="none" w:sz="0" w:space="0" w:color="auto"/>
        <w:bottom w:val="none" w:sz="0" w:space="0" w:color="auto"/>
        <w:right w:val="none" w:sz="0" w:space="0" w:color="auto"/>
      </w:divBdr>
    </w:div>
    <w:div w:id="576090814">
      <w:bodyDiv w:val="1"/>
      <w:marLeft w:val="0"/>
      <w:marRight w:val="0"/>
      <w:marTop w:val="0"/>
      <w:marBottom w:val="0"/>
      <w:divBdr>
        <w:top w:val="none" w:sz="0" w:space="0" w:color="auto"/>
        <w:left w:val="none" w:sz="0" w:space="0" w:color="auto"/>
        <w:bottom w:val="none" w:sz="0" w:space="0" w:color="auto"/>
        <w:right w:val="none" w:sz="0" w:space="0" w:color="auto"/>
      </w:divBdr>
      <w:divsChild>
        <w:div w:id="150559643">
          <w:marLeft w:val="0"/>
          <w:marRight w:val="0"/>
          <w:marTop w:val="0"/>
          <w:marBottom w:val="0"/>
          <w:divBdr>
            <w:top w:val="none" w:sz="0" w:space="0" w:color="auto"/>
            <w:left w:val="none" w:sz="0" w:space="0" w:color="auto"/>
            <w:bottom w:val="none" w:sz="0" w:space="0" w:color="auto"/>
            <w:right w:val="none" w:sz="0" w:space="0" w:color="auto"/>
          </w:divBdr>
        </w:div>
        <w:div w:id="1605117477">
          <w:marLeft w:val="0"/>
          <w:marRight w:val="0"/>
          <w:marTop w:val="0"/>
          <w:marBottom w:val="0"/>
          <w:divBdr>
            <w:top w:val="none" w:sz="0" w:space="0" w:color="auto"/>
            <w:left w:val="none" w:sz="0" w:space="0" w:color="auto"/>
            <w:bottom w:val="none" w:sz="0" w:space="0" w:color="auto"/>
            <w:right w:val="none" w:sz="0" w:space="0" w:color="auto"/>
          </w:divBdr>
        </w:div>
        <w:div w:id="1861316267">
          <w:marLeft w:val="0"/>
          <w:marRight w:val="0"/>
          <w:marTop w:val="0"/>
          <w:marBottom w:val="0"/>
          <w:divBdr>
            <w:top w:val="none" w:sz="0" w:space="0" w:color="auto"/>
            <w:left w:val="none" w:sz="0" w:space="0" w:color="auto"/>
            <w:bottom w:val="none" w:sz="0" w:space="0" w:color="auto"/>
            <w:right w:val="none" w:sz="0" w:space="0" w:color="auto"/>
          </w:divBdr>
        </w:div>
        <w:div w:id="902059861">
          <w:marLeft w:val="0"/>
          <w:marRight w:val="0"/>
          <w:marTop w:val="0"/>
          <w:marBottom w:val="0"/>
          <w:divBdr>
            <w:top w:val="none" w:sz="0" w:space="0" w:color="auto"/>
            <w:left w:val="none" w:sz="0" w:space="0" w:color="auto"/>
            <w:bottom w:val="none" w:sz="0" w:space="0" w:color="auto"/>
            <w:right w:val="none" w:sz="0" w:space="0" w:color="auto"/>
          </w:divBdr>
        </w:div>
        <w:div w:id="1979257778">
          <w:marLeft w:val="0"/>
          <w:marRight w:val="0"/>
          <w:marTop w:val="0"/>
          <w:marBottom w:val="0"/>
          <w:divBdr>
            <w:top w:val="none" w:sz="0" w:space="0" w:color="auto"/>
            <w:left w:val="none" w:sz="0" w:space="0" w:color="auto"/>
            <w:bottom w:val="none" w:sz="0" w:space="0" w:color="auto"/>
            <w:right w:val="none" w:sz="0" w:space="0" w:color="auto"/>
          </w:divBdr>
        </w:div>
        <w:div w:id="735057872">
          <w:marLeft w:val="0"/>
          <w:marRight w:val="0"/>
          <w:marTop w:val="0"/>
          <w:marBottom w:val="0"/>
          <w:divBdr>
            <w:top w:val="none" w:sz="0" w:space="0" w:color="auto"/>
            <w:left w:val="none" w:sz="0" w:space="0" w:color="auto"/>
            <w:bottom w:val="none" w:sz="0" w:space="0" w:color="auto"/>
            <w:right w:val="none" w:sz="0" w:space="0" w:color="auto"/>
          </w:divBdr>
        </w:div>
      </w:divsChild>
    </w:div>
    <w:div w:id="618217707">
      <w:bodyDiv w:val="1"/>
      <w:marLeft w:val="0"/>
      <w:marRight w:val="0"/>
      <w:marTop w:val="0"/>
      <w:marBottom w:val="0"/>
      <w:divBdr>
        <w:top w:val="none" w:sz="0" w:space="0" w:color="auto"/>
        <w:left w:val="none" w:sz="0" w:space="0" w:color="auto"/>
        <w:bottom w:val="none" w:sz="0" w:space="0" w:color="auto"/>
        <w:right w:val="none" w:sz="0" w:space="0" w:color="auto"/>
      </w:divBdr>
    </w:div>
    <w:div w:id="676273810">
      <w:bodyDiv w:val="1"/>
      <w:marLeft w:val="0"/>
      <w:marRight w:val="0"/>
      <w:marTop w:val="0"/>
      <w:marBottom w:val="0"/>
      <w:divBdr>
        <w:top w:val="none" w:sz="0" w:space="0" w:color="auto"/>
        <w:left w:val="none" w:sz="0" w:space="0" w:color="auto"/>
        <w:bottom w:val="none" w:sz="0" w:space="0" w:color="auto"/>
        <w:right w:val="none" w:sz="0" w:space="0" w:color="auto"/>
      </w:divBdr>
    </w:div>
    <w:div w:id="768353457">
      <w:bodyDiv w:val="1"/>
      <w:marLeft w:val="0"/>
      <w:marRight w:val="0"/>
      <w:marTop w:val="0"/>
      <w:marBottom w:val="0"/>
      <w:divBdr>
        <w:top w:val="none" w:sz="0" w:space="0" w:color="auto"/>
        <w:left w:val="none" w:sz="0" w:space="0" w:color="auto"/>
        <w:bottom w:val="none" w:sz="0" w:space="0" w:color="auto"/>
        <w:right w:val="none" w:sz="0" w:space="0" w:color="auto"/>
      </w:divBdr>
    </w:div>
    <w:div w:id="773594582">
      <w:bodyDiv w:val="1"/>
      <w:marLeft w:val="0"/>
      <w:marRight w:val="0"/>
      <w:marTop w:val="0"/>
      <w:marBottom w:val="0"/>
      <w:divBdr>
        <w:top w:val="none" w:sz="0" w:space="0" w:color="auto"/>
        <w:left w:val="none" w:sz="0" w:space="0" w:color="auto"/>
        <w:bottom w:val="none" w:sz="0" w:space="0" w:color="auto"/>
        <w:right w:val="none" w:sz="0" w:space="0" w:color="auto"/>
      </w:divBdr>
    </w:div>
    <w:div w:id="780153538">
      <w:bodyDiv w:val="1"/>
      <w:marLeft w:val="0"/>
      <w:marRight w:val="0"/>
      <w:marTop w:val="0"/>
      <w:marBottom w:val="0"/>
      <w:divBdr>
        <w:top w:val="none" w:sz="0" w:space="0" w:color="auto"/>
        <w:left w:val="none" w:sz="0" w:space="0" w:color="auto"/>
        <w:bottom w:val="none" w:sz="0" w:space="0" w:color="auto"/>
        <w:right w:val="none" w:sz="0" w:space="0" w:color="auto"/>
      </w:divBdr>
    </w:div>
    <w:div w:id="788091423">
      <w:bodyDiv w:val="1"/>
      <w:marLeft w:val="0"/>
      <w:marRight w:val="0"/>
      <w:marTop w:val="0"/>
      <w:marBottom w:val="0"/>
      <w:divBdr>
        <w:top w:val="none" w:sz="0" w:space="0" w:color="auto"/>
        <w:left w:val="none" w:sz="0" w:space="0" w:color="auto"/>
        <w:bottom w:val="none" w:sz="0" w:space="0" w:color="auto"/>
        <w:right w:val="none" w:sz="0" w:space="0" w:color="auto"/>
      </w:divBdr>
      <w:divsChild>
        <w:div w:id="28841843">
          <w:marLeft w:val="0"/>
          <w:marRight w:val="0"/>
          <w:marTop w:val="0"/>
          <w:marBottom w:val="0"/>
          <w:divBdr>
            <w:top w:val="none" w:sz="0" w:space="0" w:color="auto"/>
            <w:left w:val="none" w:sz="0" w:space="0" w:color="auto"/>
            <w:bottom w:val="none" w:sz="0" w:space="0" w:color="auto"/>
            <w:right w:val="none" w:sz="0" w:space="0" w:color="auto"/>
          </w:divBdr>
          <w:divsChild>
            <w:div w:id="5523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389">
      <w:bodyDiv w:val="1"/>
      <w:marLeft w:val="0"/>
      <w:marRight w:val="0"/>
      <w:marTop w:val="0"/>
      <w:marBottom w:val="0"/>
      <w:divBdr>
        <w:top w:val="none" w:sz="0" w:space="0" w:color="auto"/>
        <w:left w:val="none" w:sz="0" w:space="0" w:color="auto"/>
        <w:bottom w:val="none" w:sz="0" w:space="0" w:color="auto"/>
        <w:right w:val="none" w:sz="0" w:space="0" w:color="auto"/>
      </w:divBdr>
      <w:divsChild>
        <w:div w:id="387729598">
          <w:marLeft w:val="0"/>
          <w:marRight w:val="0"/>
          <w:marTop w:val="0"/>
          <w:marBottom w:val="0"/>
          <w:divBdr>
            <w:top w:val="none" w:sz="0" w:space="0" w:color="auto"/>
            <w:left w:val="none" w:sz="0" w:space="0" w:color="auto"/>
            <w:bottom w:val="none" w:sz="0" w:space="0" w:color="auto"/>
            <w:right w:val="none" w:sz="0" w:space="0" w:color="auto"/>
          </w:divBdr>
          <w:divsChild>
            <w:div w:id="13288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0505">
      <w:bodyDiv w:val="1"/>
      <w:marLeft w:val="0"/>
      <w:marRight w:val="0"/>
      <w:marTop w:val="0"/>
      <w:marBottom w:val="0"/>
      <w:divBdr>
        <w:top w:val="none" w:sz="0" w:space="0" w:color="auto"/>
        <w:left w:val="none" w:sz="0" w:space="0" w:color="auto"/>
        <w:bottom w:val="none" w:sz="0" w:space="0" w:color="auto"/>
        <w:right w:val="none" w:sz="0" w:space="0" w:color="auto"/>
      </w:divBdr>
    </w:div>
    <w:div w:id="829752745">
      <w:bodyDiv w:val="1"/>
      <w:marLeft w:val="0"/>
      <w:marRight w:val="0"/>
      <w:marTop w:val="0"/>
      <w:marBottom w:val="0"/>
      <w:divBdr>
        <w:top w:val="none" w:sz="0" w:space="0" w:color="auto"/>
        <w:left w:val="none" w:sz="0" w:space="0" w:color="auto"/>
        <w:bottom w:val="none" w:sz="0" w:space="0" w:color="auto"/>
        <w:right w:val="none" w:sz="0" w:space="0" w:color="auto"/>
      </w:divBdr>
    </w:div>
    <w:div w:id="839078443">
      <w:bodyDiv w:val="1"/>
      <w:marLeft w:val="0"/>
      <w:marRight w:val="0"/>
      <w:marTop w:val="0"/>
      <w:marBottom w:val="0"/>
      <w:divBdr>
        <w:top w:val="none" w:sz="0" w:space="0" w:color="auto"/>
        <w:left w:val="none" w:sz="0" w:space="0" w:color="auto"/>
        <w:bottom w:val="none" w:sz="0" w:space="0" w:color="auto"/>
        <w:right w:val="none" w:sz="0" w:space="0" w:color="auto"/>
      </w:divBdr>
    </w:div>
    <w:div w:id="848831107">
      <w:bodyDiv w:val="1"/>
      <w:marLeft w:val="0"/>
      <w:marRight w:val="0"/>
      <w:marTop w:val="0"/>
      <w:marBottom w:val="0"/>
      <w:divBdr>
        <w:top w:val="none" w:sz="0" w:space="0" w:color="auto"/>
        <w:left w:val="none" w:sz="0" w:space="0" w:color="auto"/>
        <w:bottom w:val="none" w:sz="0" w:space="0" w:color="auto"/>
        <w:right w:val="none" w:sz="0" w:space="0" w:color="auto"/>
      </w:divBdr>
      <w:divsChild>
        <w:div w:id="1109741900">
          <w:marLeft w:val="0"/>
          <w:marRight w:val="0"/>
          <w:marTop w:val="0"/>
          <w:marBottom w:val="0"/>
          <w:divBdr>
            <w:top w:val="none" w:sz="0" w:space="0" w:color="auto"/>
            <w:left w:val="none" w:sz="0" w:space="0" w:color="auto"/>
            <w:bottom w:val="none" w:sz="0" w:space="0" w:color="auto"/>
            <w:right w:val="none" w:sz="0" w:space="0" w:color="auto"/>
          </w:divBdr>
          <w:divsChild>
            <w:div w:id="1931693964">
              <w:marLeft w:val="0"/>
              <w:marRight w:val="0"/>
              <w:marTop w:val="0"/>
              <w:marBottom w:val="0"/>
              <w:divBdr>
                <w:top w:val="none" w:sz="0" w:space="0" w:color="auto"/>
                <w:left w:val="none" w:sz="0" w:space="0" w:color="auto"/>
                <w:bottom w:val="none" w:sz="0" w:space="0" w:color="auto"/>
                <w:right w:val="none" w:sz="0" w:space="0" w:color="auto"/>
              </w:divBdr>
              <w:divsChild>
                <w:div w:id="18530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6587">
      <w:bodyDiv w:val="1"/>
      <w:marLeft w:val="0"/>
      <w:marRight w:val="0"/>
      <w:marTop w:val="0"/>
      <w:marBottom w:val="0"/>
      <w:divBdr>
        <w:top w:val="none" w:sz="0" w:space="0" w:color="auto"/>
        <w:left w:val="none" w:sz="0" w:space="0" w:color="auto"/>
        <w:bottom w:val="none" w:sz="0" w:space="0" w:color="auto"/>
        <w:right w:val="none" w:sz="0" w:space="0" w:color="auto"/>
      </w:divBdr>
    </w:div>
    <w:div w:id="940457701">
      <w:bodyDiv w:val="1"/>
      <w:marLeft w:val="0"/>
      <w:marRight w:val="0"/>
      <w:marTop w:val="0"/>
      <w:marBottom w:val="0"/>
      <w:divBdr>
        <w:top w:val="none" w:sz="0" w:space="0" w:color="auto"/>
        <w:left w:val="none" w:sz="0" w:space="0" w:color="auto"/>
        <w:bottom w:val="none" w:sz="0" w:space="0" w:color="auto"/>
        <w:right w:val="none" w:sz="0" w:space="0" w:color="auto"/>
      </w:divBdr>
    </w:div>
    <w:div w:id="944383396">
      <w:bodyDiv w:val="1"/>
      <w:marLeft w:val="0"/>
      <w:marRight w:val="0"/>
      <w:marTop w:val="0"/>
      <w:marBottom w:val="0"/>
      <w:divBdr>
        <w:top w:val="none" w:sz="0" w:space="0" w:color="auto"/>
        <w:left w:val="none" w:sz="0" w:space="0" w:color="auto"/>
        <w:bottom w:val="none" w:sz="0" w:space="0" w:color="auto"/>
        <w:right w:val="none" w:sz="0" w:space="0" w:color="auto"/>
      </w:divBdr>
      <w:divsChild>
        <w:div w:id="1468012500">
          <w:marLeft w:val="0"/>
          <w:marRight w:val="0"/>
          <w:marTop w:val="0"/>
          <w:marBottom w:val="0"/>
          <w:divBdr>
            <w:top w:val="none" w:sz="0" w:space="0" w:color="auto"/>
            <w:left w:val="none" w:sz="0" w:space="0" w:color="auto"/>
            <w:bottom w:val="none" w:sz="0" w:space="0" w:color="auto"/>
            <w:right w:val="none" w:sz="0" w:space="0" w:color="auto"/>
          </w:divBdr>
          <w:divsChild>
            <w:div w:id="21465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677">
      <w:bodyDiv w:val="1"/>
      <w:marLeft w:val="0"/>
      <w:marRight w:val="0"/>
      <w:marTop w:val="0"/>
      <w:marBottom w:val="0"/>
      <w:divBdr>
        <w:top w:val="none" w:sz="0" w:space="0" w:color="auto"/>
        <w:left w:val="none" w:sz="0" w:space="0" w:color="auto"/>
        <w:bottom w:val="none" w:sz="0" w:space="0" w:color="auto"/>
        <w:right w:val="none" w:sz="0" w:space="0" w:color="auto"/>
      </w:divBdr>
    </w:div>
    <w:div w:id="997267094">
      <w:bodyDiv w:val="1"/>
      <w:marLeft w:val="0"/>
      <w:marRight w:val="0"/>
      <w:marTop w:val="0"/>
      <w:marBottom w:val="0"/>
      <w:divBdr>
        <w:top w:val="none" w:sz="0" w:space="0" w:color="auto"/>
        <w:left w:val="none" w:sz="0" w:space="0" w:color="auto"/>
        <w:bottom w:val="none" w:sz="0" w:space="0" w:color="auto"/>
        <w:right w:val="none" w:sz="0" w:space="0" w:color="auto"/>
      </w:divBdr>
    </w:div>
    <w:div w:id="1046565086">
      <w:bodyDiv w:val="1"/>
      <w:marLeft w:val="0"/>
      <w:marRight w:val="0"/>
      <w:marTop w:val="0"/>
      <w:marBottom w:val="0"/>
      <w:divBdr>
        <w:top w:val="none" w:sz="0" w:space="0" w:color="auto"/>
        <w:left w:val="none" w:sz="0" w:space="0" w:color="auto"/>
        <w:bottom w:val="none" w:sz="0" w:space="0" w:color="auto"/>
        <w:right w:val="none" w:sz="0" w:space="0" w:color="auto"/>
      </w:divBdr>
    </w:div>
    <w:div w:id="1048458422">
      <w:bodyDiv w:val="1"/>
      <w:marLeft w:val="0"/>
      <w:marRight w:val="0"/>
      <w:marTop w:val="0"/>
      <w:marBottom w:val="0"/>
      <w:divBdr>
        <w:top w:val="none" w:sz="0" w:space="0" w:color="auto"/>
        <w:left w:val="none" w:sz="0" w:space="0" w:color="auto"/>
        <w:bottom w:val="none" w:sz="0" w:space="0" w:color="auto"/>
        <w:right w:val="none" w:sz="0" w:space="0" w:color="auto"/>
      </w:divBdr>
    </w:div>
    <w:div w:id="1097600160">
      <w:bodyDiv w:val="1"/>
      <w:marLeft w:val="0"/>
      <w:marRight w:val="0"/>
      <w:marTop w:val="0"/>
      <w:marBottom w:val="0"/>
      <w:divBdr>
        <w:top w:val="none" w:sz="0" w:space="0" w:color="auto"/>
        <w:left w:val="none" w:sz="0" w:space="0" w:color="auto"/>
        <w:bottom w:val="none" w:sz="0" w:space="0" w:color="auto"/>
        <w:right w:val="none" w:sz="0" w:space="0" w:color="auto"/>
      </w:divBdr>
    </w:div>
    <w:div w:id="1130247173">
      <w:bodyDiv w:val="1"/>
      <w:marLeft w:val="0"/>
      <w:marRight w:val="0"/>
      <w:marTop w:val="0"/>
      <w:marBottom w:val="0"/>
      <w:divBdr>
        <w:top w:val="none" w:sz="0" w:space="0" w:color="auto"/>
        <w:left w:val="none" w:sz="0" w:space="0" w:color="auto"/>
        <w:bottom w:val="none" w:sz="0" w:space="0" w:color="auto"/>
        <w:right w:val="none" w:sz="0" w:space="0" w:color="auto"/>
      </w:divBdr>
      <w:divsChild>
        <w:div w:id="398599507">
          <w:marLeft w:val="547"/>
          <w:marRight w:val="0"/>
          <w:marTop w:val="120"/>
          <w:marBottom w:val="120"/>
          <w:divBdr>
            <w:top w:val="none" w:sz="0" w:space="0" w:color="auto"/>
            <w:left w:val="none" w:sz="0" w:space="0" w:color="auto"/>
            <w:bottom w:val="none" w:sz="0" w:space="0" w:color="auto"/>
            <w:right w:val="none" w:sz="0" w:space="0" w:color="auto"/>
          </w:divBdr>
        </w:div>
        <w:div w:id="1924871906">
          <w:marLeft w:val="547"/>
          <w:marRight w:val="0"/>
          <w:marTop w:val="120"/>
          <w:marBottom w:val="120"/>
          <w:divBdr>
            <w:top w:val="none" w:sz="0" w:space="0" w:color="auto"/>
            <w:left w:val="none" w:sz="0" w:space="0" w:color="auto"/>
            <w:bottom w:val="none" w:sz="0" w:space="0" w:color="auto"/>
            <w:right w:val="none" w:sz="0" w:space="0" w:color="auto"/>
          </w:divBdr>
        </w:div>
        <w:div w:id="633608935">
          <w:marLeft w:val="547"/>
          <w:marRight w:val="0"/>
          <w:marTop w:val="120"/>
          <w:marBottom w:val="120"/>
          <w:divBdr>
            <w:top w:val="none" w:sz="0" w:space="0" w:color="auto"/>
            <w:left w:val="none" w:sz="0" w:space="0" w:color="auto"/>
            <w:bottom w:val="none" w:sz="0" w:space="0" w:color="auto"/>
            <w:right w:val="none" w:sz="0" w:space="0" w:color="auto"/>
          </w:divBdr>
        </w:div>
        <w:div w:id="2099790471">
          <w:marLeft w:val="547"/>
          <w:marRight w:val="0"/>
          <w:marTop w:val="120"/>
          <w:marBottom w:val="120"/>
          <w:divBdr>
            <w:top w:val="none" w:sz="0" w:space="0" w:color="auto"/>
            <w:left w:val="none" w:sz="0" w:space="0" w:color="auto"/>
            <w:bottom w:val="none" w:sz="0" w:space="0" w:color="auto"/>
            <w:right w:val="none" w:sz="0" w:space="0" w:color="auto"/>
          </w:divBdr>
        </w:div>
      </w:divsChild>
    </w:div>
    <w:div w:id="1158182931">
      <w:bodyDiv w:val="1"/>
      <w:marLeft w:val="0"/>
      <w:marRight w:val="0"/>
      <w:marTop w:val="0"/>
      <w:marBottom w:val="0"/>
      <w:divBdr>
        <w:top w:val="none" w:sz="0" w:space="0" w:color="auto"/>
        <w:left w:val="none" w:sz="0" w:space="0" w:color="auto"/>
        <w:bottom w:val="none" w:sz="0" w:space="0" w:color="auto"/>
        <w:right w:val="none" w:sz="0" w:space="0" w:color="auto"/>
      </w:divBdr>
    </w:div>
    <w:div w:id="1248658168">
      <w:bodyDiv w:val="1"/>
      <w:marLeft w:val="0"/>
      <w:marRight w:val="0"/>
      <w:marTop w:val="0"/>
      <w:marBottom w:val="0"/>
      <w:divBdr>
        <w:top w:val="none" w:sz="0" w:space="0" w:color="auto"/>
        <w:left w:val="none" w:sz="0" w:space="0" w:color="auto"/>
        <w:bottom w:val="none" w:sz="0" w:space="0" w:color="auto"/>
        <w:right w:val="none" w:sz="0" w:space="0" w:color="auto"/>
      </w:divBdr>
    </w:div>
    <w:div w:id="1338927135">
      <w:bodyDiv w:val="1"/>
      <w:marLeft w:val="0"/>
      <w:marRight w:val="0"/>
      <w:marTop w:val="0"/>
      <w:marBottom w:val="0"/>
      <w:divBdr>
        <w:top w:val="none" w:sz="0" w:space="0" w:color="auto"/>
        <w:left w:val="none" w:sz="0" w:space="0" w:color="auto"/>
        <w:bottom w:val="none" w:sz="0" w:space="0" w:color="auto"/>
        <w:right w:val="none" w:sz="0" w:space="0" w:color="auto"/>
      </w:divBdr>
    </w:div>
    <w:div w:id="1352798643">
      <w:bodyDiv w:val="1"/>
      <w:marLeft w:val="0"/>
      <w:marRight w:val="0"/>
      <w:marTop w:val="0"/>
      <w:marBottom w:val="0"/>
      <w:divBdr>
        <w:top w:val="none" w:sz="0" w:space="0" w:color="auto"/>
        <w:left w:val="none" w:sz="0" w:space="0" w:color="auto"/>
        <w:bottom w:val="none" w:sz="0" w:space="0" w:color="auto"/>
        <w:right w:val="none" w:sz="0" w:space="0" w:color="auto"/>
      </w:divBdr>
    </w:div>
    <w:div w:id="1396245794">
      <w:bodyDiv w:val="1"/>
      <w:marLeft w:val="0"/>
      <w:marRight w:val="0"/>
      <w:marTop w:val="0"/>
      <w:marBottom w:val="0"/>
      <w:divBdr>
        <w:top w:val="none" w:sz="0" w:space="0" w:color="auto"/>
        <w:left w:val="none" w:sz="0" w:space="0" w:color="auto"/>
        <w:bottom w:val="none" w:sz="0" w:space="0" w:color="auto"/>
        <w:right w:val="none" w:sz="0" w:space="0" w:color="auto"/>
      </w:divBdr>
    </w:div>
    <w:div w:id="1399132490">
      <w:bodyDiv w:val="1"/>
      <w:marLeft w:val="0"/>
      <w:marRight w:val="0"/>
      <w:marTop w:val="0"/>
      <w:marBottom w:val="0"/>
      <w:divBdr>
        <w:top w:val="none" w:sz="0" w:space="0" w:color="auto"/>
        <w:left w:val="none" w:sz="0" w:space="0" w:color="auto"/>
        <w:bottom w:val="none" w:sz="0" w:space="0" w:color="auto"/>
        <w:right w:val="none" w:sz="0" w:space="0" w:color="auto"/>
      </w:divBdr>
      <w:divsChild>
        <w:div w:id="175389268">
          <w:marLeft w:val="0"/>
          <w:marRight w:val="0"/>
          <w:marTop w:val="0"/>
          <w:marBottom w:val="0"/>
          <w:divBdr>
            <w:top w:val="none" w:sz="0" w:space="0" w:color="auto"/>
            <w:left w:val="none" w:sz="0" w:space="0" w:color="auto"/>
            <w:bottom w:val="none" w:sz="0" w:space="0" w:color="auto"/>
            <w:right w:val="none" w:sz="0" w:space="0" w:color="auto"/>
          </w:divBdr>
          <w:divsChild>
            <w:div w:id="796996338">
              <w:marLeft w:val="0"/>
              <w:marRight w:val="0"/>
              <w:marTop w:val="0"/>
              <w:marBottom w:val="0"/>
              <w:divBdr>
                <w:top w:val="none" w:sz="0" w:space="0" w:color="auto"/>
                <w:left w:val="none" w:sz="0" w:space="0" w:color="auto"/>
                <w:bottom w:val="none" w:sz="0" w:space="0" w:color="auto"/>
                <w:right w:val="none" w:sz="0" w:space="0" w:color="auto"/>
              </w:divBdr>
              <w:divsChild>
                <w:div w:id="336812983">
                  <w:marLeft w:val="0"/>
                  <w:marRight w:val="0"/>
                  <w:marTop w:val="0"/>
                  <w:marBottom w:val="0"/>
                  <w:divBdr>
                    <w:top w:val="none" w:sz="0" w:space="0" w:color="auto"/>
                    <w:left w:val="none" w:sz="0" w:space="0" w:color="auto"/>
                    <w:bottom w:val="none" w:sz="0" w:space="0" w:color="auto"/>
                    <w:right w:val="none" w:sz="0" w:space="0" w:color="auto"/>
                  </w:divBdr>
                  <w:divsChild>
                    <w:div w:id="766385591">
                      <w:marLeft w:val="0"/>
                      <w:marRight w:val="0"/>
                      <w:marTop w:val="0"/>
                      <w:marBottom w:val="0"/>
                      <w:divBdr>
                        <w:top w:val="none" w:sz="0" w:space="0" w:color="auto"/>
                        <w:left w:val="none" w:sz="0" w:space="0" w:color="auto"/>
                        <w:bottom w:val="none" w:sz="0" w:space="0" w:color="auto"/>
                        <w:right w:val="none" w:sz="0" w:space="0" w:color="auto"/>
                      </w:divBdr>
                      <w:divsChild>
                        <w:div w:id="216429711">
                          <w:marLeft w:val="0"/>
                          <w:marRight w:val="0"/>
                          <w:marTop w:val="0"/>
                          <w:marBottom w:val="0"/>
                          <w:divBdr>
                            <w:top w:val="none" w:sz="0" w:space="0" w:color="auto"/>
                            <w:left w:val="none" w:sz="0" w:space="0" w:color="auto"/>
                            <w:bottom w:val="none" w:sz="0" w:space="0" w:color="auto"/>
                            <w:right w:val="none" w:sz="0" w:space="0" w:color="auto"/>
                          </w:divBdr>
                          <w:divsChild>
                            <w:div w:id="357630172">
                              <w:marLeft w:val="0"/>
                              <w:marRight w:val="0"/>
                              <w:marTop w:val="0"/>
                              <w:marBottom w:val="0"/>
                              <w:divBdr>
                                <w:top w:val="none" w:sz="0" w:space="0" w:color="auto"/>
                                <w:left w:val="none" w:sz="0" w:space="0" w:color="auto"/>
                                <w:bottom w:val="none" w:sz="0" w:space="0" w:color="auto"/>
                                <w:right w:val="none" w:sz="0" w:space="0" w:color="auto"/>
                              </w:divBdr>
                              <w:divsChild>
                                <w:div w:id="1972133355">
                                  <w:marLeft w:val="0"/>
                                  <w:marRight w:val="0"/>
                                  <w:marTop w:val="0"/>
                                  <w:marBottom w:val="0"/>
                                  <w:divBdr>
                                    <w:top w:val="none" w:sz="0" w:space="0" w:color="auto"/>
                                    <w:left w:val="none" w:sz="0" w:space="0" w:color="auto"/>
                                    <w:bottom w:val="none" w:sz="0" w:space="0" w:color="auto"/>
                                    <w:right w:val="none" w:sz="0" w:space="0" w:color="auto"/>
                                  </w:divBdr>
                                  <w:divsChild>
                                    <w:div w:id="2124299795">
                                      <w:marLeft w:val="0"/>
                                      <w:marRight w:val="0"/>
                                      <w:marTop w:val="0"/>
                                      <w:marBottom w:val="0"/>
                                      <w:divBdr>
                                        <w:top w:val="none" w:sz="0" w:space="0" w:color="auto"/>
                                        <w:left w:val="none" w:sz="0" w:space="0" w:color="auto"/>
                                        <w:bottom w:val="none" w:sz="0" w:space="0" w:color="auto"/>
                                        <w:right w:val="none" w:sz="0" w:space="0" w:color="auto"/>
                                      </w:divBdr>
                                      <w:divsChild>
                                        <w:div w:id="510221945">
                                          <w:marLeft w:val="0"/>
                                          <w:marRight w:val="0"/>
                                          <w:marTop w:val="0"/>
                                          <w:marBottom w:val="0"/>
                                          <w:divBdr>
                                            <w:top w:val="none" w:sz="0" w:space="0" w:color="auto"/>
                                            <w:left w:val="none" w:sz="0" w:space="0" w:color="auto"/>
                                            <w:bottom w:val="none" w:sz="0" w:space="0" w:color="auto"/>
                                            <w:right w:val="none" w:sz="0" w:space="0" w:color="auto"/>
                                          </w:divBdr>
                                          <w:divsChild>
                                            <w:div w:id="1853377575">
                                              <w:marLeft w:val="0"/>
                                              <w:marRight w:val="0"/>
                                              <w:marTop w:val="0"/>
                                              <w:marBottom w:val="0"/>
                                              <w:divBdr>
                                                <w:top w:val="none" w:sz="0" w:space="0" w:color="auto"/>
                                                <w:left w:val="none" w:sz="0" w:space="0" w:color="auto"/>
                                                <w:bottom w:val="none" w:sz="0" w:space="0" w:color="auto"/>
                                                <w:right w:val="none" w:sz="0" w:space="0" w:color="auto"/>
                                              </w:divBdr>
                                              <w:divsChild>
                                                <w:div w:id="239141287">
                                                  <w:marLeft w:val="0"/>
                                                  <w:marRight w:val="0"/>
                                                  <w:marTop w:val="0"/>
                                                  <w:marBottom w:val="0"/>
                                                  <w:divBdr>
                                                    <w:top w:val="none" w:sz="0" w:space="0" w:color="auto"/>
                                                    <w:left w:val="none" w:sz="0" w:space="0" w:color="auto"/>
                                                    <w:bottom w:val="none" w:sz="0" w:space="0" w:color="auto"/>
                                                    <w:right w:val="none" w:sz="0" w:space="0" w:color="auto"/>
                                                  </w:divBdr>
                                                  <w:divsChild>
                                                    <w:div w:id="271936083">
                                                      <w:marLeft w:val="0"/>
                                                      <w:marRight w:val="0"/>
                                                      <w:marTop w:val="0"/>
                                                      <w:marBottom w:val="0"/>
                                                      <w:divBdr>
                                                        <w:top w:val="none" w:sz="0" w:space="0" w:color="auto"/>
                                                        <w:left w:val="none" w:sz="0" w:space="0" w:color="auto"/>
                                                        <w:bottom w:val="none" w:sz="0" w:space="0" w:color="auto"/>
                                                        <w:right w:val="none" w:sz="0" w:space="0" w:color="auto"/>
                                                      </w:divBdr>
                                                    </w:div>
                                                    <w:div w:id="732195638">
                                                      <w:marLeft w:val="0"/>
                                                      <w:marRight w:val="0"/>
                                                      <w:marTop w:val="0"/>
                                                      <w:marBottom w:val="0"/>
                                                      <w:divBdr>
                                                        <w:top w:val="none" w:sz="0" w:space="0" w:color="auto"/>
                                                        <w:left w:val="none" w:sz="0" w:space="0" w:color="auto"/>
                                                        <w:bottom w:val="none" w:sz="0" w:space="0" w:color="auto"/>
                                                        <w:right w:val="none" w:sz="0" w:space="0" w:color="auto"/>
                                                      </w:divBdr>
                                                    </w:div>
                                                    <w:div w:id="667364531">
                                                      <w:marLeft w:val="0"/>
                                                      <w:marRight w:val="0"/>
                                                      <w:marTop w:val="0"/>
                                                      <w:marBottom w:val="0"/>
                                                      <w:divBdr>
                                                        <w:top w:val="none" w:sz="0" w:space="0" w:color="auto"/>
                                                        <w:left w:val="none" w:sz="0" w:space="0" w:color="auto"/>
                                                        <w:bottom w:val="none" w:sz="0" w:space="0" w:color="auto"/>
                                                        <w:right w:val="none" w:sz="0" w:space="0" w:color="auto"/>
                                                      </w:divBdr>
                                                    </w:div>
                                                    <w:div w:id="1499029859">
                                                      <w:marLeft w:val="0"/>
                                                      <w:marRight w:val="0"/>
                                                      <w:marTop w:val="0"/>
                                                      <w:marBottom w:val="0"/>
                                                      <w:divBdr>
                                                        <w:top w:val="none" w:sz="0" w:space="0" w:color="auto"/>
                                                        <w:left w:val="none" w:sz="0" w:space="0" w:color="auto"/>
                                                        <w:bottom w:val="none" w:sz="0" w:space="0" w:color="auto"/>
                                                        <w:right w:val="none" w:sz="0" w:space="0" w:color="auto"/>
                                                      </w:divBdr>
                                                    </w:div>
                                                    <w:div w:id="746808266">
                                                      <w:marLeft w:val="0"/>
                                                      <w:marRight w:val="0"/>
                                                      <w:marTop w:val="0"/>
                                                      <w:marBottom w:val="0"/>
                                                      <w:divBdr>
                                                        <w:top w:val="none" w:sz="0" w:space="0" w:color="auto"/>
                                                        <w:left w:val="none" w:sz="0" w:space="0" w:color="auto"/>
                                                        <w:bottom w:val="none" w:sz="0" w:space="0" w:color="auto"/>
                                                        <w:right w:val="none" w:sz="0" w:space="0" w:color="auto"/>
                                                      </w:divBdr>
                                                    </w:div>
                                                    <w:div w:id="1502117503">
                                                      <w:marLeft w:val="0"/>
                                                      <w:marRight w:val="0"/>
                                                      <w:marTop w:val="0"/>
                                                      <w:marBottom w:val="0"/>
                                                      <w:divBdr>
                                                        <w:top w:val="none" w:sz="0" w:space="0" w:color="auto"/>
                                                        <w:left w:val="none" w:sz="0" w:space="0" w:color="auto"/>
                                                        <w:bottom w:val="none" w:sz="0" w:space="0" w:color="auto"/>
                                                        <w:right w:val="none" w:sz="0" w:space="0" w:color="auto"/>
                                                      </w:divBdr>
                                                    </w:div>
                                                    <w:div w:id="19912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806900">
      <w:bodyDiv w:val="1"/>
      <w:marLeft w:val="0"/>
      <w:marRight w:val="0"/>
      <w:marTop w:val="0"/>
      <w:marBottom w:val="0"/>
      <w:divBdr>
        <w:top w:val="none" w:sz="0" w:space="0" w:color="auto"/>
        <w:left w:val="none" w:sz="0" w:space="0" w:color="auto"/>
        <w:bottom w:val="none" w:sz="0" w:space="0" w:color="auto"/>
        <w:right w:val="none" w:sz="0" w:space="0" w:color="auto"/>
      </w:divBdr>
    </w:div>
    <w:div w:id="1431194243">
      <w:bodyDiv w:val="1"/>
      <w:marLeft w:val="0"/>
      <w:marRight w:val="0"/>
      <w:marTop w:val="0"/>
      <w:marBottom w:val="0"/>
      <w:divBdr>
        <w:top w:val="none" w:sz="0" w:space="0" w:color="auto"/>
        <w:left w:val="none" w:sz="0" w:space="0" w:color="auto"/>
        <w:bottom w:val="none" w:sz="0" w:space="0" w:color="auto"/>
        <w:right w:val="none" w:sz="0" w:space="0" w:color="auto"/>
      </w:divBdr>
    </w:div>
    <w:div w:id="1524589331">
      <w:bodyDiv w:val="1"/>
      <w:marLeft w:val="0"/>
      <w:marRight w:val="0"/>
      <w:marTop w:val="0"/>
      <w:marBottom w:val="0"/>
      <w:divBdr>
        <w:top w:val="none" w:sz="0" w:space="0" w:color="auto"/>
        <w:left w:val="none" w:sz="0" w:space="0" w:color="auto"/>
        <w:bottom w:val="none" w:sz="0" w:space="0" w:color="auto"/>
        <w:right w:val="none" w:sz="0" w:space="0" w:color="auto"/>
      </w:divBdr>
    </w:div>
    <w:div w:id="1597978303">
      <w:bodyDiv w:val="1"/>
      <w:marLeft w:val="0"/>
      <w:marRight w:val="0"/>
      <w:marTop w:val="0"/>
      <w:marBottom w:val="0"/>
      <w:divBdr>
        <w:top w:val="none" w:sz="0" w:space="0" w:color="auto"/>
        <w:left w:val="none" w:sz="0" w:space="0" w:color="auto"/>
        <w:bottom w:val="none" w:sz="0" w:space="0" w:color="auto"/>
        <w:right w:val="none" w:sz="0" w:space="0" w:color="auto"/>
      </w:divBdr>
    </w:div>
    <w:div w:id="1609460919">
      <w:bodyDiv w:val="1"/>
      <w:marLeft w:val="0"/>
      <w:marRight w:val="0"/>
      <w:marTop w:val="0"/>
      <w:marBottom w:val="0"/>
      <w:divBdr>
        <w:top w:val="none" w:sz="0" w:space="0" w:color="auto"/>
        <w:left w:val="none" w:sz="0" w:space="0" w:color="auto"/>
        <w:bottom w:val="none" w:sz="0" w:space="0" w:color="auto"/>
        <w:right w:val="none" w:sz="0" w:space="0" w:color="auto"/>
      </w:divBdr>
    </w:div>
    <w:div w:id="1689987884">
      <w:bodyDiv w:val="1"/>
      <w:marLeft w:val="0"/>
      <w:marRight w:val="0"/>
      <w:marTop w:val="0"/>
      <w:marBottom w:val="0"/>
      <w:divBdr>
        <w:top w:val="none" w:sz="0" w:space="0" w:color="auto"/>
        <w:left w:val="none" w:sz="0" w:space="0" w:color="auto"/>
        <w:bottom w:val="none" w:sz="0" w:space="0" w:color="auto"/>
        <w:right w:val="none" w:sz="0" w:space="0" w:color="auto"/>
      </w:divBdr>
    </w:div>
    <w:div w:id="1803767008">
      <w:bodyDiv w:val="1"/>
      <w:marLeft w:val="0"/>
      <w:marRight w:val="0"/>
      <w:marTop w:val="0"/>
      <w:marBottom w:val="0"/>
      <w:divBdr>
        <w:top w:val="none" w:sz="0" w:space="0" w:color="auto"/>
        <w:left w:val="none" w:sz="0" w:space="0" w:color="auto"/>
        <w:bottom w:val="none" w:sz="0" w:space="0" w:color="auto"/>
        <w:right w:val="none" w:sz="0" w:space="0" w:color="auto"/>
      </w:divBdr>
    </w:div>
    <w:div w:id="1898662404">
      <w:bodyDiv w:val="1"/>
      <w:marLeft w:val="0"/>
      <w:marRight w:val="0"/>
      <w:marTop w:val="0"/>
      <w:marBottom w:val="0"/>
      <w:divBdr>
        <w:top w:val="none" w:sz="0" w:space="0" w:color="auto"/>
        <w:left w:val="none" w:sz="0" w:space="0" w:color="auto"/>
        <w:bottom w:val="none" w:sz="0" w:space="0" w:color="auto"/>
        <w:right w:val="none" w:sz="0" w:space="0" w:color="auto"/>
      </w:divBdr>
      <w:divsChild>
        <w:div w:id="861817354">
          <w:marLeft w:val="0"/>
          <w:marRight w:val="0"/>
          <w:marTop w:val="0"/>
          <w:marBottom w:val="0"/>
          <w:divBdr>
            <w:top w:val="none" w:sz="0" w:space="0" w:color="auto"/>
            <w:left w:val="none" w:sz="0" w:space="0" w:color="auto"/>
            <w:bottom w:val="none" w:sz="0" w:space="0" w:color="auto"/>
            <w:right w:val="none" w:sz="0" w:space="0" w:color="auto"/>
          </w:divBdr>
        </w:div>
      </w:divsChild>
    </w:div>
    <w:div w:id="1930429495">
      <w:bodyDiv w:val="1"/>
      <w:marLeft w:val="0"/>
      <w:marRight w:val="0"/>
      <w:marTop w:val="0"/>
      <w:marBottom w:val="0"/>
      <w:divBdr>
        <w:top w:val="none" w:sz="0" w:space="0" w:color="auto"/>
        <w:left w:val="none" w:sz="0" w:space="0" w:color="auto"/>
        <w:bottom w:val="none" w:sz="0" w:space="0" w:color="auto"/>
        <w:right w:val="none" w:sz="0" w:space="0" w:color="auto"/>
      </w:divBdr>
    </w:div>
    <w:div w:id="1938904343">
      <w:bodyDiv w:val="1"/>
      <w:marLeft w:val="0"/>
      <w:marRight w:val="0"/>
      <w:marTop w:val="0"/>
      <w:marBottom w:val="0"/>
      <w:divBdr>
        <w:top w:val="none" w:sz="0" w:space="0" w:color="auto"/>
        <w:left w:val="none" w:sz="0" w:space="0" w:color="auto"/>
        <w:bottom w:val="none" w:sz="0" w:space="0" w:color="auto"/>
        <w:right w:val="none" w:sz="0" w:space="0" w:color="auto"/>
      </w:divBdr>
    </w:div>
    <w:div w:id="1945183532">
      <w:bodyDiv w:val="1"/>
      <w:marLeft w:val="0"/>
      <w:marRight w:val="0"/>
      <w:marTop w:val="0"/>
      <w:marBottom w:val="0"/>
      <w:divBdr>
        <w:top w:val="none" w:sz="0" w:space="0" w:color="auto"/>
        <w:left w:val="none" w:sz="0" w:space="0" w:color="auto"/>
        <w:bottom w:val="none" w:sz="0" w:space="0" w:color="auto"/>
        <w:right w:val="none" w:sz="0" w:space="0" w:color="auto"/>
      </w:divBdr>
    </w:div>
    <w:div w:id="1953248586">
      <w:bodyDiv w:val="1"/>
      <w:marLeft w:val="0"/>
      <w:marRight w:val="0"/>
      <w:marTop w:val="0"/>
      <w:marBottom w:val="0"/>
      <w:divBdr>
        <w:top w:val="none" w:sz="0" w:space="0" w:color="auto"/>
        <w:left w:val="none" w:sz="0" w:space="0" w:color="auto"/>
        <w:bottom w:val="none" w:sz="0" w:space="0" w:color="auto"/>
        <w:right w:val="none" w:sz="0" w:space="0" w:color="auto"/>
      </w:divBdr>
    </w:div>
    <w:div w:id="1965115252">
      <w:bodyDiv w:val="1"/>
      <w:marLeft w:val="0"/>
      <w:marRight w:val="0"/>
      <w:marTop w:val="0"/>
      <w:marBottom w:val="0"/>
      <w:divBdr>
        <w:top w:val="none" w:sz="0" w:space="0" w:color="auto"/>
        <w:left w:val="none" w:sz="0" w:space="0" w:color="auto"/>
        <w:bottom w:val="none" w:sz="0" w:space="0" w:color="auto"/>
        <w:right w:val="none" w:sz="0" w:space="0" w:color="auto"/>
      </w:divBdr>
    </w:div>
    <w:div w:id="1970894605">
      <w:bodyDiv w:val="1"/>
      <w:marLeft w:val="0"/>
      <w:marRight w:val="0"/>
      <w:marTop w:val="0"/>
      <w:marBottom w:val="0"/>
      <w:divBdr>
        <w:top w:val="none" w:sz="0" w:space="0" w:color="auto"/>
        <w:left w:val="none" w:sz="0" w:space="0" w:color="auto"/>
        <w:bottom w:val="none" w:sz="0" w:space="0" w:color="auto"/>
        <w:right w:val="none" w:sz="0" w:space="0" w:color="auto"/>
      </w:divBdr>
    </w:div>
    <w:div w:id="1973486016">
      <w:bodyDiv w:val="1"/>
      <w:marLeft w:val="0"/>
      <w:marRight w:val="0"/>
      <w:marTop w:val="0"/>
      <w:marBottom w:val="0"/>
      <w:divBdr>
        <w:top w:val="none" w:sz="0" w:space="0" w:color="auto"/>
        <w:left w:val="none" w:sz="0" w:space="0" w:color="auto"/>
        <w:bottom w:val="none" w:sz="0" w:space="0" w:color="auto"/>
        <w:right w:val="none" w:sz="0" w:space="0" w:color="auto"/>
      </w:divBdr>
    </w:div>
    <w:div w:id="1990941819">
      <w:bodyDiv w:val="1"/>
      <w:marLeft w:val="0"/>
      <w:marRight w:val="0"/>
      <w:marTop w:val="0"/>
      <w:marBottom w:val="0"/>
      <w:divBdr>
        <w:top w:val="none" w:sz="0" w:space="0" w:color="auto"/>
        <w:left w:val="none" w:sz="0" w:space="0" w:color="auto"/>
        <w:bottom w:val="none" w:sz="0" w:space="0" w:color="auto"/>
        <w:right w:val="none" w:sz="0" w:space="0" w:color="auto"/>
      </w:divBdr>
    </w:div>
    <w:div w:id="2001884298">
      <w:bodyDiv w:val="1"/>
      <w:marLeft w:val="0"/>
      <w:marRight w:val="0"/>
      <w:marTop w:val="0"/>
      <w:marBottom w:val="0"/>
      <w:divBdr>
        <w:top w:val="none" w:sz="0" w:space="0" w:color="auto"/>
        <w:left w:val="none" w:sz="0" w:space="0" w:color="auto"/>
        <w:bottom w:val="none" w:sz="0" w:space="0" w:color="auto"/>
        <w:right w:val="none" w:sz="0" w:space="0" w:color="auto"/>
      </w:divBdr>
    </w:div>
    <w:div w:id="2026321374">
      <w:bodyDiv w:val="1"/>
      <w:marLeft w:val="0"/>
      <w:marRight w:val="0"/>
      <w:marTop w:val="0"/>
      <w:marBottom w:val="0"/>
      <w:divBdr>
        <w:top w:val="none" w:sz="0" w:space="0" w:color="auto"/>
        <w:left w:val="none" w:sz="0" w:space="0" w:color="auto"/>
        <w:bottom w:val="none" w:sz="0" w:space="0" w:color="auto"/>
        <w:right w:val="none" w:sz="0" w:space="0" w:color="auto"/>
      </w:divBdr>
    </w:div>
    <w:div w:id="2037732297">
      <w:bodyDiv w:val="1"/>
      <w:marLeft w:val="0"/>
      <w:marRight w:val="0"/>
      <w:marTop w:val="0"/>
      <w:marBottom w:val="0"/>
      <w:divBdr>
        <w:top w:val="none" w:sz="0" w:space="0" w:color="auto"/>
        <w:left w:val="none" w:sz="0" w:space="0" w:color="auto"/>
        <w:bottom w:val="none" w:sz="0" w:space="0" w:color="auto"/>
        <w:right w:val="none" w:sz="0" w:space="0" w:color="auto"/>
      </w:divBdr>
    </w:div>
    <w:div w:id="2121292248">
      <w:bodyDiv w:val="1"/>
      <w:marLeft w:val="0"/>
      <w:marRight w:val="0"/>
      <w:marTop w:val="0"/>
      <w:marBottom w:val="0"/>
      <w:divBdr>
        <w:top w:val="none" w:sz="0" w:space="0" w:color="auto"/>
        <w:left w:val="none" w:sz="0" w:space="0" w:color="auto"/>
        <w:bottom w:val="none" w:sz="0" w:space="0" w:color="auto"/>
        <w:right w:val="none" w:sz="0" w:space="0" w:color="auto"/>
      </w:divBdr>
      <w:divsChild>
        <w:div w:id="247731969">
          <w:marLeft w:val="0"/>
          <w:marRight w:val="0"/>
          <w:marTop w:val="0"/>
          <w:marBottom w:val="0"/>
          <w:divBdr>
            <w:top w:val="none" w:sz="0" w:space="0" w:color="auto"/>
            <w:left w:val="none" w:sz="0" w:space="0" w:color="auto"/>
            <w:bottom w:val="none" w:sz="0" w:space="0" w:color="auto"/>
            <w:right w:val="none" w:sz="0" w:space="0" w:color="auto"/>
          </w:divBdr>
          <w:divsChild>
            <w:div w:id="131407788">
              <w:marLeft w:val="0"/>
              <w:marRight w:val="0"/>
              <w:marTop w:val="0"/>
              <w:marBottom w:val="0"/>
              <w:divBdr>
                <w:top w:val="none" w:sz="0" w:space="0" w:color="auto"/>
                <w:left w:val="none" w:sz="0" w:space="0" w:color="auto"/>
                <w:bottom w:val="none" w:sz="0" w:space="0" w:color="auto"/>
                <w:right w:val="none" w:sz="0" w:space="0" w:color="auto"/>
              </w:divBdr>
              <w:divsChild>
                <w:div w:id="24644479">
                  <w:marLeft w:val="0"/>
                  <w:marRight w:val="0"/>
                  <w:marTop w:val="0"/>
                  <w:marBottom w:val="0"/>
                  <w:divBdr>
                    <w:top w:val="none" w:sz="0" w:space="0" w:color="auto"/>
                    <w:left w:val="none" w:sz="0" w:space="0" w:color="auto"/>
                    <w:bottom w:val="none" w:sz="0" w:space="0" w:color="auto"/>
                    <w:right w:val="none" w:sz="0" w:space="0" w:color="auto"/>
                  </w:divBdr>
                  <w:divsChild>
                    <w:div w:id="1385057802">
                      <w:marLeft w:val="0"/>
                      <w:marRight w:val="0"/>
                      <w:marTop w:val="0"/>
                      <w:marBottom w:val="0"/>
                      <w:divBdr>
                        <w:top w:val="none" w:sz="0" w:space="0" w:color="auto"/>
                        <w:left w:val="none" w:sz="0" w:space="0" w:color="auto"/>
                        <w:bottom w:val="none" w:sz="0" w:space="0" w:color="auto"/>
                        <w:right w:val="none" w:sz="0" w:space="0" w:color="auto"/>
                      </w:divBdr>
                      <w:divsChild>
                        <w:div w:id="1554467741">
                          <w:marLeft w:val="0"/>
                          <w:marRight w:val="0"/>
                          <w:marTop w:val="0"/>
                          <w:marBottom w:val="0"/>
                          <w:divBdr>
                            <w:top w:val="none" w:sz="0" w:space="0" w:color="auto"/>
                            <w:left w:val="none" w:sz="0" w:space="0" w:color="auto"/>
                            <w:bottom w:val="none" w:sz="0" w:space="0" w:color="auto"/>
                            <w:right w:val="none" w:sz="0" w:space="0" w:color="auto"/>
                          </w:divBdr>
                          <w:divsChild>
                            <w:div w:id="1367021565">
                              <w:marLeft w:val="0"/>
                              <w:marRight w:val="0"/>
                              <w:marTop w:val="0"/>
                              <w:marBottom w:val="0"/>
                              <w:divBdr>
                                <w:top w:val="none" w:sz="0" w:space="0" w:color="auto"/>
                                <w:left w:val="none" w:sz="0" w:space="0" w:color="auto"/>
                                <w:bottom w:val="none" w:sz="0" w:space="0" w:color="auto"/>
                                <w:right w:val="none" w:sz="0" w:space="0" w:color="auto"/>
                              </w:divBdr>
                              <w:divsChild>
                                <w:div w:id="111556040">
                                  <w:marLeft w:val="0"/>
                                  <w:marRight w:val="0"/>
                                  <w:marTop w:val="0"/>
                                  <w:marBottom w:val="0"/>
                                  <w:divBdr>
                                    <w:top w:val="none" w:sz="0" w:space="0" w:color="auto"/>
                                    <w:left w:val="none" w:sz="0" w:space="0" w:color="auto"/>
                                    <w:bottom w:val="none" w:sz="0" w:space="0" w:color="auto"/>
                                    <w:right w:val="none" w:sz="0" w:space="0" w:color="auto"/>
                                  </w:divBdr>
                                  <w:divsChild>
                                    <w:div w:id="1399938114">
                                      <w:marLeft w:val="0"/>
                                      <w:marRight w:val="0"/>
                                      <w:marTop w:val="0"/>
                                      <w:marBottom w:val="0"/>
                                      <w:divBdr>
                                        <w:top w:val="none" w:sz="0" w:space="0" w:color="auto"/>
                                        <w:left w:val="none" w:sz="0" w:space="0" w:color="auto"/>
                                        <w:bottom w:val="none" w:sz="0" w:space="0" w:color="auto"/>
                                        <w:right w:val="none" w:sz="0" w:space="0" w:color="auto"/>
                                      </w:divBdr>
                                      <w:divsChild>
                                        <w:div w:id="754279173">
                                          <w:marLeft w:val="0"/>
                                          <w:marRight w:val="0"/>
                                          <w:marTop w:val="0"/>
                                          <w:marBottom w:val="0"/>
                                          <w:divBdr>
                                            <w:top w:val="none" w:sz="0" w:space="0" w:color="auto"/>
                                            <w:left w:val="none" w:sz="0" w:space="0" w:color="auto"/>
                                            <w:bottom w:val="none" w:sz="0" w:space="0" w:color="auto"/>
                                            <w:right w:val="none" w:sz="0" w:space="0" w:color="auto"/>
                                          </w:divBdr>
                                          <w:divsChild>
                                            <w:div w:id="1549300118">
                                              <w:marLeft w:val="0"/>
                                              <w:marRight w:val="0"/>
                                              <w:marTop w:val="0"/>
                                              <w:marBottom w:val="0"/>
                                              <w:divBdr>
                                                <w:top w:val="none" w:sz="0" w:space="0" w:color="auto"/>
                                                <w:left w:val="none" w:sz="0" w:space="0" w:color="auto"/>
                                                <w:bottom w:val="none" w:sz="0" w:space="0" w:color="auto"/>
                                                <w:right w:val="none" w:sz="0" w:space="0" w:color="auto"/>
                                              </w:divBdr>
                                              <w:divsChild>
                                                <w:div w:id="286473585">
                                                  <w:marLeft w:val="0"/>
                                                  <w:marRight w:val="0"/>
                                                  <w:marTop w:val="0"/>
                                                  <w:marBottom w:val="0"/>
                                                  <w:divBdr>
                                                    <w:top w:val="none" w:sz="0" w:space="0" w:color="auto"/>
                                                    <w:left w:val="none" w:sz="0" w:space="0" w:color="auto"/>
                                                    <w:bottom w:val="none" w:sz="0" w:space="0" w:color="auto"/>
                                                    <w:right w:val="none" w:sz="0" w:space="0" w:color="auto"/>
                                                  </w:divBdr>
                                                </w:div>
                                                <w:div w:id="573248602">
                                                  <w:marLeft w:val="0"/>
                                                  <w:marRight w:val="0"/>
                                                  <w:marTop w:val="0"/>
                                                  <w:marBottom w:val="0"/>
                                                  <w:divBdr>
                                                    <w:top w:val="none" w:sz="0" w:space="0" w:color="auto"/>
                                                    <w:left w:val="none" w:sz="0" w:space="0" w:color="auto"/>
                                                    <w:bottom w:val="none" w:sz="0" w:space="0" w:color="auto"/>
                                                    <w:right w:val="none" w:sz="0" w:space="0" w:color="auto"/>
                                                  </w:divBdr>
                                                </w:div>
                                                <w:div w:id="1457065861">
                                                  <w:marLeft w:val="0"/>
                                                  <w:marRight w:val="0"/>
                                                  <w:marTop w:val="0"/>
                                                  <w:marBottom w:val="0"/>
                                                  <w:divBdr>
                                                    <w:top w:val="none" w:sz="0" w:space="0" w:color="auto"/>
                                                    <w:left w:val="none" w:sz="0" w:space="0" w:color="auto"/>
                                                    <w:bottom w:val="none" w:sz="0" w:space="0" w:color="auto"/>
                                                    <w:right w:val="none" w:sz="0" w:space="0" w:color="auto"/>
                                                  </w:divBdr>
                                                </w:div>
                                                <w:div w:id="1863082079">
                                                  <w:marLeft w:val="0"/>
                                                  <w:marRight w:val="0"/>
                                                  <w:marTop w:val="0"/>
                                                  <w:marBottom w:val="0"/>
                                                  <w:divBdr>
                                                    <w:top w:val="none" w:sz="0" w:space="0" w:color="auto"/>
                                                    <w:left w:val="none" w:sz="0" w:space="0" w:color="auto"/>
                                                    <w:bottom w:val="none" w:sz="0" w:space="0" w:color="auto"/>
                                                    <w:right w:val="none" w:sz="0" w:space="0" w:color="auto"/>
                                                  </w:divBdr>
                                                </w:div>
                                                <w:div w:id="1044135702">
                                                  <w:marLeft w:val="0"/>
                                                  <w:marRight w:val="0"/>
                                                  <w:marTop w:val="0"/>
                                                  <w:marBottom w:val="0"/>
                                                  <w:divBdr>
                                                    <w:top w:val="none" w:sz="0" w:space="0" w:color="auto"/>
                                                    <w:left w:val="none" w:sz="0" w:space="0" w:color="auto"/>
                                                    <w:bottom w:val="none" w:sz="0" w:space="0" w:color="auto"/>
                                                    <w:right w:val="none" w:sz="0" w:space="0" w:color="auto"/>
                                                  </w:divBdr>
                                                </w:div>
                                                <w:div w:id="1507595157">
                                                  <w:marLeft w:val="0"/>
                                                  <w:marRight w:val="0"/>
                                                  <w:marTop w:val="0"/>
                                                  <w:marBottom w:val="0"/>
                                                  <w:divBdr>
                                                    <w:top w:val="none" w:sz="0" w:space="0" w:color="auto"/>
                                                    <w:left w:val="none" w:sz="0" w:space="0" w:color="auto"/>
                                                    <w:bottom w:val="none" w:sz="0" w:space="0" w:color="auto"/>
                                                    <w:right w:val="none" w:sz="0" w:space="0" w:color="auto"/>
                                                  </w:divBdr>
                                                </w:div>
                                                <w:div w:id="1507476465">
                                                  <w:marLeft w:val="0"/>
                                                  <w:marRight w:val="0"/>
                                                  <w:marTop w:val="0"/>
                                                  <w:marBottom w:val="0"/>
                                                  <w:divBdr>
                                                    <w:top w:val="none" w:sz="0" w:space="0" w:color="auto"/>
                                                    <w:left w:val="none" w:sz="0" w:space="0" w:color="auto"/>
                                                    <w:bottom w:val="none" w:sz="0" w:space="0" w:color="auto"/>
                                                    <w:right w:val="none" w:sz="0" w:space="0" w:color="auto"/>
                                                  </w:divBdr>
                                                </w:div>
                                                <w:div w:id="323777816">
                                                  <w:marLeft w:val="0"/>
                                                  <w:marRight w:val="0"/>
                                                  <w:marTop w:val="0"/>
                                                  <w:marBottom w:val="0"/>
                                                  <w:divBdr>
                                                    <w:top w:val="none" w:sz="0" w:space="0" w:color="auto"/>
                                                    <w:left w:val="none" w:sz="0" w:space="0" w:color="auto"/>
                                                    <w:bottom w:val="none" w:sz="0" w:space="0" w:color="auto"/>
                                                    <w:right w:val="none" w:sz="0" w:space="0" w:color="auto"/>
                                                  </w:divBdr>
                                                </w:div>
                                                <w:div w:id="1288704643">
                                                  <w:marLeft w:val="0"/>
                                                  <w:marRight w:val="0"/>
                                                  <w:marTop w:val="0"/>
                                                  <w:marBottom w:val="0"/>
                                                  <w:divBdr>
                                                    <w:top w:val="none" w:sz="0" w:space="0" w:color="auto"/>
                                                    <w:left w:val="none" w:sz="0" w:space="0" w:color="auto"/>
                                                    <w:bottom w:val="none" w:sz="0" w:space="0" w:color="auto"/>
                                                    <w:right w:val="none" w:sz="0" w:space="0" w:color="auto"/>
                                                  </w:divBdr>
                                                </w:div>
                                                <w:div w:id="67484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2608257">
      <w:bodyDiv w:val="1"/>
      <w:marLeft w:val="0"/>
      <w:marRight w:val="0"/>
      <w:marTop w:val="0"/>
      <w:marBottom w:val="0"/>
      <w:divBdr>
        <w:top w:val="none" w:sz="0" w:space="0" w:color="auto"/>
        <w:left w:val="none" w:sz="0" w:space="0" w:color="auto"/>
        <w:bottom w:val="none" w:sz="0" w:space="0" w:color="auto"/>
        <w:right w:val="none" w:sz="0" w:space="0" w:color="auto"/>
      </w:divBdr>
      <w:divsChild>
        <w:div w:id="838273465">
          <w:marLeft w:val="0"/>
          <w:marRight w:val="0"/>
          <w:marTop w:val="0"/>
          <w:marBottom w:val="0"/>
          <w:divBdr>
            <w:top w:val="none" w:sz="0" w:space="0" w:color="auto"/>
            <w:left w:val="none" w:sz="0" w:space="0" w:color="auto"/>
            <w:bottom w:val="none" w:sz="0" w:space="0" w:color="auto"/>
            <w:right w:val="none" w:sz="0" w:space="0" w:color="auto"/>
          </w:divBdr>
          <w:divsChild>
            <w:div w:id="12155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97\Google%20Drive\AUB\Archive\253\CMPS253-Spring%202015\SPMP%20Examp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FD33B-57DC-406A-A855-56B4A9E6D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 Example</Template>
  <TotalTime>0</TotalTime>
  <Pages>39</Pages>
  <Words>6238</Words>
  <Characters>35559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mb97</dc:creator>
  <cp:lastModifiedBy>ali fayad</cp:lastModifiedBy>
  <cp:revision>2</cp:revision>
  <cp:lastPrinted>2018-04-13T06:46:00Z</cp:lastPrinted>
  <dcterms:created xsi:type="dcterms:W3CDTF">2019-05-04T00:43:00Z</dcterms:created>
  <dcterms:modified xsi:type="dcterms:W3CDTF">2019-05-04T00:43:00Z</dcterms:modified>
</cp:coreProperties>
</file>